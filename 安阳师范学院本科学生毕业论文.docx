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3D02F" w14:textId="77777777" w:rsidR="001E4E72" w:rsidRDefault="001E4E72" w:rsidP="001E4E72">
      <w:pPr>
        <w:jc w:val="center"/>
        <w:rPr>
          <w:rFonts w:ascii="黑体" w:eastAsia="黑体"/>
          <w:b/>
          <w:sz w:val="56"/>
          <w:szCs w:val="56"/>
        </w:rPr>
      </w:pPr>
      <w:r w:rsidRPr="00FB120C">
        <w:rPr>
          <w:rFonts w:ascii="黑体" w:eastAsia="黑体" w:hint="eastAsia"/>
          <w:b/>
          <w:sz w:val="56"/>
          <w:szCs w:val="56"/>
        </w:rPr>
        <w:t>安阳师范学院本科学生毕业论文</w:t>
      </w:r>
    </w:p>
    <w:p w14:paraId="250695F5" w14:textId="77777777" w:rsidR="001E4E72" w:rsidRDefault="001E4E72" w:rsidP="001E4E72">
      <w:pPr>
        <w:jc w:val="center"/>
        <w:rPr>
          <w:rFonts w:ascii="黑体" w:eastAsia="黑体"/>
          <w:b/>
          <w:sz w:val="56"/>
          <w:szCs w:val="56"/>
        </w:rPr>
      </w:pPr>
    </w:p>
    <w:p w14:paraId="2679F58C" w14:textId="01FA6748" w:rsidR="00786E12" w:rsidRPr="00786E12" w:rsidRDefault="00786E12" w:rsidP="00786E12">
      <w:pPr>
        <w:jc w:val="center"/>
        <w:rPr>
          <w:rFonts w:ascii="黑体" w:eastAsia="黑体"/>
          <w:b/>
          <w:sz w:val="56"/>
          <w:szCs w:val="56"/>
        </w:rPr>
      </w:pPr>
      <w:r>
        <w:rPr>
          <w:rFonts w:ascii="黑体" w:eastAsia="黑体" w:hint="eastAsia"/>
          <w:b/>
          <w:sz w:val="56"/>
          <w:szCs w:val="56"/>
        </w:rPr>
        <w:t>软件设计</w:t>
      </w:r>
    </w:p>
    <w:p w14:paraId="02488A8D" w14:textId="77777777" w:rsidR="001B3C9C" w:rsidRPr="000F77C2" w:rsidRDefault="001E4E72" w:rsidP="001B3C9C">
      <w:pPr>
        <w:jc w:val="center"/>
        <w:rPr>
          <w:rFonts w:ascii="黑体" w:eastAsia="黑体"/>
          <w:b/>
          <w:sz w:val="40"/>
          <w:szCs w:val="40"/>
        </w:rPr>
      </w:pPr>
      <w:r>
        <w:rPr>
          <w:rFonts w:ascii="黑体" w:eastAsia="黑体" w:hint="eastAsia"/>
          <w:b/>
          <w:sz w:val="40"/>
          <w:szCs w:val="40"/>
        </w:rPr>
        <w:t>——</w:t>
      </w:r>
      <w:r w:rsidR="001B3C9C" w:rsidRPr="00BC755F">
        <w:rPr>
          <w:rFonts w:ascii="黑体" w:eastAsia="黑体" w:hint="eastAsia"/>
          <w:b/>
          <w:sz w:val="40"/>
          <w:szCs w:val="40"/>
        </w:rPr>
        <w:t>基于SSH框架的网上商城的设计与实现</w:t>
      </w:r>
    </w:p>
    <w:p w14:paraId="05AC7357" w14:textId="3AF91FDF" w:rsidR="00786E12" w:rsidRPr="001B3C9C" w:rsidRDefault="00786E12" w:rsidP="00786E12">
      <w:pPr>
        <w:jc w:val="center"/>
        <w:rPr>
          <w:rFonts w:ascii="黑体" w:eastAsia="黑体"/>
          <w:b/>
          <w:sz w:val="40"/>
          <w:szCs w:val="40"/>
        </w:rPr>
      </w:pPr>
    </w:p>
    <w:p w14:paraId="70198461" w14:textId="28B011ED" w:rsidR="001E4E72" w:rsidRPr="00786E12" w:rsidRDefault="001E4E72" w:rsidP="00786E12">
      <w:pPr>
        <w:rPr>
          <w:rFonts w:ascii="黑体" w:eastAsia="黑体"/>
          <w:b/>
          <w:sz w:val="56"/>
          <w:szCs w:val="56"/>
        </w:rPr>
      </w:pPr>
    </w:p>
    <w:p w14:paraId="1DF87D98" w14:textId="77777777" w:rsidR="001E4E72" w:rsidRDefault="001E4E72" w:rsidP="00A97E09">
      <w:pPr>
        <w:ind w:firstLineChars="141" w:firstLine="566"/>
        <w:rPr>
          <w:rFonts w:ascii="黑体" w:eastAsia="黑体"/>
          <w:b/>
          <w:sz w:val="40"/>
          <w:szCs w:val="40"/>
        </w:rPr>
      </w:pPr>
    </w:p>
    <w:p w14:paraId="60F6E98A" w14:textId="77777777" w:rsidR="001E4E72" w:rsidRDefault="001E4E72" w:rsidP="001E4E72">
      <w:pPr>
        <w:ind w:firstLineChars="248" w:firstLine="996"/>
        <w:rPr>
          <w:rFonts w:ascii="黑体" w:eastAsia="黑体"/>
          <w:b/>
          <w:sz w:val="40"/>
          <w:szCs w:val="40"/>
        </w:rPr>
      </w:pPr>
    </w:p>
    <w:p w14:paraId="7B6A2B3F" w14:textId="77777777" w:rsidR="001E4E72" w:rsidRDefault="001E4E72" w:rsidP="001E4E72">
      <w:pPr>
        <w:ind w:firstLineChars="248" w:firstLine="996"/>
        <w:rPr>
          <w:rFonts w:ascii="黑体" w:eastAsia="黑体"/>
          <w:b/>
          <w:sz w:val="40"/>
          <w:szCs w:val="40"/>
        </w:rPr>
      </w:pPr>
    </w:p>
    <w:p w14:paraId="330A011B" w14:textId="77777777" w:rsidR="001E4E72" w:rsidRDefault="001E4E72" w:rsidP="001E4E72">
      <w:pPr>
        <w:ind w:firstLineChars="248" w:firstLine="996"/>
        <w:rPr>
          <w:rFonts w:ascii="黑体" w:eastAsia="黑体"/>
          <w:b/>
          <w:sz w:val="40"/>
          <w:szCs w:val="40"/>
        </w:rPr>
      </w:pPr>
    </w:p>
    <w:p w14:paraId="21D92DF8" w14:textId="77777777" w:rsidR="001E4E72" w:rsidRDefault="001E4E72" w:rsidP="001E4E72">
      <w:pPr>
        <w:ind w:firstLineChars="248" w:firstLine="996"/>
        <w:rPr>
          <w:rFonts w:ascii="黑体" w:eastAsia="黑体"/>
          <w:b/>
          <w:sz w:val="40"/>
          <w:szCs w:val="40"/>
        </w:rPr>
      </w:pPr>
    </w:p>
    <w:p w14:paraId="638E4563" w14:textId="1EFDDCB7" w:rsidR="001E4E72" w:rsidRDefault="001E4E72" w:rsidP="00AD0CFA">
      <w:pPr>
        <w:rPr>
          <w:rFonts w:ascii="黑体" w:eastAsia="黑体"/>
          <w:b/>
          <w:sz w:val="40"/>
          <w:szCs w:val="40"/>
        </w:rPr>
      </w:pPr>
    </w:p>
    <w:p w14:paraId="6408C0E0" w14:textId="56D4C9C5" w:rsidR="001E4E72" w:rsidRPr="00F0498E" w:rsidRDefault="001E4E72" w:rsidP="00912FD0">
      <w:pPr>
        <w:ind w:firstLineChars="141" w:firstLine="566"/>
        <w:rPr>
          <w:rFonts w:ascii="黑体" w:eastAsia="黑体"/>
          <w:b/>
          <w:sz w:val="40"/>
          <w:szCs w:val="40"/>
          <w:u w:val="single"/>
        </w:rPr>
      </w:pPr>
      <w:r w:rsidRPr="00F0498E">
        <w:rPr>
          <w:rFonts w:ascii="黑体" w:eastAsia="黑体" w:hint="eastAsia"/>
          <w:b/>
          <w:sz w:val="40"/>
          <w:szCs w:val="40"/>
        </w:rPr>
        <w:t>作　　者</w:t>
      </w:r>
      <w:r>
        <w:rPr>
          <w:rFonts w:ascii="黑体" w:eastAsia="黑体" w:hint="eastAsia"/>
          <w:b/>
          <w:sz w:val="40"/>
          <w:szCs w:val="40"/>
          <w:u w:val="single"/>
        </w:rPr>
        <w:t xml:space="preserve">　</w:t>
      </w:r>
      <w:r w:rsidR="00A97E09">
        <w:rPr>
          <w:rFonts w:ascii="黑体" w:eastAsia="黑体" w:hint="eastAsia"/>
          <w:b/>
          <w:sz w:val="40"/>
          <w:szCs w:val="40"/>
          <w:u w:val="single"/>
        </w:rPr>
        <w:t xml:space="preserve">    </w:t>
      </w:r>
      <w:r>
        <w:rPr>
          <w:rFonts w:ascii="黑体" w:eastAsia="黑体" w:hint="eastAsia"/>
          <w:b/>
          <w:sz w:val="40"/>
          <w:szCs w:val="40"/>
          <w:u w:val="single"/>
        </w:rPr>
        <w:tab/>
      </w:r>
      <w:r>
        <w:rPr>
          <w:rFonts w:ascii="黑体" w:eastAsia="黑体" w:hint="eastAsia"/>
          <w:b/>
          <w:sz w:val="40"/>
          <w:szCs w:val="40"/>
          <w:u w:val="single"/>
        </w:rPr>
        <w:tab/>
      </w:r>
      <w:r w:rsidR="00912FD0">
        <w:rPr>
          <w:rFonts w:ascii="黑体" w:eastAsia="黑体"/>
          <w:b/>
          <w:sz w:val="40"/>
          <w:szCs w:val="40"/>
          <w:u w:val="single"/>
        </w:rPr>
        <w:t xml:space="preserve">   </w:t>
      </w:r>
      <w:r>
        <w:rPr>
          <w:rFonts w:ascii="黑体" w:eastAsia="黑体" w:hint="eastAsia"/>
          <w:b/>
          <w:sz w:val="40"/>
          <w:szCs w:val="40"/>
          <w:u w:val="single"/>
        </w:rPr>
        <w:tab/>
      </w:r>
      <w:r w:rsidR="00912FD0">
        <w:rPr>
          <w:rFonts w:ascii="黑体" w:eastAsia="黑体"/>
          <w:b/>
          <w:sz w:val="40"/>
          <w:szCs w:val="40"/>
          <w:u w:val="single"/>
        </w:rPr>
        <w:t xml:space="preserve"> </w:t>
      </w:r>
      <w:r>
        <w:rPr>
          <w:rFonts w:ascii="黑体" w:eastAsia="黑体" w:hint="eastAsia"/>
          <w:b/>
          <w:sz w:val="40"/>
          <w:szCs w:val="40"/>
          <w:u w:val="single"/>
        </w:rPr>
        <w:t>刘</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阳</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sidR="00086F30">
        <w:rPr>
          <w:rFonts w:ascii="黑体" w:eastAsia="黑体"/>
          <w:b/>
          <w:sz w:val="40"/>
          <w:szCs w:val="40"/>
          <w:u w:val="single"/>
        </w:rPr>
        <w:t xml:space="preserve">    </w:t>
      </w:r>
      <w:r>
        <w:rPr>
          <w:rFonts w:ascii="黑体" w:eastAsia="黑体" w:hint="eastAsia"/>
          <w:b/>
          <w:sz w:val="40"/>
          <w:szCs w:val="40"/>
          <w:u w:val="single"/>
        </w:rPr>
        <w:t xml:space="preserve">　　</w:t>
      </w:r>
    </w:p>
    <w:p w14:paraId="3EDC5061" w14:textId="0384BC95" w:rsidR="001E4E72" w:rsidRPr="00F0498E" w:rsidRDefault="001E4E72" w:rsidP="00912FD0">
      <w:pPr>
        <w:ind w:firstLineChars="141" w:firstLine="566"/>
        <w:rPr>
          <w:rFonts w:ascii="黑体" w:eastAsia="黑体"/>
          <w:b/>
          <w:sz w:val="40"/>
          <w:szCs w:val="40"/>
          <w:u w:val="single"/>
        </w:rPr>
      </w:pPr>
      <w:r w:rsidRPr="00F0498E">
        <w:rPr>
          <w:rFonts w:ascii="黑体" w:eastAsia="黑体" w:hint="eastAsia"/>
          <w:b/>
          <w:sz w:val="40"/>
          <w:szCs w:val="40"/>
        </w:rPr>
        <w:t>系（院）</w:t>
      </w:r>
      <w:r>
        <w:rPr>
          <w:rFonts w:ascii="黑体" w:eastAsia="黑体" w:hint="eastAsia"/>
          <w:b/>
          <w:sz w:val="40"/>
          <w:szCs w:val="40"/>
          <w:u w:val="single"/>
        </w:rPr>
        <w:t xml:space="preserve">　　</w:t>
      </w:r>
      <w:r>
        <w:rPr>
          <w:rFonts w:ascii="黑体" w:eastAsia="黑体"/>
          <w:b/>
          <w:sz w:val="40"/>
          <w:szCs w:val="40"/>
          <w:u w:val="single"/>
        </w:rPr>
        <w:tab/>
      </w:r>
      <w:r w:rsidR="00086F30">
        <w:rPr>
          <w:rFonts w:ascii="黑体" w:eastAsia="黑体"/>
          <w:b/>
          <w:sz w:val="40"/>
          <w:szCs w:val="40"/>
          <w:u w:val="single"/>
        </w:rPr>
        <w:t xml:space="preserve">   </w:t>
      </w:r>
      <w:r w:rsidR="00912FD0">
        <w:rPr>
          <w:rFonts w:ascii="黑体" w:eastAsia="黑体"/>
          <w:b/>
          <w:sz w:val="40"/>
          <w:szCs w:val="40"/>
          <w:u w:val="single"/>
        </w:rPr>
        <w:t xml:space="preserve">   </w:t>
      </w:r>
      <w:r>
        <w:rPr>
          <w:rFonts w:ascii="黑体" w:eastAsia="黑体"/>
          <w:b/>
          <w:sz w:val="40"/>
          <w:szCs w:val="40"/>
          <w:u w:val="single"/>
        </w:rPr>
        <w:tab/>
      </w:r>
      <w:r w:rsidR="00912FD0">
        <w:rPr>
          <w:rFonts w:ascii="黑体" w:eastAsia="黑体"/>
          <w:b/>
          <w:sz w:val="40"/>
          <w:szCs w:val="40"/>
          <w:u w:val="single"/>
        </w:rPr>
        <w:t xml:space="preserve"> </w:t>
      </w:r>
      <w:r>
        <w:rPr>
          <w:rFonts w:ascii="黑体" w:eastAsia="黑体" w:hint="eastAsia"/>
          <w:b/>
          <w:sz w:val="40"/>
          <w:szCs w:val="40"/>
          <w:u w:val="single"/>
        </w:rPr>
        <w:t>软 件 学 院</w:t>
      </w:r>
      <w:r>
        <w:rPr>
          <w:rFonts w:ascii="黑体" w:eastAsia="黑体"/>
          <w:b/>
          <w:sz w:val="40"/>
          <w:szCs w:val="40"/>
          <w:u w:val="single"/>
        </w:rPr>
        <w:tab/>
      </w:r>
      <w:r w:rsidR="00086F30">
        <w:rPr>
          <w:rFonts w:ascii="黑体" w:eastAsia="黑体"/>
          <w:b/>
          <w:sz w:val="40"/>
          <w:szCs w:val="40"/>
          <w:u w:val="single"/>
        </w:rPr>
        <w:t xml:space="preserve">    </w:t>
      </w:r>
      <w:r w:rsidR="00912FD0">
        <w:rPr>
          <w:rFonts w:ascii="黑体" w:eastAsia="黑体"/>
          <w:b/>
          <w:sz w:val="40"/>
          <w:szCs w:val="40"/>
          <w:u w:val="single"/>
        </w:rPr>
        <w:t xml:space="preserve">  </w:t>
      </w:r>
      <w:r>
        <w:rPr>
          <w:rFonts w:ascii="黑体" w:eastAsia="黑体" w:hint="eastAsia"/>
          <w:b/>
          <w:sz w:val="40"/>
          <w:szCs w:val="40"/>
          <w:u w:val="single"/>
        </w:rPr>
        <w:t xml:space="preserve">　　</w:t>
      </w:r>
    </w:p>
    <w:p w14:paraId="25046E82" w14:textId="1EFA7D01" w:rsidR="001E4E72" w:rsidRPr="00F0498E" w:rsidRDefault="001E4E72" w:rsidP="00912FD0">
      <w:pPr>
        <w:ind w:firstLineChars="141" w:firstLine="566"/>
        <w:rPr>
          <w:rFonts w:ascii="黑体" w:eastAsia="黑体"/>
          <w:b/>
          <w:sz w:val="40"/>
          <w:szCs w:val="40"/>
        </w:rPr>
      </w:pPr>
      <w:r w:rsidRPr="00F0498E">
        <w:rPr>
          <w:rFonts w:ascii="黑体" w:eastAsia="黑体" w:hint="eastAsia"/>
          <w:b/>
          <w:sz w:val="40"/>
          <w:szCs w:val="40"/>
        </w:rPr>
        <w:t>专　　业</w:t>
      </w:r>
      <w:r w:rsidR="00912FD0">
        <w:rPr>
          <w:rFonts w:ascii="黑体" w:eastAsia="黑体"/>
          <w:b/>
          <w:sz w:val="40"/>
          <w:szCs w:val="40"/>
          <w:u w:val="single"/>
        </w:rPr>
        <w:t xml:space="preserve">  </w:t>
      </w:r>
      <w:r>
        <w:rPr>
          <w:rFonts w:ascii="黑体" w:eastAsia="黑体" w:hint="eastAsia"/>
          <w:b/>
          <w:sz w:val="40"/>
          <w:szCs w:val="40"/>
          <w:u w:val="single"/>
        </w:rPr>
        <w:t>软件工程</w:t>
      </w:r>
      <w:r w:rsidR="00A97E09">
        <w:rPr>
          <w:rFonts w:ascii="黑体" w:eastAsia="黑体" w:hint="eastAsia"/>
          <w:b/>
          <w:sz w:val="40"/>
          <w:szCs w:val="40"/>
          <w:u w:val="single"/>
        </w:rPr>
        <w:t>(移动设备应用与开发方向)</w:t>
      </w:r>
      <w:r w:rsidR="00912FD0">
        <w:rPr>
          <w:rFonts w:ascii="黑体" w:eastAsia="黑体"/>
          <w:b/>
          <w:sz w:val="40"/>
          <w:szCs w:val="40"/>
          <w:u w:val="single"/>
        </w:rPr>
        <w:t xml:space="preserve"> </w:t>
      </w:r>
    </w:p>
    <w:p w14:paraId="36103FD4" w14:textId="345A6ED4" w:rsidR="001E4E72" w:rsidRPr="00F0498E" w:rsidRDefault="001E4E72" w:rsidP="00912FD0">
      <w:pPr>
        <w:ind w:firstLineChars="141" w:firstLine="566"/>
        <w:rPr>
          <w:rFonts w:ascii="黑体" w:eastAsia="黑体"/>
          <w:b/>
          <w:sz w:val="40"/>
          <w:szCs w:val="40"/>
        </w:rPr>
      </w:pPr>
      <w:r w:rsidRPr="00F0498E">
        <w:rPr>
          <w:rFonts w:ascii="黑体" w:eastAsia="黑体" w:hint="eastAsia"/>
          <w:b/>
          <w:sz w:val="40"/>
          <w:szCs w:val="40"/>
        </w:rPr>
        <w:t>年　　级</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sidR="00912FD0">
        <w:rPr>
          <w:rFonts w:ascii="黑体" w:eastAsia="黑体"/>
          <w:b/>
          <w:sz w:val="40"/>
          <w:szCs w:val="40"/>
          <w:u w:val="single"/>
        </w:rPr>
        <w:t xml:space="preserve">    </w:t>
      </w:r>
      <w:r w:rsidR="00086F30">
        <w:rPr>
          <w:rFonts w:ascii="黑体" w:eastAsia="黑体"/>
          <w:b/>
          <w:sz w:val="40"/>
          <w:szCs w:val="40"/>
          <w:u w:val="single"/>
        </w:rPr>
        <w:t xml:space="preserve"> </w:t>
      </w:r>
      <w:r w:rsidR="00912FD0">
        <w:rPr>
          <w:rFonts w:ascii="黑体" w:eastAsia="黑体"/>
          <w:b/>
          <w:sz w:val="40"/>
          <w:szCs w:val="40"/>
          <w:u w:val="single"/>
        </w:rPr>
        <w:t xml:space="preserve">  </w:t>
      </w:r>
      <w:r>
        <w:rPr>
          <w:rFonts w:ascii="黑体" w:eastAsia="黑体"/>
          <w:b/>
          <w:sz w:val="40"/>
          <w:szCs w:val="40"/>
          <w:u w:val="single"/>
        </w:rPr>
        <w:tab/>
      </w:r>
      <w:r>
        <w:rPr>
          <w:rFonts w:ascii="黑体" w:eastAsia="黑体" w:hint="eastAsia"/>
          <w:b/>
          <w:sz w:val="40"/>
          <w:szCs w:val="40"/>
          <w:u w:val="single"/>
        </w:rPr>
        <w:t>2</w:t>
      </w:r>
      <w:r>
        <w:rPr>
          <w:rFonts w:ascii="黑体" w:eastAsia="黑体"/>
          <w:b/>
          <w:sz w:val="40"/>
          <w:szCs w:val="40"/>
          <w:u w:val="single"/>
        </w:rPr>
        <w:t>014</w:t>
      </w:r>
      <w:r>
        <w:rPr>
          <w:rFonts w:ascii="黑体" w:eastAsia="黑体" w:hint="eastAsia"/>
          <w:b/>
          <w:sz w:val="40"/>
          <w:szCs w:val="40"/>
          <w:u w:val="single"/>
        </w:rPr>
        <w:t>级</w:t>
      </w:r>
      <w:r>
        <w:rPr>
          <w:rFonts w:ascii="黑体" w:eastAsia="黑体" w:hint="eastAsia"/>
          <w:b/>
          <w:sz w:val="40"/>
          <w:szCs w:val="40"/>
          <w:u w:val="single"/>
        </w:rPr>
        <w:tab/>
      </w:r>
      <w:r>
        <w:rPr>
          <w:rFonts w:ascii="黑体" w:eastAsia="黑体" w:hint="eastAsia"/>
          <w:b/>
          <w:sz w:val="40"/>
          <w:szCs w:val="40"/>
          <w:u w:val="single"/>
        </w:rPr>
        <w:tab/>
      </w:r>
      <w:r w:rsidR="00086F30">
        <w:rPr>
          <w:rFonts w:ascii="黑体" w:eastAsia="黑体"/>
          <w:b/>
          <w:sz w:val="40"/>
          <w:szCs w:val="40"/>
          <w:u w:val="single"/>
        </w:rPr>
        <w:t xml:space="preserve">    </w:t>
      </w:r>
      <w:r>
        <w:rPr>
          <w:rFonts w:ascii="黑体" w:eastAsia="黑体" w:hint="eastAsia"/>
          <w:b/>
          <w:sz w:val="40"/>
          <w:szCs w:val="40"/>
          <w:u w:val="single"/>
        </w:rPr>
        <w:t xml:space="preserve">　　</w:t>
      </w:r>
    </w:p>
    <w:p w14:paraId="286D7040" w14:textId="6BAD9089" w:rsidR="001E4E72" w:rsidRPr="00F0498E" w:rsidRDefault="001E4E72" w:rsidP="00912FD0">
      <w:pPr>
        <w:ind w:firstLineChars="141" w:firstLine="566"/>
        <w:rPr>
          <w:rFonts w:ascii="黑体" w:eastAsia="黑体"/>
          <w:b/>
          <w:sz w:val="40"/>
          <w:szCs w:val="40"/>
        </w:rPr>
      </w:pPr>
      <w:r w:rsidRPr="00F0498E">
        <w:rPr>
          <w:rFonts w:ascii="黑体" w:eastAsia="黑体" w:hint="eastAsia"/>
          <w:b/>
          <w:sz w:val="40"/>
          <w:szCs w:val="40"/>
        </w:rPr>
        <w:t>学　　号</w:t>
      </w:r>
      <w:r>
        <w:rPr>
          <w:rFonts w:ascii="黑体" w:eastAsia="黑体" w:hint="eastAsia"/>
          <w:b/>
          <w:sz w:val="40"/>
          <w:szCs w:val="40"/>
          <w:u w:val="single"/>
        </w:rPr>
        <w:t xml:space="preserve">　　</w:t>
      </w:r>
      <w:r>
        <w:rPr>
          <w:rFonts w:ascii="黑体" w:eastAsia="黑体"/>
          <w:b/>
          <w:sz w:val="40"/>
          <w:szCs w:val="40"/>
          <w:u w:val="single"/>
        </w:rPr>
        <w:tab/>
      </w:r>
      <w:r w:rsidR="00086F30">
        <w:rPr>
          <w:rFonts w:ascii="黑体" w:eastAsia="黑体"/>
          <w:b/>
          <w:sz w:val="40"/>
          <w:szCs w:val="40"/>
          <w:u w:val="single"/>
        </w:rPr>
        <w:t xml:space="preserve">     </w:t>
      </w:r>
      <w:r w:rsidR="00912FD0">
        <w:rPr>
          <w:rFonts w:ascii="黑体" w:eastAsia="黑体"/>
          <w:b/>
          <w:sz w:val="40"/>
          <w:szCs w:val="40"/>
          <w:u w:val="single"/>
        </w:rPr>
        <w:t xml:space="preserve"> </w:t>
      </w:r>
      <w:r w:rsidR="00086F30">
        <w:rPr>
          <w:rFonts w:ascii="黑体" w:eastAsia="黑体"/>
          <w:b/>
          <w:sz w:val="40"/>
          <w:szCs w:val="40"/>
          <w:u w:val="single"/>
        </w:rPr>
        <w:t xml:space="preserve"> </w:t>
      </w:r>
      <w:r>
        <w:rPr>
          <w:rFonts w:ascii="黑体" w:eastAsia="黑体"/>
          <w:b/>
          <w:sz w:val="40"/>
          <w:szCs w:val="40"/>
          <w:u w:val="single"/>
        </w:rPr>
        <w:tab/>
      </w:r>
      <w:r>
        <w:rPr>
          <w:rFonts w:ascii="黑体" w:eastAsia="黑体" w:hint="eastAsia"/>
          <w:b/>
          <w:sz w:val="40"/>
          <w:szCs w:val="40"/>
          <w:u w:val="single"/>
        </w:rPr>
        <w:t>1</w:t>
      </w:r>
      <w:r>
        <w:rPr>
          <w:rFonts w:ascii="黑体" w:eastAsia="黑体"/>
          <w:b/>
          <w:sz w:val="40"/>
          <w:szCs w:val="40"/>
          <w:u w:val="single"/>
        </w:rPr>
        <w:t>44802031</w:t>
      </w:r>
      <w:r>
        <w:rPr>
          <w:rFonts w:ascii="黑体" w:eastAsia="黑体"/>
          <w:b/>
          <w:sz w:val="40"/>
          <w:szCs w:val="40"/>
          <w:u w:val="single"/>
        </w:rPr>
        <w:tab/>
      </w:r>
      <w:r>
        <w:rPr>
          <w:rFonts w:ascii="黑体" w:eastAsia="黑体"/>
          <w:b/>
          <w:sz w:val="40"/>
          <w:szCs w:val="40"/>
          <w:u w:val="single"/>
        </w:rPr>
        <w:tab/>
      </w:r>
      <w:r w:rsidR="00086F30">
        <w:rPr>
          <w:rFonts w:ascii="黑体" w:eastAsia="黑体"/>
          <w:b/>
          <w:sz w:val="40"/>
          <w:szCs w:val="40"/>
          <w:u w:val="single"/>
        </w:rPr>
        <w:t xml:space="preserve">    </w:t>
      </w:r>
      <w:r>
        <w:rPr>
          <w:rFonts w:ascii="黑体" w:eastAsia="黑体" w:hint="eastAsia"/>
          <w:b/>
          <w:sz w:val="40"/>
          <w:szCs w:val="40"/>
          <w:u w:val="single"/>
        </w:rPr>
        <w:t xml:space="preserve">　　</w:t>
      </w:r>
    </w:p>
    <w:p w14:paraId="0977FEA0" w14:textId="67AEEA66" w:rsidR="001E4E72" w:rsidRDefault="001E4E72" w:rsidP="00912FD0">
      <w:pPr>
        <w:ind w:firstLineChars="141" w:firstLine="566"/>
        <w:rPr>
          <w:rFonts w:ascii="黑体" w:eastAsia="黑体"/>
          <w:b/>
          <w:sz w:val="40"/>
          <w:szCs w:val="40"/>
          <w:u w:val="single"/>
        </w:rPr>
      </w:pPr>
      <w:r w:rsidRPr="00F0498E">
        <w:rPr>
          <w:rFonts w:ascii="黑体" w:eastAsia="黑体" w:hint="eastAsia"/>
          <w:b/>
          <w:sz w:val="40"/>
          <w:szCs w:val="40"/>
        </w:rPr>
        <w:t>指导教师</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sidR="00086F30">
        <w:rPr>
          <w:rFonts w:ascii="黑体" w:eastAsia="黑体"/>
          <w:b/>
          <w:sz w:val="40"/>
          <w:szCs w:val="40"/>
          <w:u w:val="single"/>
        </w:rPr>
        <w:t xml:space="preserve">    </w:t>
      </w:r>
      <w:r w:rsidR="00912FD0">
        <w:rPr>
          <w:rFonts w:ascii="黑体" w:eastAsia="黑体"/>
          <w:b/>
          <w:sz w:val="40"/>
          <w:szCs w:val="40"/>
          <w:u w:val="single"/>
        </w:rPr>
        <w:t xml:space="preserve">  </w:t>
      </w:r>
      <w:r>
        <w:rPr>
          <w:rFonts w:ascii="黑体" w:eastAsia="黑体"/>
          <w:b/>
          <w:sz w:val="40"/>
          <w:szCs w:val="40"/>
          <w:u w:val="single"/>
        </w:rPr>
        <w:t xml:space="preserve"> </w:t>
      </w:r>
      <w:r>
        <w:rPr>
          <w:rFonts w:ascii="黑体" w:eastAsia="黑体" w:hint="eastAsia"/>
          <w:b/>
          <w:sz w:val="40"/>
          <w:szCs w:val="40"/>
          <w:u w:val="single"/>
        </w:rPr>
        <w:t>贾 伟 峰</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r w:rsidR="00086F30">
        <w:rPr>
          <w:rFonts w:ascii="黑体" w:eastAsia="黑体" w:hint="eastAsia"/>
          <w:b/>
          <w:sz w:val="40"/>
          <w:szCs w:val="40"/>
          <w:u w:val="single"/>
        </w:rPr>
        <w:t xml:space="preserve"> </w:t>
      </w:r>
      <w:r w:rsidR="00086F30">
        <w:rPr>
          <w:rFonts w:ascii="黑体" w:eastAsia="黑体"/>
          <w:b/>
          <w:sz w:val="40"/>
          <w:szCs w:val="40"/>
          <w:u w:val="single"/>
        </w:rPr>
        <w:t xml:space="preserve"> </w:t>
      </w:r>
      <w:r w:rsidR="00086F30">
        <w:rPr>
          <w:rFonts w:ascii="黑体" w:eastAsia="黑体" w:hint="eastAsia"/>
          <w:b/>
          <w:sz w:val="40"/>
          <w:szCs w:val="40"/>
          <w:u w:val="single"/>
        </w:rPr>
        <w:t xml:space="preserve">  </w:t>
      </w:r>
      <w:r>
        <w:rPr>
          <w:rFonts w:ascii="黑体" w:eastAsia="黑体" w:hint="eastAsia"/>
          <w:b/>
          <w:sz w:val="40"/>
          <w:szCs w:val="40"/>
          <w:u w:val="single"/>
        </w:rPr>
        <w:t xml:space="preserve">　</w:t>
      </w:r>
    </w:p>
    <w:p w14:paraId="3C6335C1" w14:textId="3739E19F" w:rsidR="00AD0CFA" w:rsidRPr="00AD0CFA" w:rsidRDefault="00AD0CFA" w:rsidP="00AD0CFA">
      <w:pPr>
        <w:ind w:firstLineChars="141" w:firstLine="566"/>
        <w:rPr>
          <w:rFonts w:ascii="黑体" w:eastAsia="黑体"/>
          <w:b/>
          <w:sz w:val="40"/>
          <w:szCs w:val="40"/>
        </w:rPr>
      </w:pPr>
      <w:r w:rsidRPr="00AD0CFA">
        <w:rPr>
          <w:rFonts w:ascii="黑体" w:eastAsia="黑体" w:hint="eastAsia"/>
          <w:b/>
          <w:sz w:val="40"/>
          <w:szCs w:val="40"/>
        </w:rPr>
        <w:t>论文成绩</w:t>
      </w:r>
      <w:r>
        <w:rPr>
          <w:rFonts w:ascii="黑体" w:eastAsia="黑体" w:hint="eastAsia"/>
          <w:b/>
          <w:sz w:val="40"/>
          <w:szCs w:val="40"/>
          <w:u w:val="single"/>
        </w:rPr>
        <w:t xml:space="preserve">　　           </w:t>
      </w:r>
      <w:r>
        <w:rPr>
          <w:rFonts w:ascii="黑体" w:eastAsia="黑体"/>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5B6FFC84" w14:textId="7253F164" w:rsidR="001E4E72" w:rsidRDefault="001E4E72" w:rsidP="00912FD0">
      <w:pPr>
        <w:ind w:firstLineChars="141" w:firstLine="566"/>
        <w:rPr>
          <w:rFonts w:ascii="黑体" w:eastAsia="黑体"/>
          <w:b/>
          <w:sz w:val="40"/>
          <w:szCs w:val="40"/>
          <w:u w:val="single"/>
        </w:rPr>
      </w:pPr>
      <w:r w:rsidRPr="00F0498E">
        <w:rPr>
          <w:rFonts w:ascii="黑体" w:eastAsia="黑体" w:hint="eastAsia"/>
          <w:b/>
          <w:sz w:val="40"/>
          <w:szCs w:val="40"/>
        </w:rPr>
        <w:t>日　　期</w:t>
      </w:r>
      <w:r>
        <w:rPr>
          <w:rFonts w:ascii="黑体" w:eastAsia="黑体" w:hint="eastAsia"/>
          <w:b/>
          <w:sz w:val="40"/>
          <w:szCs w:val="40"/>
          <w:u w:val="single"/>
        </w:rPr>
        <w:t xml:space="preserve">　</w:t>
      </w:r>
      <w:r w:rsidR="00086F30">
        <w:rPr>
          <w:rFonts w:ascii="黑体" w:eastAsia="黑体" w:hint="eastAsia"/>
          <w:b/>
          <w:sz w:val="40"/>
          <w:szCs w:val="40"/>
          <w:u w:val="single"/>
        </w:rPr>
        <w:t xml:space="preserve">   </w:t>
      </w:r>
      <w:r w:rsidR="00086F30">
        <w:rPr>
          <w:rFonts w:ascii="黑体" w:eastAsia="黑体"/>
          <w:b/>
          <w:sz w:val="40"/>
          <w:szCs w:val="40"/>
          <w:u w:val="single"/>
        </w:rPr>
        <w:t xml:space="preserve">  </w:t>
      </w:r>
      <w:r w:rsidR="00912FD0">
        <w:rPr>
          <w:rFonts w:ascii="黑体" w:eastAsia="黑体"/>
          <w:b/>
          <w:sz w:val="40"/>
          <w:szCs w:val="40"/>
          <w:u w:val="single"/>
        </w:rPr>
        <w:t xml:space="preserve">   </w:t>
      </w:r>
      <w:r>
        <w:rPr>
          <w:rFonts w:ascii="黑体" w:eastAsia="黑体" w:hint="eastAsia"/>
          <w:b/>
          <w:sz w:val="40"/>
          <w:szCs w:val="40"/>
          <w:u w:val="single"/>
        </w:rPr>
        <w:tab/>
      </w:r>
      <w:r w:rsidR="0078105B">
        <w:rPr>
          <w:rFonts w:ascii="黑体" w:eastAsia="黑体"/>
          <w:b/>
          <w:sz w:val="40"/>
          <w:szCs w:val="40"/>
          <w:u w:val="single"/>
        </w:rPr>
        <w:t xml:space="preserve">  </w:t>
      </w:r>
      <w:r w:rsidR="0078105B">
        <w:rPr>
          <w:rFonts w:ascii="黑体" w:eastAsia="黑体" w:hint="eastAsia"/>
          <w:b/>
          <w:sz w:val="40"/>
          <w:szCs w:val="40"/>
          <w:u w:val="single"/>
        </w:rPr>
        <w:t>二〇一八年五月</w:t>
      </w:r>
      <w:r>
        <w:rPr>
          <w:rFonts w:ascii="黑体" w:eastAsia="黑体" w:hint="eastAsia"/>
          <w:b/>
          <w:sz w:val="40"/>
          <w:szCs w:val="40"/>
          <w:u w:val="single"/>
        </w:rPr>
        <w:tab/>
      </w:r>
      <w:r w:rsidR="0078105B">
        <w:rPr>
          <w:rFonts w:ascii="黑体" w:eastAsia="黑体"/>
          <w:b/>
          <w:sz w:val="40"/>
          <w:szCs w:val="40"/>
          <w:u w:val="single"/>
        </w:rPr>
        <w:t xml:space="preserve">  </w:t>
      </w:r>
      <w:r w:rsidR="00912FD0">
        <w:rPr>
          <w:rFonts w:ascii="黑体" w:eastAsia="黑体"/>
          <w:b/>
          <w:sz w:val="40"/>
          <w:szCs w:val="40"/>
          <w:u w:val="single"/>
        </w:rPr>
        <w:t xml:space="preserve"> </w:t>
      </w:r>
      <w:r w:rsidR="00086F30">
        <w:rPr>
          <w:rFonts w:ascii="黑体" w:eastAsia="黑体"/>
          <w:b/>
          <w:sz w:val="40"/>
          <w:szCs w:val="40"/>
          <w:u w:val="single"/>
        </w:rPr>
        <w:t xml:space="preserve">    </w:t>
      </w:r>
      <w:r>
        <w:rPr>
          <w:rFonts w:ascii="黑体" w:eastAsia="黑体" w:hint="eastAsia"/>
          <w:b/>
          <w:sz w:val="40"/>
          <w:szCs w:val="40"/>
          <w:u w:val="single"/>
        </w:rPr>
        <w:tab/>
      </w:r>
    </w:p>
    <w:p w14:paraId="72373D3A" w14:textId="77777777" w:rsidR="0098377D" w:rsidRPr="0078105B" w:rsidRDefault="0098377D"/>
    <w:p w14:paraId="4C34BBC7" w14:textId="77777777" w:rsidR="001E4E72" w:rsidRDefault="001E4E72"/>
    <w:p w14:paraId="1E1495BD" w14:textId="77777777" w:rsidR="001E4E72" w:rsidRPr="00AD0CFA" w:rsidRDefault="001E4E72"/>
    <w:p w14:paraId="16C14256" w14:textId="77777777" w:rsidR="001E4E72" w:rsidRDefault="001E4E72"/>
    <w:p w14:paraId="1D5464A1" w14:textId="77777777" w:rsidR="0041677E" w:rsidRDefault="0041677E" w:rsidP="0041677E">
      <w:pPr>
        <w:jc w:val="center"/>
        <w:rPr>
          <w:rFonts w:ascii="宋体" w:hAnsi="宋体"/>
          <w:b/>
          <w:sz w:val="24"/>
        </w:rPr>
      </w:pPr>
      <w:r w:rsidRPr="00D654A6">
        <w:rPr>
          <w:rFonts w:ascii="宋体" w:hAnsi="宋体" w:hint="eastAsia"/>
          <w:b/>
          <w:sz w:val="24"/>
        </w:rPr>
        <w:t>学生诚信承诺书</w:t>
      </w:r>
    </w:p>
    <w:p w14:paraId="49A54350" w14:textId="77777777" w:rsidR="0041677E" w:rsidRDefault="0041677E" w:rsidP="0041677E">
      <w:pPr>
        <w:snapToGrid w:val="0"/>
        <w:spacing w:line="360" w:lineRule="auto"/>
        <w:ind w:firstLineChars="200" w:firstLine="480"/>
        <w:rPr>
          <w:rFonts w:ascii="宋体" w:hAnsi="宋体"/>
          <w:sz w:val="24"/>
        </w:rPr>
      </w:pPr>
    </w:p>
    <w:p w14:paraId="64143132" w14:textId="77777777" w:rsidR="0041677E" w:rsidRDefault="0041677E" w:rsidP="0041677E">
      <w:pPr>
        <w:snapToGrid w:val="0"/>
        <w:spacing w:line="360" w:lineRule="auto"/>
        <w:ind w:firstLineChars="200" w:firstLine="480"/>
        <w:rPr>
          <w:rFonts w:ascii="宋体" w:hAnsi="宋体"/>
          <w:sz w:val="24"/>
        </w:rPr>
      </w:pPr>
      <w:r>
        <w:rPr>
          <w:rFonts w:ascii="宋体" w:hAnsi="宋体" w:hint="eastAsia"/>
          <w:sz w:val="24"/>
        </w:rPr>
        <w:t>郑重承诺：所呈交的论文是作者个人在导师指导下进行的研究工作及取得的研究成果。除了文中特别加以标注和致谢的地方外，论文中不包含其他人已经发表或撰写的研究成果，也不包含为获得安阳师范学院或其他教育机构的学位或证书所使用过的材料。与作者一同工作的同志对本研究所做的任何贡献均已在论文中作了明确的说明并表示了谢意。</w:t>
      </w:r>
    </w:p>
    <w:p w14:paraId="75B042E6" w14:textId="77777777" w:rsidR="0041677E" w:rsidRDefault="0041677E" w:rsidP="0041677E">
      <w:pPr>
        <w:snapToGrid w:val="0"/>
        <w:spacing w:line="360" w:lineRule="auto"/>
        <w:rPr>
          <w:rFonts w:ascii="宋体" w:hAnsi="宋体"/>
          <w:sz w:val="24"/>
        </w:rPr>
      </w:pPr>
    </w:p>
    <w:p w14:paraId="06035570" w14:textId="77777777" w:rsidR="0041677E" w:rsidRDefault="0041677E" w:rsidP="0041677E">
      <w:pPr>
        <w:snapToGrid w:val="0"/>
        <w:spacing w:line="360" w:lineRule="auto"/>
        <w:rPr>
          <w:rFonts w:ascii="宋体" w:hAnsi="宋体"/>
          <w:sz w:val="24"/>
          <w:u w:val="single"/>
        </w:rPr>
      </w:pPr>
      <w:r>
        <w:rPr>
          <w:rFonts w:ascii="宋体" w:hAnsi="宋体" w:hint="eastAsia"/>
          <w:sz w:val="24"/>
        </w:rPr>
        <w:t>作者签名：</w:t>
      </w:r>
      <w:r>
        <w:rPr>
          <w:rFonts w:ascii="宋体" w:hAnsi="宋体" w:hint="eastAsia"/>
          <w:sz w:val="24"/>
          <w:u w:val="single"/>
        </w:rPr>
        <w:t xml:space="preserve">　　　　　　　</w:t>
      </w:r>
      <w:r>
        <w:rPr>
          <w:rFonts w:ascii="宋体" w:hAnsi="宋体" w:hint="eastAsia"/>
          <w:sz w:val="24"/>
        </w:rPr>
        <w:t xml:space="preserve">　　　               日期：</w:t>
      </w:r>
      <w:r>
        <w:rPr>
          <w:rFonts w:ascii="宋体" w:hAnsi="宋体" w:hint="eastAsia"/>
          <w:sz w:val="24"/>
          <w:u w:val="single"/>
        </w:rPr>
        <w:t xml:space="preserve">　　　　　　　　</w:t>
      </w:r>
    </w:p>
    <w:p w14:paraId="48F1621C" w14:textId="77777777" w:rsidR="0041677E" w:rsidRDefault="0041677E" w:rsidP="0041677E">
      <w:pPr>
        <w:snapToGrid w:val="0"/>
        <w:spacing w:line="360" w:lineRule="auto"/>
        <w:rPr>
          <w:rFonts w:ascii="宋体" w:hAnsi="宋体"/>
          <w:sz w:val="24"/>
          <w:u w:val="single"/>
        </w:rPr>
      </w:pPr>
      <w:r>
        <w:rPr>
          <w:rFonts w:ascii="宋体" w:hAnsi="宋体" w:hint="eastAsia"/>
          <w:sz w:val="24"/>
        </w:rPr>
        <w:t>导师签名：</w:t>
      </w:r>
      <w:r>
        <w:rPr>
          <w:rFonts w:ascii="宋体" w:hAnsi="宋体" w:hint="eastAsia"/>
          <w:sz w:val="24"/>
          <w:u w:val="single"/>
        </w:rPr>
        <w:t xml:space="preserve">　　　　　　　</w:t>
      </w:r>
      <w:r>
        <w:rPr>
          <w:rFonts w:ascii="宋体" w:hAnsi="宋体" w:hint="eastAsia"/>
          <w:sz w:val="24"/>
        </w:rPr>
        <w:t xml:space="preserve">　　　               日期：</w:t>
      </w:r>
      <w:r>
        <w:rPr>
          <w:rFonts w:ascii="宋体" w:hAnsi="宋体" w:hint="eastAsia"/>
          <w:sz w:val="24"/>
          <w:u w:val="single"/>
        </w:rPr>
        <w:t xml:space="preserve">　　　　　　　　</w:t>
      </w:r>
    </w:p>
    <w:p w14:paraId="6F4D9D64" w14:textId="77777777" w:rsidR="0041677E" w:rsidRDefault="0041677E" w:rsidP="0041677E">
      <w:pPr>
        <w:snapToGrid w:val="0"/>
        <w:spacing w:line="360" w:lineRule="auto"/>
        <w:rPr>
          <w:rFonts w:ascii="宋体" w:hAnsi="宋体"/>
          <w:sz w:val="24"/>
          <w:u w:val="single"/>
        </w:rPr>
      </w:pPr>
      <w:r>
        <w:rPr>
          <w:rFonts w:ascii="宋体" w:hAnsi="宋体" w:hint="eastAsia"/>
          <w:sz w:val="24"/>
        </w:rPr>
        <w:t>院长签名：</w:t>
      </w:r>
      <w:r>
        <w:rPr>
          <w:rFonts w:ascii="宋体" w:hAnsi="宋体" w:hint="eastAsia"/>
          <w:sz w:val="24"/>
          <w:u w:val="single"/>
        </w:rPr>
        <w:t xml:space="preserve">　　　　　　　</w:t>
      </w:r>
      <w:r>
        <w:rPr>
          <w:rFonts w:ascii="宋体" w:hAnsi="宋体" w:hint="eastAsia"/>
          <w:sz w:val="24"/>
        </w:rPr>
        <w:t xml:space="preserve">　　　               日期：</w:t>
      </w:r>
      <w:r>
        <w:rPr>
          <w:rFonts w:ascii="宋体" w:hAnsi="宋体" w:hint="eastAsia"/>
          <w:sz w:val="24"/>
          <w:u w:val="single"/>
        </w:rPr>
        <w:t xml:space="preserve">　　　　　　　　</w:t>
      </w:r>
    </w:p>
    <w:p w14:paraId="0F9C01A3" w14:textId="77777777" w:rsidR="0041677E" w:rsidRDefault="0041677E" w:rsidP="0041677E">
      <w:pPr>
        <w:snapToGrid w:val="0"/>
        <w:spacing w:line="360" w:lineRule="auto"/>
        <w:rPr>
          <w:rFonts w:ascii="宋体" w:hAnsi="宋体"/>
          <w:sz w:val="24"/>
          <w:u w:val="single"/>
        </w:rPr>
      </w:pPr>
    </w:p>
    <w:p w14:paraId="6EF78AE0" w14:textId="77777777" w:rsidR="0041677E" w:rsidRDefault="0041677E" w:rsidP="0041677E">
      <w:pPr>
        <w:snapToGrid w:val="0"/>
        <w:spacing w:line="360" w:lineRule="auto"/>
        <w:rPr>
          <w:rFonts w:ascii="宋体" w:hAnsi="宋体"/>
          <w:sz w:val="24"/>
          <w:u w:val="single"/>
        </w:rPr>
      </w:pPr>
    </w:p>
    <w:p w14:paraId="2997AA37" w14:textId="77777777" w:rsidR="0041677E" w:rsidRDefault="0041677E" w:rsidP="0041677E">
      <w:pPr>
        <w:snapToGrid w:val="0"/>
        <w:spacing w:line="360" w:lineRule="auto"/>
        <w:jc w:val="center"/>
        <w:rPr>
          <w:rFonts w:ascii="宋体" w:hAnsi="宋体"/>
          <w:sz w:val="24"/>
        </w:rPr>
      </w:pPr>
    </w:p>
    <w:p w14:paraId="3A69B6C1" w14:textId="77777777" w:rsidR="0041677E" w:rsidRDefault="0041677E" w:rsidP="0041677E">
      <w:pPr>
        <w:snapToGrid w:val="0"/>
        <w:spacing w:line="360" w:lineRule="auto"/>
        <w:jc w:val="center"/>
        <w:rPr>
          <w:rFonts w:ascii="宋体" w:hAnsi="宋体"/>
          <w:sz w:val="24"/>
        </w:rPr>
      </w:pPr>
    </w:p>
    <w:p w14:paraId="0494DB7D" w14:textId="77777777" w:rsidR="0041677E" w:rsidRDefault="0041677E" w:rsidP="0041677E">
      <w:pPr>
        <w:snapToGrid w:val="0"/>
        <w:spacing w:line="360" w:lineRule="auto"/>
        <w:jc w:val="center"/>
        <w:rPr>
          <w:rFonts w:ascii="宋体" w:hAnsi="宋体"/>
          <w:sz w:val="24"/>
        </w:rPr>
      </w:pPr>
    </w:p>
    <w:p w14:paraId="5DB507ED" w14:textId="77777777" w:rsidR="0041677E" w:rsidRDefault="0041677E" w:rsidP="0041677E">
      <w:pPr>
        <w:snapToGrid w:val="0"/>
        <w:spacing w:line="360" w:lineRule="auto"/>
        <w:jc w:val="center"/>
        <w:rPr>
          <w:rFonts w:ascii="宋体" w:hAnsi="宋体"/>
          <w:sz w:val="24"/>
        </w:rPr>
      </w:pPr>
    </w:p>
    <w:p w14:paraId="04FDEDD0" w14:textId="77777777" w:rsidR="0041677E" w:rsidRDefault="0041677E" w:rsidP="0041677E">
      <w:pPr>
        <w:snapToGrid w:val="0"/>
        <w:spacing w:line="360" w:lineRule="auto"/>
        <w:jc w:val="center"/>
        <w:rPr>
          <w:rFonts w:ascii="宋体" w:hAnsi="宋体"/>
          <w:b/>
          <w:sz w:val="24"/>
        </w:rPr>
      </w:pPr>
      <w:r>
        <w:rPr>
          <w:rFonts w:ascii="宋体" w:hAnsi="宋体" w:hint="eastAsia"/>
          <w:b/>
          <w:sz w:val="24"/>
        </w:rPr>
        <w:t>论文使用授权说明</w:t>
      </w:r>
    </w:p>
    <w:p w14:paraId="1C98E875" w14:textId="77777777" w:rsidR="0041677E" w:rsidRDefault="0041677E" w:rsidP="0041677E">
      <w:pPr>
        <w:snapToGrid w:val="0"/>
        <w:spacing w:line="360" w:lineRule="auto"/>
        <w:ind w:firstLineChars="200" w:firstLine="480"/>
        <w:rPr>
          <w:rFonts w:ascii="宋体" w:hAnsi="宋体"/>
          <w:sz w:val="24"/>
        </w:rPr>
      </w:pPr>
    </w:p>
    <w:p w14:paraId="311A8435" w14:textId="77777777" w:rsidR="0041677E" w:rsidRDefault="0041677E" w:rsidP="0041677E">
      <w:pPr>
        <w:snapToGrid w:val="0"/>
        <w:spacing w:line="360" w:lineRule="auto"/>
        <w:ind w:firstLineChars="200" w:firstLine="480"/>
        <w:rPr>
          <w:rFonts w:ascii="宋体" w:hAnsi="宋体"/>
          <w:sz w:val="24"/>
        </w:rPr>
      </w:pPr>
      <w:r>
        <w:rPr>
          <w:rFonts w:ascii="宋体" w:hAnsi="宋体" w:hint="eastAsia"/>
          <w:sz w:val="24"/>
        </w:rPr>
        <w:t>本人完全了解安阳师范学院有关保留、使用学位论文的规定，即：学校有权保留送交论文的复印件，允许论文被查阅和借阅；学校可以公布论文的全部或部分内容，可以采用影印、缩印或其他复制手段保存论文。保密论文在解密后遵守此规定。</w:t>
      </w:r>
    </w:p>
    <w:p w14:paraId="1A6EC20D" w14:textId="0E25731F" w:rsidR="00FE7177" w:rsidRDefault="0041677E" w:rsidP="0041677E">
      <w:pPr>
        <w:snapToGrid w:val="0"/>
        <w:spacing w:line="360" w:lineRule="auto"/>
        <w:ind w:firstLineChars="200" w:firstLine="480"/>
        <w:rPr>
          <w:rFonts w:ascii="宋体" w:hAnsi="宋体"/>
          <w:sz w:val="24"/>
        </w:rPr>
      </w:pPr>
      <w:r>
        <w:rPr>
          <w:rFonts w:ascii="宋体" w:hAnsi="宋体" w:hint="eastAsia"/>
          <w:sz w:val="24"/>
        </w:rPr>
        <w:t>作者签名：　　　　　　　　导师签名：　　　　　　　日期：</w:t>
      </w:r>
      <w:r>
        <w:rPr>
          <w:rFonts w:ascii="宋体" w:hAnsi="宋体"/>
          <w:sz w:val="24"/>
        </w:rPr>
        <w:t xml:space="preserve"> </w:t>
      </w:r>
    </w:p>
    <w:p w14:paraId="2617297E" w14:textId="77777777" w:rsidR="001E4E72" w:rsidRDefault="001E4E72"/>
    <w:p w14:paraId="4A829C03" w14:textId="77777777" w:rsidR="00DC49A1" w:rsidRDefault="00DC49A1">
      <w:pPr>
        <w:sectPr w:rsidR="00DC49A1" w:rsidSect="00A645EC">
          <w:headerReference w:type="default" r:id="rId7"/>
          <w:footerReference w:type="first" r:id="rId8"/>
          <w:pgSz w:w="11906" w:h="16838"/>
          <w:pgMar w:top="1418" w:right="1134" w:bottom="1418" w:left="1134" w:header="851" w:footer="992" w:gutter="0"/>
          <w:pgNumType w:start="1"/>
          <w:cols w:space="425"/>
          <w:docGrid w:type="lines" w:linePitch="312"/>
        </w:sectPr>
      </w:pPr>
    </w:p>
    <w:p w14:paraId="4CE96271" w14:textId="0032623B" w:rsidR="00172744" w:rsidRPr="000F77C2" w:rsidRDefault="00BC755F" w:rsidP="00172744">
      <w:pPr>
        <w:jc w:val="center"/>
        <w:rPr>
          <w:rFonts w:ascii="黑体" w:eastAsia="黑体"/>
          <w:b/>
          <w:sz w:val="40"/>
          <w:szCs w:val="40"/>
        </w:rPr>
      </w:pPr>
      <w:r w:rsidRPr="00BC755F">
        <w:rPr>
          <w:rFonts w:ascii="黑体" w:eastAsia="黑体" w:hint="eastAsia"/>
          <w:b/>
          <w:sz w:val="40"/>
          <w:szCs w:val="40"/>
        </w:rPr>
        <w:lastRenderedPageBreak/>
        <w:t>基于SSH框架的网上商城的设计与实现</w:t>
      </w:r>
    </w:p>
    <w:p w14:paraId="30726344" w14:textId="77777777" w:rsidR="00172744" w:rsidRPr="00172744" w:rsidRDefault="00172744" w:rsidP="00172744">
      <w:pPr>
        <w:spacing w:beforeLines="50" w:before="156" w:afterLines="50" w:after="156"/>
        <w:jc w:val="center"/>
        <w:rPr>
          <w:sz w:val="24"/>
        </w:rPr>
      </w:pPr>
      <w:r w:rsidRPr="00172744">
        <w:rPr>
          <w:rFonts w:ascii="宋体" w:hAnsi="宋体" w:hint="eastAsia"/>
          <w:sz w:val="24"/>
        </w:rPr>
        <w:t>刘  阳</w:t>
      </w:r>
    </w:p>
    <w:p w14:paraId="2F56F5DB" w14:textId="5C37FA96" w:rsidR="00172744" w:rsidRDefault="00172744" w:rsidP="00DD2AA4">
      <w:pPr>
        <w:spacing w:beforeLines="50" w:before="156" w:afterLines="50" w:after="156" w:line="360" w:lineRule="auto"/>
        <w:jc w:val="center"/>
        <w:rPr>
          <w:sz w:val="24"/>
        </w:rPr>
      </w:pPr>
      <w:r w:rsidRPr="00451D20">
        <w:rPr>
          <w:rFonts w:hint="eastAsia"/>
          <w:sz w:val="24"/>
        </w:rPr>
        <w:t>（</w:t>
      </w:r>
      <w:r w:rsidRPr="00451D20">
        <w:rPr>
          <w:sz w:val="24"/>
        </w:rPr>
        <w:t>安阳师范学院</w:t>
      </w:r>
      <w:r w:rsidR="00086561">
        <w:rPr>
          <w:sz w:val="24"/>
        </w:rPr>
        <w:t xml:space="preserve"> </w:t>
      </w:r>
      <w:r>
        <w:rPr>
          <w:rFonts w:hint="eastAsia"/>
          <w:sz w:val="24"/>
        </w:rPr>
        <w:t>软件学院</w:t>
      </w:r>
      <w:r>
        <w:rPr>
          <w:rFonts w:hint="eastAsia"/>
          <w:sz w:val="24"/>
        </w:rPr>
        <w:t xml:space="preserve">, </w:t>
      </w:r>
      <w:r w:rsidRPr="00451D20">
        <w:rPr>
          <w:rFonts w:hint="eastAsia"/>
          <w:sz w:val="24"/>
        </w:rPr>
        <w:t>河南</w:t>
      </w:r>
      <w:r>
        <w:rPr>
          <w:rFonts w:hint="eastAsia"/>
          <w:sz w:val="24"/>
        </w:rPr>
        <w:t xml:space="preserve"> </w:t>
      </w:r>
      <w:r w:rsidRPr="00451D20">
        <w:rPr>
          <w:rFonts w:hint="eastAsia"/>
          <w:sz w:val="24"/>
        </w:rPr>
        <w:t>安阳</w:t>
      </w:r>
      <w:r>
        <w:rPr>
          <w:rFonts w:hint="eastAsia"/>
          <w:sz w:val="24"/>
        </w:rPr>
        <w:t xml:space="preserve"> </w:t>
      </w:r>
      <w:r w:rsidRPr="00451D20">
        <w:rPr>
          <w:rFonts w:hint="eastAsia"/>
          <w:sz w:val="24"/>
        </w:rPr>
        <w:t>455002</w:t>
      </w:r>
      <w:r w:rsidRPr="00451D20">
        <w:rPr>
          <w:rFonts w:hint="eastAsia"/>
          <w:sz w:val="24"/>
        </w:rPr>
        <w:t>）</w:t>
      </w:r>
    </w:p>
    <w:p w14:paraId="6A952821" w14:textId="77777777" w:rsidR="00FB7ED3" w:rsidRDefault="00FB7ED3" w:rsidP="00172744">
      <w:pPr>
        <w:jc w:val="center"/>
        <w:rPr>
          <w:sz w:val="24"/>
        </w:rPr>
      </w:pPr>
    </w:p>
    <w:p w14:paraId="3CD8409E" w14:textId="5A01BE36" w:rsidR="00172744" w:rsidRPr="00C16ACF" w:rsidRDefault="00172744" w:rsidP="00DD2AA4">
      <w:pPr>
        <w:rPr>
          <w:rFonts w:hint="eastAsia"/>
          <w:iCs/>
          <w:sz w:val="24"/>
        </w:rPr>
      </w:pPr>
      <w:r w:rsidRPr="000F77C2">
        <w:rPr>
          <w:rFonts w:ascii="黑体" w:eastAsia="黑体" w:hint="eastAsia"/>
          <w:sz w:val="24"/>
        </w:rPr>
        <w:t>摘  要</w:t>
      </w:r>
      <w:r>
        <w:rPr>
          <w:rFonts w:ascii="黑体" w:eastAsia="黑体" w:hint="eastAsia"/>
          <w:sz w:val="24"/>
        </w:rPr>
        <w:t>：</w:t>
      </w:r>
      <w:r w:rsidR="000773FF">
        <w:rPr>
          <w:rFonts w:hint="eastAsia"/>
          <w:sz w:val="24"/>
        </w:rPr>
        <w:t>本文</w:t>
      </w:r>
      <w:r w:rsidR="000773FF" w:rsidRPr="00664F99">
        <w:rPr>
          <w:sz w:val="24"/>
        </w:rPr>
        <w:t>主要</w:t>
      </w:r>
      <w:r w:rsidR="0085040B">
        <w:rPr>
          <w:rFonts w:hint="eastAsia"/>
          <w:sz w:val="24"/>
        </w:rPr>
        <w:t>通过全民电商的大时代背景</w:t>
      </w:r>
      <w:r w:rsidR="00852CC9" w:rsidRPr="00664F99">
        <w:rPr>
          <w:sz w:val="24"/>
        </w:rPr>
        <w:t>，与学过的面向对象的</w:t>
      </w:r>
      <w:r w:rsidR="0085040B">
        <w:rPr>
          <w:rFonts w:hint="eastAsia"/>
          <w:sz w:val="24"/>
        </w:rPr>
        <w:t>命令式编程</w:t>
      </w:r>
      <w:r w:rsidR="00852CC9" w:rsidRPr="00664F99">
        <w:rPr>
          <w:sz w:val="24"/>
        </w:rPr>
        <w:t>语言相结合，以及</w:t>
      </w:r>
      <w:r w:rsidR="0085040B">
        <w:rPr>
          <w:rFonts w:hint="eastAsia"/>
          <w:sz w:val="24"/>
        </w:rPr>
        <w:t>前辈们的</w:t>
      </w:r>
      <w:r w:rsidR="00852CC9" w:rsidRPr="00664F99">
        <w:rPr>
          <w:sz w:val="24"/>
        </w:rPr>
        <w:t>工作经验</w:t>
      </w:r>
      <w:r w:rsidR="0052526F">
        <w:rPr>
          <w:rFonts w:hint="eastAsia"/>
          <w:sz w:val="24"/>
        </w:rPr>
        <w:t>，并且综合实际应用前景，</w:t>
      </w:r>
      <w:r w:rsidR="00852CC9" w:rsidRPr="00664F99">
        <w:rPr>
          <w:sz w:val="24"/>
        </w:rPr>
        <w:t>开发设计的系统。</w:t>
      </w:r>
      <w:r w:rsidR="00852CC9">
        <w:rPr>
          <w:rFonts w:hint="eastAsia"/>
          <w:sz w:val="24"/>
        </w:rPr>
        <w:t>本</w:t>
      </w:r>
      <w:r w:rsidR="00852CC9" w:rsidRPr="00664F99">
        <w:rPr>
          <w:sz w:val="24"/>
        </w:rPr>
        <w:t>系统以</w:t>
      </w:r>
      <w:r w:rsidR="0052526F">
        <w:rPr>
          <w:rFonts w:hint="eastAsia"/>
          <w:sz w:val="24"/>
        </w:rPr>
        <w:t>IntelliJ</w:t>
      </w:r>
      <w:r w:rsidR="0052526F">
        <w:rPr>
          <w:sz w:val="24"/>
        </w:rPr>
        <w:t xml:space="preserve"> IDEA</w:t>
      </w:r>
      <w:r w:rsidR="00852CC9" w:rsidRPr="00664F99">
        <w:rPr>
          <w:sz w:val="24"/>
        </w:rPr>
        <w:t>作为开发工具</w:t>
      </w:r>
      <w:r w:rsidR="00852CC9">
        <w:rPr>
          <w:rFonts w:hint="eastAsia"/>
          <w:sz w:val="24"/>
        </w:rPr>
        <w:t>，</w:t>
      </w:r>
      <w:r w:rsidR="000773FF">
        <w:rPr>
          <w:rFonts w:hint="eastAsia"/>
          <w:sz w:val="24"/>
        </w:rPr>
        <w:t>以</w:t>
      </w:r>
      <w:r w:rsidR="00852CC9">
        <w:rPr>
          <w:sz w:val="24"/>
        </w:rPr>
        <w:t>MySQL</w:t>
      </w:r>
      <w:r w:rsidR="0052526F">
        <w:rPr>
          <w:rFonts w:hint="eastAsia"/>
          <w:sz w:val="24"/>
        </w:rPr>
        <w:t>作为</w:t>
      </w:r>
      <w:r w:rsidR="0052526F">
        <w:rPr>
          <w:rFonts w:hint="eastAsia"/>
          <w:sz w:val="24"/>
        </w:rPr>
        <w:t>DBMS</w:t>
      </w:r>
      <w:r w:rsidR="00852CC9" w:rsidRPr="00664F99">
        <w:rPr>
          <w:sz w:val="24"/>
        </w:rPr>
        <w:t>，</w:t>
      </w:r>
      <w:r w:rsidR="00260E0C">
        <w:rPr>
          <w:rFonts w:hint="eastAsia"/>
          <w:sz w:val="24"/>
        </w:rPr>
        <w:t>系统</w:t>
      </w:r>
      <w:r w:rsidR="00260E0C">
        <w:rPr>
          <w:rFonts w:hint="eastAsia"/>
          <w:sz w:val="24"/>
        </w:rPr>
        <w:t>UI</w:t>
      </w:r>
      <w:r w:rsidR="00260E0C">
        <w:rPr>
          <w:rFonts w:hint="eastAsia"/>
          <w:sz w:val="24"/>
        </w:rPr>
        <w:t>设计简洁工整，以时尚简约为主格调，没有杂乱繁琐的</w:t>
      </w:r>
      <w:r w:rsidR="00260E0C">
        <w:rPr>
          <w:rFonts w:hint="eastAsia"/>
          <w:sz w:val="24"/>
        </w:rPr>
        <w:t>UI</w:t>
      </w:r>
      <w:r w:rsidR="00260E0C">
        <w:rPr>
          <w:rFonts w:hint="eastAsia"/>
          <w:sz w:val="24"/>
        </w:rPr>
        <w:t>设计，以简单易用为宗旨。设计采用当下社会中使用广泛、社区活跃度极高的</w:t>
      </w:r>
      <w:r w:rsidR="00852CC9" w:rsidRPr="00664F99">
        <w:rPr>
          <w:sz w:val="24"/>
        </w:rPr>
        <w:t>SSH</w:t>
      </w:r>
      <w:r w:rsidR="00461449">
        <w:rPr>
          <w:sz w:val="24"/>
        </w:rPr>
        <w:t>(</w:t>
      </w:r>
      <w:r w:rsidR="00852CC9" w:rsidRPr="00664F99">
        <w:rPr>
          <w:sz w:val="24"/>
        </w:rPr>
        <w:t>即</w:t>
      </w:r>
      <w:r w:rsidR="00852CC9" w:rsidRPr="00664F99">
        <w:rPr>
          <w:sz w:val="24"/>
        </w:rPr>
        <w:t>Struts2</w:t>
      </w:r>
      <w:r w:rsidR="00852CC9" w:rsidRPr="00664F99">
        <w:rPr>
          <w:sz w:val="24"/>
        </w:rPr>
        <w:t>、</w:t>
      </w:r>
      <w:r w:rsidR="00852CC9" w:rsidRPr="00664F99">
        <w:rPr>
          <w:sz w:val="24"/>
        </w:rPr>
        <w:t>Spring</w:t>
      </w:r>
      <w:r w:rsidR="00852CC9">
        <w:rPr>
          <w:rFonts w:hint="eastAsia"/>
          <w:sz w:val="24"/>
        </w:rPr>
        <w:t>、</w:t>
      </w:r>
      <w:r w:rsidR="00852CC9" w:rsidRPr="00664F99">
        <w:rPr>
          <w:iCs/>
          <w:sz w:val="24"/>
        </w:rPr>
        <w:t>Hibernate</w:t>
      </w:r>
      <w:r w:rsidR="00461449">
        <w:rPr>
          <w:sz w:val="24"/>
        </w:rPr>
        <w:t>)</w:t>
      </w:r>
      <w:r w:rsidR="000773FF">
        <w:rPr>
          <w:rFonts w:hint="eastAsia"/>
          <w:sz w:val="24"/>
        </w:rPr>
        <w:t>作为基础</w:t>
      </w:r>
      <w:r w:rsidR="00852CC9" w:rsidRPr="00664F99">
        <w:rPr>
          <w:sz w:val="24"/>
        </w:rPr>
        <w:t>框架</w:t>
      </w:r>
      <w:r w:rsidR="000773FF">
        <w:rPr>
          <w:rFonts w:hint="eastAsia"/>
          <w:sz w:val="24"/>
        </w:rPr>
        <w:t>，旨在</w:t>
      </w:r>
      <w:r w:rsidR="005602DD">
        <w:rPr>
          <w:sz w:val="24"/>
        </w:rPr>
        <w:t>开发一</w:t>
      </w:r>
      <w:r w:rsidR="005602DD">
        <w:rPr>
          <w:rFonts w:hint="eastAsia"/>
          <w:sz w:val="24"/>
        </w:rPr>
        <w:t>个</w:t>
      </w:r>
      <w:r w:rsidR="00526E2D">
        <w:rPr>
          <w:sz w:val="24"/>
        </w:rPr>
        <w:t>性能</w:t>
      </w:r>
      <w:r w:rsidR="005602DD">
        <w:rPr>
          <w:rFonts w:hint="eastAsia"/>
          <w:sz w:val="24"/>
        </w:rPr>
        <w:t>强大</w:t>
      </w:r>
      <w:r w:rsidR="005602DD">
        <w:rPr>
          <w:sz w:val="24"/>
        </w:rPr>
        <w:t>、</w:t>
      </w:r>
      <w:r w:rsidR="005602DD">
        <w:rPr>
          <w:rFonts w:hint="eastAsia"/>
          <w:sz w:val="24"/>
        </w:rPr>
        <w:t>易于拓展</w:t>
      </w:r>
      <w:r w:rsidR="00461449">
        <w:rPr>
          <w:rFonts w:hint="eastAsia"/>
          <w:sz w:val="24"/>
        </w:rPr>
        <w:t>、</w:t>
      </w:r>
      <w:r w:rsidR="00026462">
        <w:rPr>
          <w:rFonts w:hint="eastAsia"/>
          <w:sz w:val="24"/>
        </w:rPr>
        <w:t>运维简单并且</w:t>
      </w:r>
      <w:r w:rsidR="00852CC9" w:rsidRPr="00664F99">
        <w:rPr>
          <w:sz w:val="24"/>
        </w:rPr>
        <w:t>安全可靠稳定的</w:t>
      </w:r>
      <w:r w:rsidR="00526E2D">
        <w:rPr>
          <w:sz w:val="24"/>
        </w:rPr>
        <w:t>网上</w:t>
      </w:r>
      <w:r w:rsidR="00526E2D">
        <w:rPr>
          <w:rFonts w:hint="eastAsia"/>
          <w:sz w:val="24"/>
        </w:rPr>
        <w:t>购物</w:t>
      </w:r>
      <w:r w:rsidR="00852CC9">
        <w:rPr>
          <w:sz w:val="24"/>
        </w:rPr>
        <w:t>系统</w:t>
      </w:r>
      <w:r w:rsidR="00852CC9" w:rsidRPr="00664F99">
        <w:rPr>
          <w:sz w:val="24"/>
        </w:rPr>
        <w:t>。</w:t>
      </w:r>
      <w:r w:rsidR="00526E2D">
        <w:rPr>
          <w:rFonts w:hint="eastAsia"/>
          <w:sz w:val="24"/>
        </w:rPr>
        <w:t>设计</w:t>
      </w:r>
      <w:r w:rsidR="00281620">
        <w:rPr>
          <w:rFonts w:hint="eastAsia"/>
          <w:sz w:val="24"/>
        </w:rPr>
        <w:t>包含</w:t>
      </w:r>
      <w:r w:rsidR="001731A5" w:rsidRPr="001731A5">
        <w:rPr>
          <w:sz w:val="24"/>
        </w:rPr>
        <w:t>fore</w:t>
      </w:r>
      <w:r w:rsidR="00AC3E84">
        <w:rPr>
          <w:sz w:val="24"/>
        </w:rPr>
        <w:t>-</w:t>
      </w:r>
      <w:r w:rsidR="001731A5" w:rsidRPr="001731A5">
        <w:rPr>
          <w:sz w:val="24"/>
        </w:rPr>
        <w:t>ground</w:t>
      </w:r>
      <w:r w:rsidR="00852CC9">
        <w:rPr>
          <w:sz w:val="24"/>
        </w:rPr>
        <w:t>和</w:t>
      </w:r>
      <w:r w:rsidR="001731A5">
        <w:rPr>
          <w:rFonts w:hint="eastAsia"/>
          <w:sz w:val="24"/>
        </w:rPr>
        <w:t>b</w:t>
      </w:r>
      <w:r w:rsidR="00AC3E84">
        <w:rPr>
          <w:sz w:val="24"/>
        </w:rPr>
        <w:t>ack-</w:t>
      </w:r>
      <w:r w:rsidR="001731A5">
        <w:rPr>
          <w:sz w:val="24"/>
        </w:rPr>
        <w:t>ground</w:t>
      </w:r>
      <w:r w:rsidR="00852CC9">
        <w:rPr>
          <w:rFonts w:hint="eastAsia"/>
          <w:sz w:val="24"/>
        </w:rPr>
        <w:t>，</w:t>
      </w:r>
      <w:r w:rsidR="00AC3E84" w:rsidRPr="001731A5">
        <w:rPr>
          <w:sz w:val="24"/>
        </w:rPr>
        <w:t>fore</w:t>
      </w:r>
      <w:r w:rsidR="00AC3E84">
        <w:rPr>
          <w:sz w:val="24"/>
        </w:rPr>
        <w:t>-</w:t>
      </w:r>
      <w:r w:rsidR="00AC3E84" w:rsidRPr="001731A5">
        <w:rPr>
          <w:sz w:val="24"/>
        </w:rPr>
        <w:t>ground</w:t>
      </w:r>
      <w:r w:rsidR="00BD031D">
        <w:rPr>
          <w:rFonts w:hint="eastAsia"/>
          <w:sz w:val="24"/>
        </w:rPr>
        <w:t>主要有</w:t>
      </w:r>
      <w:r w:rsidR="001C187B">
        <w:rPr>
          <w:rFonts w:hint="eastAsia"/>
          <w:sz w:val="24"/>
        </w:rPr>
        <w:t>sign</w:t>
      </w:r>
      <w:r w:rsidR="001C187B">
        <w:rPr>
          <w:sz w:val="24"/>
        </w:rPr>
        <w:t xml:space="preserve"> </w:t>
      </w:r>
      <w:r w:rsidR="001C187B">
        <w:rPr>
          <w:rFonts w:hint="eastAsia"/>
          <w:sz w:val="24"/>
        </w:rPr>
        <w:t>up</w:t>
      </w:r>
      <w:r w:rsidR="001C187B">
        <w:rPr>
          <w:rFonts w:hint="eastAsia"/>
          <w:sz w:val="24"/>
        </w:rPr>
        <w:t>和</w:t>
      </w:r>
      <w:r w:rsidR="001C187B">
        <w:rPr>
          <w:rFonts w:hint="eastAsia"/>
          <w:sz w:val="24"/>
        </w:rPr>
        <w:t>sign</w:t>
      </w:r>
      <w:r w:rsidR="001C187B">
        <w:rPr>
          <w:sz w:val="24"/>
        </w:rPr>
        <w:t xml:space="preserve"> </w:t>
      </w:r>
      <w:r w:rsidR="001C187B">
        <w:rPr>
          <w:rFonts w:hint="eastAsia"/>
          <w:sz w:val="24"/>
        </w:rPr>
        <w:t>in</w:t>
      </w:r>
      <w:r w:rsidR="00852CC9">
        <w:rPr>
          <w:sz w:val="24"/>
        </w:rPr>
        <w:t>、</w:t>
      </w:r>
      <w:r w:rsidR="005764BF">
        <w:rPr>
          <w:rFonts w:hint="eastAsia"/>
          <w:sz w:val="24"/>
        </w:rPr>
        <w:t>market</w:t>
      </w:r>
      <w:r w:rsidR="005764BF">
        <w:rPr>
          <w:sz w:val="24"/>
        </w:rPr>
        <w:t xml:space="preserve"> </w:t>
      </w:r>
      <w:r w:rsidR="005764BF">
        <w:rPr>
          <w:rFonts w:hint="eastAsia"/>
          <w:sz w:val="24"/>
        </w:rPr>
        <w:t>Index</w:t>
      </w:r>
      <w:r w:rsidR="00852CC9">
        <w:rPr>
          <w:sz w:val="24"/>
        </w:rPr>
        <w:t>、</w:t>
      </w:r>
      <w:r w:rsidR="005764BF">
        <w:rPr>
          <w:rFonts w:hint="eastAsia"/>
          <w:sz w:val="24"/>
        </w:rPr>
        <w:t>information</w:t>
      </w:r>
      <w:r w:rsidR="00852CC9">
        <w:rPr>
          <w:sz w:val="24"/>
        </w:rPr>
        <w:t>、</w:t>
      </w:r>
      <w:r w:rsidR="00546B3F">
        <w:rPr>
          <w:rFonts w:hint="eastAsia"/>
          <w:sz w:val="24"/>
        </w:rPr>
        <w:t>sale</w:t>
      </w:r>
      <w:r w:rsidR="00526E2D">
        <w:rPr>
          <w:sz w:val="24"/>
        </w:rPr>
        <w:t>、</w:t>
      </w:r>
      <w:r w:rsidR="00AA1E2B">
        <w:rPr>
          <w:rFonts w:hint="eastAsia"/>
          <w:sz w:val="24"/>
        </w:rPr>
        <w:t>product</w:t>
      </w:r>
      <w:r w:rsidR="00AA1E2B">
        <w:rPr>
          <w:sz w:val="24"/>
        </w:rPr>
        <w:t xml:space="preserve"> </w:t>
      </w:r>
      <w:r w:rsidR="00AA1E2B">
        <w:rPr>
          <w:rFonts w:hint="eastAsia"/>
          <w:sz w:val="24"/>
        </w:rPr>
        <w:t>List</w:t>
      </w:r>
      <w:r w:rsidR="00852CC9">
        <w:rPr>
          <w:sz w:val="24"/>
        </w:rPr>
        <w:t>等</w:t>
      </w:r>
      <w:r w:rsidR="00852CC9">
        <w:rPr>
          <w:rFonts w:hint="eastAsia"/>
          <w:sz w:val="24"/>
        </w:rPr>
        <w:t>模块</w:t>
      </w:r>
      <w:r w:rsidR="00852CC9">
        <w:rPr>
          <w:sz w:val="24"/>
        </w:rPr>
        <w:t>；</w:t>
      </w:r>
      <w:r w:rsidR="00AC3E84">
        <w:rPr>
          <w:rFonts w:hint="eastAsia"/>
          <w:sz w:val="24"/>
        </w:rPr>
        <w:t>b</w:t>
      </w:r>
      <w:r w:rsidR="00AC3E84">
        <w:rPr>
          <w:sz w:val="24"/>
        </w:rPr>
        <w:t>ack-ground</w:t>
      </w:r>
      <w:r w:rsidR="00366FB2">
        <w:rPr>
          <w:rFonts w:hint="eastAsia"/>
          <w:sz w:val="24"/>
        </w:rPr>
        <w:t>包含</w:t>
      </w:r>
      <w:r w:rsidR="00F9494D">
        <w:rPr>
          <w:rFonts w:hint="eastAsia"/>
          <w:sz w:val="24"/>
        </w:rPr>
        <w:t>root</w:t>
      </w:r>
      <w:r w:rsidR="00CC55BC">
        <w:rPr>
          <w:sz w:val="24"/>
        </w:rPr>
        <w:t xml:space="preserve"> </w:t>
      </w:r>
      <w:r w:rsidR="00CC55BC">
        <w:rPr>
          <w:rFonts w:hint="eastAsia"/>
          <w:sz w:val="24"/>
        </w:rPr>
        <w:t>manage</w:t>
      </w:r>
      <w:r w:rsidR="00852CC9">
        <w:rPr>
          <w:sz w:val="24"/>
        </w:rPr>
        <w:t>、</w:t>
      </w:r>
      <w:r w:rsidR="00F9494D">
        <w:rPr>
          <w:rFonts w:hint="eastAsia"/>
          <w:sz w:val="24"/>
        </w:rPr>
        <w:t>user</w:t>
      </w:r>
      <w:r w:rsidR="00F9494D">
        <w:rPr>
          <w:sz w:val="24"/>
        </w:rPr>
        <w:t xml:space="preserve"> </w:t>
      </w:r>
      <w:r w:rsidR="00F9494D">
        <w:rPr>
          <w:rFonts w:hint="eastAsia"/>
          <w:sz w:val="24"/>
        </w:rPr>
        <w:t>manage</w:t>
      </w:r>
      <w:r w:rsidR="00852CC9">
        <w:rPr>
          <w:sz w:val="24"/>
        </w:rPr>
        <w:t>、</w:t>
      </w:r>
      <w:r w:rsidR="00F158BF">
        <w:rPr>
          <w:rFonts w:hint="eastAsia"/>
          <w:sz w:val="24"/>
        </w:rPr>
        <w:t>information</w:t>
      </w:r>
      <w:r w:rsidR="00F158BF">
        <w:rPr>
          <w:sz w:val="24"/>
        </w:rPr>
        <w:t xml:space="preserve"> manage</w:t>
      </w:r>
      <w:r w:rsidR="00852CC9">
        <w:rPr>
          <w:sz w:val="24"/>
        </w:rPr>
        <w:t>、</w:t>
      </w:r>
      <w:r w:rsidR="00F158BF">
        <w:rPr>
          <w:rFonts w:hint="eastAsia"/>
          <w:sz w:val="24"/>
        </w:rPr>
        <w:t>s</w:t>
      </w:r>
      <w:r w:rsidR="00F158BF">
        <w:rPr>
          <w:sz w:val="24"/>
        </w:rPr>
        <w:t>ale manage</w:t>
      </w:r>
      <w:r w:rsidR="00526E2D">
        <w:rPr>
          <w:rFonts w:hint="eastAsia"/>
          <w:sz w:val="24"/>
        </w:rPr>
        <w:t>、</w:t>
      </w:r>
      <w:r w:rsidR="00F158BF">
        <w:rPr>
          <w:rFonts w:hint="eastAsia"/>
          <w:sz w:val="24"/>
        </w:rPr>
        <w:t>pr</w:t>
      </w:r>
      <w:r w:rsidR="00F158BF">
        <w:rPr>
          <w:sz w:val="24"/>
        </w:rPr>
        <w:t>oduct content manage</w:t>
      </w:r>
      <w:r w:rsidR="00852CC9">
        <w:rPr>
          <w:sz w:val="24"/>
        </w:rPr>
        <w:t>、</w:t>
      </w:r>
      <w:r w:rsidR="00F158BF">
        <w:rPr>
          <w:rFonts w:hint="eastAsia"/>
          <w:sz w:val="24"/>
        </w:rPr>
        <w:t>order manage</w:t>
      </w:r>
      <w:r w:rsidR="00852CC9">
        <w:rPr>
          <w:sz w:val="24"/>
        </w:rPr>
        <w:t>等</w:t>
      </w:r>
      <w:r w:rsidR="00852CC9">
        <w:rPr>
          <w:rFonts w:hint="eastAsia"/>
          <w:sz w:val="24"/>
        </w:rPr>
        <w:t>功能</w:t>
      </w:r>
      <w:r w:rsidR="00852CC9">
        <w:rPr>
          <w:sz w:val="24"/>
        </w:rPr>
        <w:t>模块</w:t>
      </w:r>
      <w:r w:rsidR="00526E2D">
        <w:rPr>
          <w:rFonts w:hint="eastAsia"/>
          <w:sz w:val="24"/>
        </w:rPr>
        <w:t>。</w:t>
      </w:r>
      <w:r w:rsidR="001E7141">
        <w:rPr>
          <w:rFonts w:hint="eastAsia"/>
          <w:sz w:val="24"/>
        </w:rPr>
        <w:t>整体上将</w:t>
      </w:r>
      <w:r w:rsidR="001E7141" w:rsidRPr="00664F99">
        <w:rPr>
          <w:iCs/>
          <w:sz w:val="24"/>
        </w:rPr>
        <w:t>本系统具有以可</w:t>
      </w:r>
      <w:r w:rsidR="001E7141">
        <w:rPr>
          <w:iCs/>
          <w:sz w:val="24"/>
        </w:rPr>
        <w:t>移植性好</w:t>
      </w:r>
      <w:r w:rsidR="001E7141">
        <w:rPr>
          <w:rFonts w:hint="eastAsia"/>
          <w:iCs/>
          <w:sz w:val="24"/>
        </w:rPr>
        <w:t>、</w:t>
      </w:r>
      <w:r w:rsidR="001E7141" w:rsidRPr="00664F99">
        <w:rPr>
          <w:iCs/>
          <w:sz w:val="24"/>
        </w:rPr>
        <w:t>系统安全</w:t>
      </w:r>
      <w:r w:rsidR="000C7096">
        <w:rPr>
          <w:rFonts w:hint="eastAsia"/>
          <w:iCs/>
          <w:sz w:val="24"/>
        </w:rPr>
        <w:t>性高、</w:t>
      </w:r>
      <w:r w:rsidR="000C7096">
        <w:rPr>
          <w:iCs/>
          <w:sz w:val="24"/>
        </w:rPr>
        <w:t>操作</w:t>
      </w:r>
      <w:r w:rsidR="000C7096">
        <w:rPr>
          <w:rFonts w:hint="eastAsia"/>
          <w:iCs/>
          <w:sz w:val="24"/>
        </w:rPr>
        <w:t>简单等有点，</w:t>
      </w:r>
      <w:r w:rsidR="001E7141" w:rsidRPr="00664F99">
        <w:rPr>
          <w:iCs/>
          <w:sz w:val="24"/>
        </w:rPr>
        <w:t>但</w:t>
      </w:r>
      <w:r w:rsidR="000C7096">
        <w:rPr>
          <w:iCs/>
          <w:sz w:val="24"/>
        </w:rPr>
        <w:t>也存在</w:t>
      </w:r>
      <w:r w:rsidR="001E7141" w:rsidRPr="00664F99">
        <w:rPr>
          <w:iCs/>
          <w:sz w:val="24"/>
        </w:rPr>
        <w:t>界面跳转复杂</w:t>
      </w:r>
      <w:r w:rsidR="000C7096">
        <w:rPr>
          <w:rFonts w:hint="eastAsia"/>
          <w:iCs/>
          <w:sz w:val="24"/>
        </w:rPr>
        <w:t>、</w:t>
      </w:r>
      <w:r w:rsidR="001E7141" w:rsidRPr="00664F99">
        <w:rPr>
          <w:iCs/>
          <w:sz w:val="24"/>
        </w:rPr>
        <w:t>功</w:t>
      </w:r>
      <w:r w:rsidR="000C7096">
        <w:rPr>
          <w:iCs/>
          <w:sz w:val="24"/>
        </w:rPr>
        <w:t>能</w:t>
      </w:r>
      <w:r w:rsidR="001E7141" w:rsidRPr="00664F99">
        <w:rPr>
          <w:iCs/>
          <w:sz w:val="24"/>
        </w:rPr>
        <w:t>较简单、数据库设计</w:t>
      </w:r>
      <w:r w:rsidR="000C7096">
        <w:rPr>
          <w:rFonts w:hint="eastAsia"/>
          <w:iCs/>
          <w:sz w:val="24"/>
        </w:rPr>
        <w:t>不够完善等</w:t>
      </w:r>
      <w:r w:rsidR="000C7096" w:rsidRPr="00664F99">
        <w:rPr>
          <w:iCs/>
          <w:sz w:val="24"/>
        </w:rPr>
        <w:t>缺点</w:t>
      </w:r>
      <w:r w:rsidR="000C7096">
        <w:rPr>
          <w:rFonts w:hint="eastAsia"/>
          <w:iCs/>
          <w:sz w:val="24"/>
        </w:rPr>
        <w:t>需要</w:t>
      </w:r>
      <w:r w:rsidR="000C7096">
        <w:rPr>
          <w:iCs/>
          <w:sz w:val="24"/>
        </w:rPr>
        <w:t>改进</w:t>
      </w:r>
      <w:r w:rsidR="001E7141" w:rsidRPr="00664F99">
        <w:rPr>
          <w:iCs/>
          <w:sz w:val="24"/>
        </w:rPr>
        <w:t>。</w:t>
      </w:r>
    </w:p>
    <w:p w14:paraId="4F33B149" w14:textId="77777777" w:rsidR="00172744" w:rsidRDefault="00172744"/>
    <w:p w14:paraId="4EE7685A" w14:textId="4CD0BF15" w:rsidR="00606F44" w:rsidRDefault="00172744" w:rsidP="00E969DD">
      <w:pPr>
        <w:rPr>
          <w:rFonts w:ascii="宋体" w:hAnsi="宋体"/>
          <w:sz w:val="24"/>
        </w:rPr>
      </w:pPr>
      <w:r w:rsidRPr="000F77C2">
        <w:rPr>
          <w:rFonts w:ascii="黑体" w:eastAsia="黑体" w:hint="eastAsia"/>
          <w:bCs/>
          <w:sz w:val="24"/>
        </w:rPr>
        <w:t>关键词</w:t>
      </w:r>
      <w:r>
        <w:rPr>
          <w:rFonts w:ascii="黑体" w:eastAsia="黑体" w:hint="eastAsia"/>
          <w:bCs/>
          <w:sz w:val="24"/>
        </w:rPr>
        <w:t>：</w:t>
      </w:r>
      <w:r w:rsidR="000773FF">
        <w:rPr>
          <w:rFonts w:ascii="宋体" w:hAnsi="宋体" w:hint="eastAsia"/>
          <w:sz w:val="24"/>
        </w:rPr>
        <w:t>网络购物；互联网+；SSH；MySQL；</w:t>
      </w:r>
    </w:p>
    <w:p w14:paraId="7F3F55E0" w14:textId="77777777" w:rsidR="00E969DD" w:rsidRPr="00E969DD" w:rsidRDefault="00E969DD" w:rsidP="00E969DD">
      <w:pPr>
        <w:rPr>
          <w:rFonts w:ascii="宋体" w:hAnsi="宋体"/>
          <w:sz w:val="24"/>
        </w:rPr>
      </w:pPr>
    </w:p>
    <w:p w14:paraId="5AA760B5" w14:textId="77777777" w:rsidR="000773FF" w:rsidRPr="008B3830" w:rsidRDefault="000773FF" w:rsidP="0097338D">
      <w:pPr>
        <w:spacing w:line="360" w:lineRule="auto"/>
        <w:outlineLvl w:val="0"/>
        <w:rPr>
          <w:rFonts w:ascii="黑体" w:eastAsia="黑体" w:hAnsi="黑体"/>
          <w:b/>
          <w:bCs/>
          <w:sz w:val="24"/>
        </w:rPr>
      </w:pPr>
      <w:bookmarkStart w:id="0" w:name="_Toc476671201"/>
      <w:bookmarkStart w:id="1" w:name="_Toc355647603"/>
      <w:r w:rsidRPr="008B3830">
        <w:rPr>
          <w:rFonts w:ascii="黑体" w:eastAsia="黑体" w:hAnsi="黑体"/>
          <w:b/>
          <w:bCs/>
          <w:sz w:val="24"/>
        </w:rPr>
        <w:t xml:space="preserve">1 </w:t>
      </w:r>
      <w:bookmarkEnd w:id="0"/>
      <w:r w:rsidR="0097338D" w:rsidRPr="008B3830">
        <w:rPr>
          <w:rFonts w:ascii="黑体" w:eastAsia="黑体" w:hAnsi="黑体" w:hint="eastAsia"/>
          <w:b/>
          <w:bCs/>
          <w:sz w:val="24"/>
        </w:rPr>
        <w:t>引言</w:t>
      </w:r>
    </w:p>
    <w:p w14:paraId="6235D46C" w14:textId="77777777" w:rsidR="000773FF" w:rsidRPr="00664F99" w:rsidRDefault="000773FF" w:rsidP="000773FF">
      <w:pPr>
        <w:spacing w:line="360" w:lineRule="auto"/>
        <w:ind w:firstLineChars="200" w:firstLine="482"/>
        <w:outlineLvl w:val="1"/>
        <w:rPr>
          <w:b/>
          <w:sz w:val="24"/>
        </w:rPr>
      </w:pPr>
      <w:bookmarkStart w:id="2" w:name="_Toc476671202"/>
      <w:r w:rsidRPr="00664F99">
        <w:rPr>
          <w:b/>
          <w:sz w:val="24"/>
        </w:rPr>
        <w:t xml:space="preserve">1.1 </w:t>
      </w:r>
      <w:r w:rsidRPr="00664F99">
        <w:rPr>
          <w:b/>
          <w:sz w:val="24"/>
        </w:rPr>
        <w:t>课题目的和意义</w:t>
      </w:r>
      <w:bookmarkEnd w:id="2"/>
    </w:p>
    <w:p w14:paraId="462316D0" w14:textId="01A574E4" w:rsidR="000773FF" w:rsidRPr="00302FB8" w:rsidRDefault="00A26F42" w:rsidP="00DD2AA4">
      <w:pPr>
        <w:ind w:firstLineChars="200" w:firstLine="480"/>
        <w:rPr>
          <w:iCs/>
          <w:sz w:val="24"/>
        </w:rPr>
      </w:pPr>
      <w:r>
        <w:rPr>
          <w:rFonts w:hint="eastAsia"/>
          <w:iCs/>
          <w:sz w:val="24"/>
        </w:rPr>
        <w:t>在</w:t>
      </w:r>
      <w:r w:rsidR="00526E2D">
        <w:rPr>
          <w:rFonts w:hint="eastAsia"/>
          <w:iCs/>
          <w:sz w:val="24"/>
        </w:rPr>
        <w:t>万物互联、网</w:t>
      </w:r>
      <w:r w:rsidR="00526E2D" w:rsidRPr="005D4942">
        <w:rPr>
          <w:rFonts w:hint="eastAsia"/>
          <w:iCs/>
          <w:sz w:val="24"/>
        </w:rPr>
        <w:t>络盛行</w:t>
      </w:r>
      <w:r w:rsidR="00526E2D">
        <w:rPr>
          <w:rFonts w:hint="eastAsia"/>
          <w:iCs/>
          <w:sz w:val="24"/>
        </w:rPr>
        <w:t>的</w:t>
      </w:r>
      <w:r w:rsidR="000773FF" w:rsidRPr="00302FB8">
        <w:rPr>
          <w:rFonts w:hint="eastAsia"/>
          <w:iCs/>
          <w:sz w:val="24"/>
        </w:rPr>
        <w:t>今天，</w:t>
      </w:r>
      <w:r w:rsidR="00526E2D">
        <w:rPr>
          <w:rFonts w:hint="eastAsia"/>
          <w:iCs/>
          <w:sz w:val="24"/>
        </w:rPr>
        <w:t>网络已经是人们生活中的必需品了，从传统的</w:t>
      </w:r>
      <w:r w:rsidR="00526E2D">
        <w:rPr>
          <w:rFonts w:hint="eastAsia"/>
          <w:iCs/>
          <w:sz w:val="24"/>
        </w:rPr>
        <w:t>C</w:t>
      </w:r>
      <w:r w:rsidR="00526E2D">
        <w:rPr>
          <w:iCs/>
          <w:sz w:val="24"/>
        </w:rPr>
        <w:t>/S</w:t>
      </w:r>
      <w:r w:rsidR="00526E2D">
        <w:rPr>
          <w:rFonts w:hint="eastAsia"/>
          <w:iCs/>
          <w:sz w:val="24"/>
        </w:rPr>
        <w:t>架构，到现在的</w:t>
      </w:r>
      <w:r w:rsidR="00526E2D">
        <w:rPr>
          <w:iCs/>
          <w:sz w:val="24"/>
        </w:rPr>
        <w:t>”apps</w:t>
      </w:r>
      <w:r w:rsidR="00526E2D">
        <w:rPr>
          <w:rFonts w:hint="eastAsia"/>
          <w:iCs/>
          <w:sz w:val="24"/>
        </w:rPr>
        <w:t>必死，</w:t>
      </w:r>
      <w:r w:rsidR="00526E2D">
        <w:rPr>
          <w:rFonts w:hint="eastAsia"/>
          <w:iCs/>
          <w:sz w:val="24"/>
        </w:rPr>
        <w:t>H5</w:t>
      </w:r>
      <w:r w:rsidR="00526E2D">
        <w:rPr>
          <w:rFonts w:hint="eastAsia"/>
          <w:iCs/>
          <w:sz w:val="24"/>
        </w:rPr>
        <w:t>永生</w:t>
      </w:r>
      <w:r w:rsidR="00526E2D">
        <w:rPr>
          <w:iCs/>
          <w:sz w:val="24"/>
        </w:rPr>
        <w:t>”</w:t>
      </w:r>
      <w:r w:rsidR="00526E2D">
        <w:rPr>
          <w:rFonts w:hint="eastAsia"/>
          <w:iCs/>
          <w:sz w:val="24"/>
        </w:rPr>
        <w:t>，可见基于</w:t>
      </w:r>
      <w:r w:rsidR="00526E2D">
        <w:rPr>
          <w:rFonts w:hint="eastAsia"/>
          <w:iCs/>
          <w:sz w:val="24"/>
        </w:rPr>
        <w:t>B/S</w:t>
      </w:r>
      <w:r w:rsidR="00526E2D">
        <w:rPr>
          <w:rFonts w:hint="eastAsia"/>
          <w:iCs/>
          <w:sz w:val="24"/>
        </w:rPr>
        <w:t>架构的的</w:t>
      </w:r>
      <w:r w:rsidR="00526E2D">
        <w:rPr>
          <w:rFonts w:hint="eastAsia"/>
          <w:iCs/>
          <w:sz w:val="24"/>
        </w:rPr>
        <w:t>WEB</w:t>
      </w:r>
      <w:r w:rsidR="00526E2D">
        <w:rPr>
          <w:rFonts w:hint="eastAsia"/>
          <w:iCs/>
          <w:sz w:val="24"/>
        </w:rPr>
        <w:t>应用已经成为未来必然盛行的一种网络应用</w:t>
      </w:r>
      <w:r w:rsidR="000773FF" w:rsidRPr="00302FB8">
        <w:rPr>
          <w:rFonts w:hint="eastAsia"/>
          <w:iCs/>
          <w:sz w:val="24"/>
        </w:rPr>
        <w:t>。</w:t>
      </w:r>
      <w:r w:rsidR="00526E2D">
        <w:rPr>
          <w:rFonts w:hint="eastAsia"/>
          <w:iCs/>
          <w:sz w:val="24"/>
        </w:rPr>
        <w:t>结合现在各种盛行的互联网</w:t>
      </w:r>
      <w:r w:rsidR="00526E2D">
        <w:rPr>
          <w:rFonts w:hint="eastAsia"/>
          <w:iCs/>
          <w:sz w:val="24"/>
        </w:rPr>
        <w:t>+</w:t>
      </w:r>
      <w:r w:rsidR="00526E2D">
        <w:rPr>
          <w:rFonts w:hint="eastAsia"/>
          <w:iCs/>
          <w:sz w:val="24"/>
        </w:rPr>
        <w:t>行业，诸如滴滴打车、美团外卖、各类</w:t>
      </w:r>
      <w:r w:rsidR="00526E2D">
        <w:rPr>
          <w:rFonts w:hint="eastAsia"/>
          <w:iCs/>
          <w:sz w:val="24"/>
        </w:rPr>
        <w:t>O2O</w:t>
      </w:r>
      <w:r w:rsidR="00526E2D">
        <w:rPr>
          <w:rFonts w:hint="eastAsia"/>
          <w:iCs/>
          <w:sz w:val="24"/>
        </w:rPr>
        <w:t>金融软件、天猫、</w:t>
      </w:r>
      <w:r w:rsidR="008132AC">
        <w:rPr>
          <w:rFonts w:hint="eastAsia"/>
          <w:iCs/>
          <w:sz w:val="24"/>
        </w:rPr>
        <w:t>京东以及各类线上下相结合的各类</w:t>
      </w:r>
      <w:r w:rsidR="008132AC">
        <w:rPr>
          <w:rFonts w:hint="eastAsia"/>
          <w:iCs/>
          <w:sz w:val="24"/>
        </w:rPr>
        <w:t>APPs</w:t>
      </w:r>
      <w:r w:rsidR="008132AC">
        <w:rPr>
          <w:rFonts w:hint="eastAsia"/>
          <w:iCs/>
          <w:sz w:val="24"/>
        </w:rPr>
        <w:t>，可见现在大众早已</w:t>
      </w:r>
      <w:r w:rsidR="007854E4">
        <w:rPr>
          <w:rFonts w:hint="eastAsia"/>
          <w:iCs/>
          <w:sz w:val="24"/>
        </w:rPr>
        <w:t>不再满足于获取</w:t>
      </w:r>
      <w:r w:rsidR="000773FF" w:rsidRPr="00302FB8">
        <w:rPr>
          <w:rFonts w:hint="eastAsia"/>
          <w:iCs/>
          <w:sz w:val="24"/>
        </w:rPr>
        <w:t>信息、</w:t>
      </w:r>
      <w:r w:rsidR="007854E4">
        <w:rPr>
          <w:rFonts w:hint="eastAsia"/>
          <w:iCs/>
          <w:sz w:val="24"/>
        </w:rPr>
        <w:t>网络社交</w:t>
      </w:r>
      <w:r w:rsidR="000773FF" w:rsidRPr="00302FB8">
        <w:rPr>
          <w:rFonts w:hint="eastAsia"/>
          <w:iCs/>
          <w:sz w:val="24"/>
        </w:rPr>
        <w:t>等一些</w:t>
      </w:r>
      <w:r w:rsidR="005C4ED0">
        <w:rPr>
          <w:rFonts w:hint="eastAsia"/>
          <w:iCs/>
          <w:sz w:val="24"/>
        </w:rPr>
        <w:t>基本</w:t>
      </w:r>
      <w:r w:rsidR="000773FF" w:rsidRPr="00302FB8">
        <w:rPr>
          <w:rFonts w:hint="eastAsia"/>
          <w:iCs/>
          <w:sz w:val="24"/>
        </w:rPr>
        <w:t>的网络使用方式，</w:t>
      </w:r>
      <w:r w:rsidR="005C4ED0">
        <w:rPr>
          <w:rFonts w:hint="eastAsia"/>
          <w:iCs/>
          <w:sz w:val="24"/>
        </w:rPr>
        <w:t>就像</w:t>
      </w:r>
      <w:r w:rsidR="008132AC">
        <w:rPr>
          <w:rFonts w:hint="eastAsia"/>
          <w:iCs/>
          <w:sz w:val="24"/>
        </w:rPr>
        <w:t>如习近平总书记所说的</w:t>
      </w:r>
      <w:r w:rsidR="005C4ED0">
        <w:rPr>
          <w:rFonts w:hint="eastAsia"/>
          <w:iCs/>
          <w:sz w:val="24"/>
        </w:rPr>
        <w:t>那样，社会的根本矛盾已经发生了变化。人民的</w:t>
      </w:r>
      <w:r w:rsidR="000521FD">
        <w:rPr>
          <w:rFonts w:hint="eastAsia"/>
          <w:iCs/>
          <w:sz w:val="24"/>
        </w:rPr>
        <w:t>生活水平越来越高，对非物质需求的要求也越来越高</w:t>
      </w:r>
      <w:r w:rsidR="005C4ED0">
        <w:rPr>
          <w:rFonts w:hint="eastAsia"/>
          <w:iCs/>
          <w:sz w:val="24"/>
        </w:rPr>
        <w:t>，</w:t>
      </w:r>
      <w:r w:rsidR="000521FD">
        <w:rPr>
          <w:rFonts w:hint="eastAsia"/>
          <w:iCs/>
          <w:sz w:val="24"/>
        </w:rPr>
        <w:t>作为新时代的大学生、共产党员，要努力跟上群众步伐，走在人民的前列</w:t>
      </w:r>
      <w:r w:rsidR="0075249A">
        <w:rPr>
          <w:rFonts w:hint="eastAsia"/>
          <w:iCs/>
          <w:sz w:val="24"/>
        </w:rPr>
        <w:t>，</w:t>
      </w:r>
      <w:r w:rsidR="000521FD">
        <w:rPr>
          <w:rFonts w:hint="eastAsia"/>
          <w:iCs/>
          <w:sz w:val="24"/>
        </w:rPr>
        <w:t>先天下之忧而忧</w:t>
      </w:r>
      <w:r w:rsidR="0075249A">
        <w:rPr>
          <w:rFonts w:hint="eastAsia"/>
          <w:iCs/>
          <w:sz w:val="24"/>
        </w:rPr>
        <w:t>。</w:t>
      </w:r>
      <w:r w:rsidR="000521FD">
        <w:rPr>
          <w:rFonts w:hint="eastAsia"/>
          <w:iCs/>
          <w:sz w:val="24"/>
        </w:rPr>
        <w:t>人民有需要，我们有行动。</w:t>
      </w:r>
      <w:r>
        <w:rPr>
          <w:rFonts w:hint="eastAsia"/>
          <w:iCs/>
          <w:sz w:val="24"/>
        </w:rPr>
        <w:t>我们已经进入到了万物联网的时代。</w:t>
      </w:r>
      <w:r w:rsidR="000773FF" w:rsidRPr="00302FB8">
        <w:rPr>
          <w:rFonts w:hint="eastAsia"/>
          <w:iCs/>
          <w:sz w:val="24"/>
        </w:rPr>
        <w:t>网上购物，成了当今广大群众</w:t>
      </w:r>
      <w:r w:rsidR="008132AC">
        <w:rPr>
          <w:rFonts w:hint="eastAsia"/>
          <w:iCs/>
          <w:sz w:val="24"/>
        </w:rPr>
        <w:t>不可或缺</w:t>
      </w:r>
      <w:r>
        <w:rPr>
          <w:rFonts w:hint="eastAsia"/>
          <w:iCs/>
          <w:sz w:val="24"/>
        </w:rPr>
        <w:t>的获取商品的方式</w:t>
      </w:r>
      <w:r w:rsidR="000773FF" w:rsidRPr="00302FB8">
        <w:rPr>
          <w:rFonts w:hint="eastAsia"/>
          <w:iCs/>
          <w:sz w:val="24"/>
        </w:rPr>
        <w:t>。</w:t>
      </w:r>
      <w:r w:rsidR="008132AC">
        <w:rPr>
          <w:rFonts w:hint="eastAsia"/>
          <w:iCs/>
          <w:sz w:val="24"/>
        </w:rPr>
        <w:t>而如今要经营商品，没有网店是几乎是不可能的事情</w:t>
      </w:r>
      <w:r w:rsidR="000773FF" w:rsidRPr="00302FB8">
        <w:rPr>
          <w:rFonts w:hint="eastAsia"/>
          <w:iCs/>
          <w:sz w:val="24"/>
        </w:rPr>
        <w:t>，充分利用起网络的低成本、高效性来宣传企业形象和销售商品。因此，</w:t>
      </w:r>
      <w:r>
        <w:rPr>
          <w:rFonts w:hint="eastAsia"/>
          <w:iCs/>
          <w:sz w:val="24"/>
        </w:rPr>
        <w:t>我们顺应时代，</w:t>
      </w:r>
      <w:r w:rsidR="008132AC">
        <w:rPr>
          <w:rFonts w:hint="eastAsia"/>
          <w:iCs/>
          <w:sz w:val="24"/>
        </w:rPr>
        <w:t>响应时代，</w:t>
      </w:r>
      <w:r>
        <w:rPr>
          <w:rFonts w:hint="eastAsia"/>
          <w:iCs/>
          <w:sz w:val="24"/>
        </w:rPr>
        <w:t>应用新技术，来为社会做出自己的一份贡献。</w:t>
      </w:r>
    </w:p>
    <w:p w14:paraId="4B2F12C3" w14:textId="654D7387" w:rsidR="000773FF" w:rsidRPr="00664F99" w:rsidRDefault="00A26F42" w:rsidP="00DD2AA4">
      <w:pPr>
        <w:ind w:firstLineChars="200" w:firstLine="480"/>
        <w:rPr>
          <w:iCs/>
          <w:sz w:val="24"/>
        </w:rPr>
      </w:pPr>
      <w:r>
        <w:rPr>
          <w:rFonts w:hint="eastAsia"/>
          <w:iCs/>
          <w:sz w:val="24"/>
        </w:rPr>
        <w:t>在商品经济时代，绝大部分的商业活动都是面对面的</w:t>
      </w:r>
      <w:r w:rsidR="000773FF" w:rsidRPr="00302FB8">
        <w:rPr>
          <w:rFonts w:hint="eastAsia"/>
          <w:iCs/>
          <w:sz w:val="24"/>
        </w:rPr>
        <w:t>，如：</w:t>
      </w:r>
      <w:r w:rsidR="008132AC">
        <w:rPr>
          <w:rFonts w:hint="eastAsia"/>
          <w:iCs/>
          <w:sz w:val="24"/>
        </w:rPr>
        <w:t>门面销售</w:t>
      </w:r>
      <w:r w:rsidR="000773FF" w:rsidRPr="00302FB8">
        <w:rPr>
          <w:rFonts w:hint="eastAsia"/>
          <w:iCs/>
          <w:sz w:val="24"/>
        </w:rPr>
        <w:t>、</w:t>
      </w:r>
      <w:r w:rsidR="008132AC">
        <w:rPr>
          <w:rFonts w:hint="eastAsia"/>
          <w:iCs/>
          <w:sz w:val="24"/>
        </w:rPr>
        <w:t>茶话会</w:t>
      </w:r>
      <w:r w:rsidR="000773FF" w:rsidRPr="00302FB8">
        <w:rPr>
          <w:rFonts w:hint="eastAsia"/>
          <w:iCs/>
          <w:sz w:val="24"/>
        </w:rPr>
        <w:t>、</w:t>
      </w:r>
      <w:r w:rsidR="008132AC">
        <w:rPr>
          <w:rFonts w:hint="eastAsia"/>
          <w:iCs/>
          <w:sz w:val="24"/>
        </w:rPr>
        <w:t>上门</w:t>
      </w:r>
      <w:r w:rsidR="008132AC">
        <w:rPr>
          <w:rFonts w:hint="eastAsia"/>
          <w:iCs/>
          <w:sz w:val="24"/>
        </w:rPr>
        <w:t xml:space="preserve"> </w:t>
      </w:r>
      <w:r w:rsidR="0075249A">
        <w:rPr>
          <w:rFonts w:hint="eastAsia"/>
          <w:iCs/>
          <w:sz w:val="24"/>
        </w:rPr>
        <w:t>等。这些经营</w:t>
      </w:r>
      <w:r w:rsidR="000773FF" w:rsidRPr="00302FB8">
        <w:rPr>
          <w:rFonts w:hint="eastAsia"/>
          <w:iCs/>
          <w:sz w:val="24"/>
        </w:rPr>
        <w:t>活动，都会</w:t>
      </w:r>
      <w:r w:rsidR="00E63119">
        <w:rPr>
          <w:rFonts w:hint="eastAsia"/>
          <w:iCs/>
          <w:sz w:val="24"/>
        </w:rPr>
        <w:t>严重</w:t>
      </w:r>
      <w:r w:rsidR="000773FF" w:rsidRPr="00302FB8">
        <w:rPr>
          <w:rFonts w:hint="eastAsia"/>
          <w:iCs/>
          <w:sz w:val="24"/>
        </w:rPr>
        <w:t>受到地域、时间、环境等方面的影响，从而给</w:t>
      </w:r>
      <w:r w:rsidR="0075249A">
        <w:rPr>
          <w:rFonts w:hint="eastAsia"/>
          <w:iCs/>
          <w:sz w:val="24"/>
        </w:rPr>
        <w:t>商业活动的</w:t>
      </w:r>
      <w:r w:rsidR="000773FF" w:rsidRPr="00302FB8">
        <w:rPr>
          <w:rFonts w:hint="eastAsia"/>
          <w:iCs/>
          <w:sz w:val="24"/>
        </w:rPr>
        <w:t>管理</w:t>
      </w:r>
      <w:r w:rsidR="00E63119">
        <w:rPr>
          <w:rFonts w:hint="eastAsia"/>
          <w:iCs/>
          <w:sz w:val="24"/>
        </w:rPr>
        <w:t>行为</w:t>
      </w:r>
      <w:r w:rsidR="000773FF" w:rsidRPr="00302FB8">
        <w:rPr>
          <w:rFonts w:hint="eastAsia"/>
          <w:iCs/>
          <w:sz w:val="24"/>
        </w:rPr>
        <w:t>带来极大的不便。而且</w:t>
      </w:r>
      <w:r>
        <w:rPr>
          <w:rFonts w:hint="eastAsia"/>
          <w:iCs/>
          <w:sz w:val="24"/>
        </w:rPr>
        <w:t>各类</w:t>
      </w:r>
      <w:r w:rsidR="000773FF" w:rsidRPr="00302FB8">
        <w:rPr>
          <w:rFonts w:hint="eastAsia"/>
          <w:iCs/>
          <w:sz w:val="24"/>
        </w:rPr>
        <w:t>信息的人工</w:t>
      </w:r>
      <w:r>
        <w:rPr>
          <w:rFonts w:hint="eastAsia"/>
          <w:iCs/>
          <w:sz w:val="24"/>
        </w:rPr>
        <w:t>维护</w:t>
      </w:r>
      <w:r w:rsidR="000773FF" w:rsidRPr="00302FB8">
        <w:rPr>
          <w:rFonts w:hint="eastAsia"/>
          <w:iCs/>
          <w:sz w:val="24"/>
        </w:rPr>
        <w:t>，也存在诸多缺点。而</w:t>
      </w:r>
      <w:r w:rsidR="00E63119">
        <w:rPr>
          <w:rFonts w:hint="eastAsia"/>
          <w:iCs/>
          <w:sz w:val="24"/>
        </w:rPr>
        <w:t>通过网络</w:t>
      </w:r>
      <w:r w:rsidR="000773FF" w:rsidRPr="00302FB8">
        <w:rPr>
          <w:rFonts w:hint="eastAsia"/>
          <w:iCs/>
          <w:sz w:val="24"/>
        </w:rPr>
        <w:t>，正好能全面解决这样的问题。</w:t>
      </w:r>
      <w:r>
        <w:rPr>
          <w:rFonts w:hint="eastAsia"/>
          <w:iCs/>
          <w:sz w:val="24"/>
        </w:rPr>
        <w:t>从</w:t>
      </w:r>
      <w:r w:rsidR="000773FF" w:rsidRPr="00302FB8">
        <w:rPr>
          <w:rFonts w:hint="eastAsia"/>
          <w:iCs/>
          <w:sz w:val="24"/>
        </w:rPr>
        <w:t>产品</w:t>
      </w:r>
      <w:r>
        <w:rPr>
          <w:rFonts w:hint="eastAsia"/>
          <w:iCs/>
          <w:sz w:val="24"/>
        </w:rPr>
        <w:t>的</w:t>
      </w:r>
      <w:r w:rsidR="000773FF" w:rsidRPr="00302FB8">
        <w:rPr>
          <w:rFonts w:hint="eastAsia"/>
          <w:iCs/>
          <w:sz w:val="24"/>
        </w:rPr>
        <w:t>生产</w:t>
      </w:r>
      <w:r>
        <w:rPr>
          <w:rFonts w:hint="eastAsia"/>
          <w:iCs/>
          <w:sz w:val="24"/>
        </w:rPr>
        <w:t>到</w:t>
      </w:r>
      <w:r w:rsidR="000773FF" w:rsidRPr="00302FB8">
        <w:rPr>
          <w:rFonts w:hint="eastAsia"/>
          <w:iCs/>
          <w:sz w:val="24"/>
        </w:rPr>
        <w:t>销售</w:t>
      </w:r>
      <w:r>
        <w:rPr>
          <w:rFonts w:hint="eastAsia"/>
          <w:iCs/>
          <w:sz w:val="24"/>
        </w:rPr>
        <w:t>再到</w:t>
      </w:r>
      <w:r w:rsidR="000773FF" w:rsidRPr="00302FB8">
        <w:rPr>
          <w:rFonts w:hint="eastAsia"/>
          <w:iCs/>
          <w:sz w:val="24"/>
        </w:rPr>
        <w:t>客户订单</w:t>
      </w:r>
      <w:r>
        <w:rPr>
          <w:rFonts w:hint="eastAsia"/>
          <w:iCs/>
          <w:sz w:val="24"/>
        </w:rPr>
        <w:t>直到交易完成。这一整个过程，商品</w:t>
      </w:r>
      <w:r w:rsidR="000773FF" w:rsidRPr="00302FB8">
        <w:rPr>
          <w:rFonts w:hint="eastAsia"/>
          <w:iCs/>
          <w:sz w:val="24"/>
        </w:rPr>
        <w:t>管理系统</w:t>
      </w:r>
      <w:r>
        <w:rPr>
          <w:rFonts w:hint="eastAsia"/>
          <w:iCs/>
          <w:sz w:val="24"/>
        </w:rPr>
        <w:t>为商家、客户以及运送人员</w:t>
      </w:r>
      <w:r w:rsidR="000773FF" w:rsidRPr="00302FB8">
        <w:rPr>
          <w:rFonts w:hint="eastAsia"/>
          <w:iCs/>
          <w:sz w:val="24"/>
        </w:rPr>
        <w:t>等的</w:t>
      </w:r>
      <w:r w:rsidR="000D1585">
        <w:rPr>
          <w:rFonts w:hint="eastAsia"/>
          <w:iCs/>
          <w:sz w:val="24"/>
        </w:rPr>
        <w:t>信息管理</w:t>
      </w:r>
      <w:r w:rsidR="000773FF" w:rsidRPr="00302FB8">
        <w:rPr>
          <w:rFonts w:hint="eastAsia"/>
          <w:iCs/>
          <w:sz w:val="24"/>
        </w:rPr>
        <w:t>带来了极大的方便。</w:t>
      </w:r>
      <w:r w:rsidR="00E63119">
        <w:rPr>
          <w:rFonts w:hint="eastAsia"/>
          <w:iCs/>
          <w:sz w:val="24"/>
        </w:rPr>
        <w:t>这种集商品管理、销售于一体的</w:t>
      </w:r>
      <w:r w:rsidR="000D1585">
        <w:rPr>
          <w:rFonts w:hint="eastAsia"/>
          <w:iCs/>
          <w:sz w:val="24"/>
        </w:rPr>
        <w:t>系统</w:t>
      </w:r>
      <w:r w:rsidR="00E63119">
        <w:rPr>
          <w:rFonts w:hint="eastAsia"/>
          <w:iCs/>
          <w:sz w:val="24"/>
        </w:rPr>
        <w:t>可以为用户提供可靠的信息管理以及方便快捷的信息处理方案</w:t>
      </w:r>
      <w:r w:rsidR="000773FF" w:rsidRPr="00302FB8">
        <w:rPr>
          <w:rFonts w:hint="eastAsia"/>
          <w:iCs/>
          <w:sz w:val="24"/>
        </w:rPr>
        <w:t>。</w:t>
      </w:r>
      <w:r w:rsidR="000C0C82">
        <w:rPr>
          <w:rFonts w:hint="eastAsia"/>
          <w:iCs/>
          <w:sz w:val="24"/>
        </w:rPr>
        <w:t>相比传统的人</w:t>
      </w:r>
      <w:r w:rsidR="00E63119">
        <w:rPr>
          <w:rFonts w:hint="eastAsia"/>
          <w:iCs/>
          <w:sz w:val="24"/>
        </w:rPr>
        <w:t>工资料管理</w:t>
      </w:r>
      <w:r w:rsidR="00E63119">
        <w:rPr>
          <w:rFonts w:hint="eastAsia"/>
          <w:iCs/>
          <w:sz w:val="24"/>
        </w:rPr>
        <w:t>product</w:t>
      </w:r>
      <w:r w:rsidR="00E63119">
        <w:rPr>
          <w:rFonts w:hint="eastAsia"/>
          <w:iCs/>
          <w:sz w:val="24"/>
        </w:rPr>
        <w:t>、客户信息维护等方式，使用</w:t>
      </w:r>
      <w:r w:rsidR="000C0C82">
        <w:rPr>
          <w:rFonts w:hint="eastAsia"/>
          <w:iCs/>
          <w:sz w:val="24"/>
        </w:rPr>
        <w:t>网络</w:t>
      </w:r>
      <w:r w:rsidR="00E63119">
        <w:rPr>
          <w:rFonts w:hint="eastAsia"/>
          <w:iCs/>
          <w:sz w:val="24"/>
        </w:rPr>
        <w:t>并且是专用的</w:t>
      </w:r>
      <w:r w:rsidR="000C0C82">
        <w:rPr>
          <w:rFonts w:hint="eastAsia"/>
          <w:iCs/>
          <w:sz w:val="24"/>
        </w:rPr>
        <w:t>网络应用</w:t>
      </w:r>
      <w:r w:rsidR="00E63119">
        <w:rPr>
          <w:rFonts w:hint="eastAsia"/>
          <w:iCs/>
          <w:sz w:val="24"/>
        </w:rPr>
        <w:t>管理，</w:t>
      </w:r>
      <w:r w:rsidR="000773FF" w:rsidRPr="00302FB8">
        <w:rPr>
          <w:rFonts w:hint="eastAsia"/>
          <w:iCs/>
          <w:sz w:val="24"/>
        </w:rPr>
        <w:t>具有</w:t>
      </w:r>
      <w:r w:rsidR="000C0C82">
        <w:rPr>
          <w:rFonts w:hint="eastAsia"/>
          <w:iCs/>
          <w:sz w:val="24"/>
        </w:rPr>
        <w:t>传统管理方</w:t>
      </w:r>
      <w:r w:rsidR="000D1585">
        <w:rPr>
          <w:rFonts w:hint="eastAsia"/>
          <w:iCs/>
          <w:sz w:val="24"/>
        </w:rPr>
        <w:t>式</w:t>
      </w:r>
      <w:r w:rsidR="000773FF" w:rsidRPr="00302FB8">
        <w:rPr>
          <w:rFonts w:hint="eastAsia"/>
          <w:iCs/>
          <w:sz w:val="24"/>
        </w:rPr>
        <w:t>所无法比拟的优点。因此，</w:t>
      </w:r>
      <w:r w:rsidR="00E63119">
        <w:rPr>
          <w:rFonts w:hint="eastAsia"/>
          <w:iCs/>
          <w:sz w:val="24"/>
        </w:rPr>
        <w:t>这样的系统具有广泛的应用前景以及</w:t>
      </w:r>
      <w:r w:rsidR="00025512">
        <w:rPr>
          <w:rFonts w:hint="eastAsia"/>
          <w:iCs/>
          <w:sz w:val="24"/>
        </w:rPr>
        <w:t>客户群</w:t>
      </w:r>
      <w:r w:rsidR="000773FF" w:rsidRPr="00302FB8">
        <w:rPr>
          <w:rFonts w:hint="eastAsia"/>
          <w:iCs/>
          <w:sz w:val="24"/>
        </w:rPr>
        <w:t>，它能够</w:t>
      </w:r>
      <w:r w:rsidR="000D1585">
        <w:rPr>
          <w:rFonts w:hint="eastAsia"/>
          <w:iCs/>
          <w:sz w:val="24"/>
        </w:rPr>
        <w:t>为</w:t>
      </w:r>
      <w:r w:rsidR="00025512">
        <w:rPr>
          <w:rFonts w:hint="eastAsia"/>
          <w:iCs/>
          <w:sz w:val="24"/>
        </w:rPr>
        <w:t>企业用户、个体用户提供购买、销售、管理等的一站式</w:t>
      </w:r>
      <w:r w:rsidR="000D1585">
        <w:rPr>
          <w:rFonts w:hint="eastAsia"/>
          <w:iCs/>
          <w:sz w:val="24"/>
        </w:rPr>
        <w:t>解决方案</w:t>
      </w:r>
      <w:r w:rsidR="000773FF" w:rsidRPr="00302FB8">
        <w:rPr>
          <w:rFonts w:hint="eastAsia"/>
          <w:iCs/>
          <w:sz w:val="24"/>
        </w:rPr>
        <w:t>，</w:t>
      </w:r>
      <w:r w:rsidR="00025512">
        <w:rPr>
          <w:iCs/>
          <w:sz w:val="24"/>
        </w:rPr>
        <w:tab/>
      </w:r>
      <w:r w:rsidR="000773FF" w:rsidRPr="00302FB8">
        <w:rPr>
          <w:rFonts w:hint="eastAsia"/>
          <w:iCs/>
          <w:sz w:val="24"/>
        </w:rPr>
        <w:t>用结构化的思维方式去</w:t>
      </w:r>
      <w:r w:rsidR="000D1585">
        <w:rPr>
          <w:rFonts w:hint="eastAsia"/>
          <w:iCs/>
          <w:sz w:val="24"/>
        </w:rPr>
        <w:t>处理商品从生产到使用这一整个过程的所有信息</w:t>
      </w:r>
      <w:r w:rsidR="000773FF" w:rsidRPr="00664F99">
        <w:rPr>
          <w:iCs/>
          <w:sz w:val="24"/>
        </w:rPr>
        <w:t>。</w:t>
      </w:r>
    </w:p>
    <w:p w14:paraId="67EF9D93" w14:textId="77777777" w:rsidR="000773FF" w:rsidRPr="00664F99" w:rsidRDefault="000773FF" w:rsidP="00DD2AA4">
      <w:pPr>
        <w:ind w:firstLineChars="200" w:firstLine="482"/>
        <w:outlineLvl w:val="1"/>
        <w:rPr>
          <w:b/>
          <w:sz w:val="24"/>
        </w:rPr>
      </w:pPr>
      <w:bookmarkStart w:id="3" w:name="_Toc476671203"/>
      <w:r w:rsidRPr="00664F99">
        <w:rPr>
          <w:b/>
          <w:sz w:val="24"/>
        </w:rPr>
        <w:lastRenderedPageBreak/>
        <w:t xml:space="preserve">1.2 </w:t>
      </w:r>
      <w:r w:rsidRPr="00664F99">
        <w:rPr>
          <w:b/>
          <w:sz w:val="24"/>
        </w:rPr>
        <w:t>国内外的研究现状</w:t>
      </w:r>
      <w:bookmarkEnd w:id="3"/>
    </w:p>
    <w:p w14:paraId="6E7D0F54" w14:textId="3E872E36" w:rsidR="000773FF" w:rsidRPr="00DD2AA4" w:rsidRDefault="00006A3C" w:rsidP="00DD2AA4">
      <w:pPr>
        <w:ind w:firstLineChars="200" w:firstLine="480"/>
        <w:rPr>
          <w:iCs/>
          <w:sz w:val="24"/>
        </w:rPr>
      </w:pPr>
      <w:r w:rsidRPr="00DD2AA4">
        <w:rPr>
          <w:rFonts w:hint="eastAsia"/>
          <w:iCs/>
          <w:sz w:val="24"/>
        </w:rPr>
        <w:t>网络购物</w:t>
      </w:r>
      <w:r w:rsidR="000C0C82" w:rsidRPr="00DD2AA4">
        <w:rPr>
          <w:rFonts w:hint="eastAsia"/>
          <w:iCs/>
          <w:sz w:val="24"/>
        </w:rPr>
        <w:t>市场在互联网如此发达</w:t>
      </w:r>
      <w:r w:rsidR="00025512" w:rsidRPr="00DD2AA4">
        <w:rPr>
          <w:rFonts w:hint="eastAsia"/>
          <w:iCs/>
          <w:sz w:val="24"/>
        </w:rPr>
        <w:t>的今天</w:t>
      </w:r>
      <w:r w:rsidR="000773FF" w:rsidRPr="00DD2AA4">
        <w:rPr>
          <w:rFonts w:hint="eastAsia"/>
          <w:iCs/>
          <w:sz w:val="24"/>
        </w:rPr>
        <w:t>无疑</w:t>
      </w:r>
      <w:r w:rsidR="005210BD" w:rsidRPr="00DD2AA4">
        <w:rPr>
          <w:rFonts w:hint="eastAsia"/>
          <w:iCs/>
          <w:sz w:val="24"/>
        </w:rPr>
        <w:t>仍是一个发展空间巨大的市场，发展空间</w:t>
      </w:r>
      <w:r w:rsidR="00025512" w:rsidRPr="00DD2AA4">
        <w:rPr>
          <w:rFonts w:hint="eastAsia"/>
          <w:iCs/>
          <w:sz w:val="24"/>
        </w:rPr>
        <w:t>毫无疑问</w:t>
      </w:r>
      <w:r w:rsidR="000773FF" w:rsidRPr="00DD2AA4">
        <w:rPr>
          <w:rFonts w:hint="eastAsia"/>
          <w:iCs/>
          <w:sz w:val="24"/>
        </w:rPr>
        <w:t>。电子商务</w:t>
      </w:r>
      <w:r w:rsidR="00025512" w:rsidRPr="00DD2AA4">
        <w:rPr>
          <w:rFonts w:hint="eastAsia"/>
          <w:iCs/>
          <w:sz w:val="24"/>
        </w:rPr>
        <w:t>的一站式购物体验对传统</w:t>
      </w:r>
      <w:r w:rsidR="005210BD" w:rsidRPr="00DD2AA4">
        <w:rPr>
          <w:rFonts w:hint="eastAsia"/>
          <w:iCs/>
          <w:sz w:val="24"/>
        </w:rPr>
        <w:t>购物方式造成巨大挑战，顺势而为，跟随时代发展的脚步。互联网的发展、各类智能设备的平民化</w:t>
      </w:r>
      <w:r w:rsidR="00025512" w:rsidRPr="00DD2AA4">
        <w:rPr>
          <w:rFonts w:hint="eastAsia"/>
          <w:iCs/>
          <w:sz w:val="24"/>
        </w:rPr>
        <w:t>以及我国国力</w:t>
      </w:r>
      <w:r w:rsidR="005210BD" w:rsidRPr="00DD2AA4">
        <w:rPr>
          <w:rFonts w:hint="eastAsia"/>
          <w:iCs/>
          <w:sz w:val="24"/>
        </w:rPr>
        <w:t>的不断昌盛</w:t>
      </w:r>
      <w:r w:rsidR="00025512" w:rsidRPr="00DD2AA4">
        <w:rPr>
          <w:rFonts w:hint="eastAsia"/>
          <w:iCs/>
          <w:sz w:val="24"/>
        </w:rPr>
        <w:t>，国民经济水平大大提升，为</w:t>
      </w:r>
      <w:r w:rsidR="000773FF" w:rsidRPr="00DD2AA4">
        <w:rPr>
          <w:rFonts w:hint="eastAsia"/>
          <w:iCs/>
          <w:sz w:val="24"/>
        </w:rPr>
        <w:t>网上购物的发展提供了更加强大的动力</w:t>
      </w:r>
      <w:r w:rsidR="00276B45" w:rsidRPr="00DD2AA4">
        <w:rPr>
          <w:rFonts w:hint="eastAsia"/>
          <w:iCs/>
          <w:sz w:val="24"/>
        </w:rPr>
        <w:t>以及更加良好的发展空间</w:t>
      </w:r>
      <w:r w:rsidR="000773FF" w:rsidRPr="00DD2AA4">
        <w:rPr>
          <w:rFonts w:hint="eastAsia"/>
          <w:iCs/>
          <w:sz w:val="24"/>
        </w:rPr>
        <w:t>。如今的</w:t>
      </w:r>
      <w:r w:rsidRPr="00DD2AA4">
        <w:rPr>
          <w:rFonts w:hint="eastAsia"/>
          <w:iCs/>
          <w:sz w:val="24"/>
        </w:rPr>
        <w:t>通过网络进行在线交易的安全度越来越高</w:t>
      </w:r>
      <w:r w:rsidR="000773FF" w:rsidRPr="00DD2AA4">
        <w:rPr>
          <w:rFonts w:hint="eastAsia"/>
          <w:iCs/>
          <w:sz w:val="24"/>
        </w:rPr>
        <w:t>，</w:t>
      </w:r>
      <w:r w:rsidR="002A44A8" w:rsidRPr="00DD2AA4">
        <w:rPr>
          <w:rFonts w:hint="eastAsia"/>
          <w:iCs/>
          <w:sz w:val="24"/>
        </w:rPr>
        <w:t>网上</w:t>
      </w:r>
      <w:r w:rsidR="00276B45" w:rsidRPr="00DD2AA4">
        <w:rPr>
          <w:rFonts w:hint="eastAsia"/>
          <w:iCs/>
          <w:sz w:val="24"/>
        </w:rPr>
        <w:t>在线交易也更加令人放心</w:t>
      </w:r>
      <w:r w:rsidR="000D1585" w:rsidRPr="00DD2AA4">
        <w:rPr>
          <w:rFonts w:hint="eastAsia"/>
          <w:iCs/>
          <w:sz w:val="24"/>
        </w:rPr>
        <w:t>，这</w:t>
      </w:r>
      <w:r w:rsidR="00A9524B" w:rsidRPr="00DD2AA4">
        <w:rPr>
          <w:rFonts w:hint="eastAsia"/>
          <w:iCs/>
          <w:sz w:val="24"/>
        </w:rPr>
        <w:t>也让</w:t>
      </w:r>
      <w:r w:rsidR="000D1585" w:rsidRPr="00DD2AA4">
        <w:rPr>
          <w:rFonts w:hint="eastAsia"/>
          <w:iCs/>
          <w:sz w:val="24"/>
        </w:rPr>
        <w:t>物流</w:t>
      </w:r>
      <w:r w:rsidR="00276B45" w:rsidRPr="00DD2AA4">
        <w:rPr>
          <w:rFonts w:hint="eastAsia"/>
          <w:iCs/>
          <w:sz w:val="24"/>
        </w:rPr>
        <w:t>通勤</w:t>
      </w:r>
      <w:r w:rsidR="000D1585" w:rsidRPr="00DD2AA4">
        <w:rPr>
          <w:rFonts w:hint="eastAsia"/>
          <w:iCs/>
          <w:sz w:val="24"/>
        </w:rPr>
        <w:t>、银行</w:t>
      </w:r>
      <w:r w:rsidR="00276B45" w:rsidRPr="00DD2AA4">
        <w:rPr>
          <w:rFonts w:hint="eastAsia"/>
          <w:iCs/>
          <w:sz w:val="24"/>
        </w:rPr>
        <w:t>结算</w:t>
      </w:r>
      <w:r w:rsidR="000D1585" w:rsidRPr="00DD2AA4">
        <w:rPr>
          <w:rFonts w:hint="eastAsia"/>
          <w:iCs/>
          <w:sz w:val="24"/>
        </w:rPr>
        <w:t>等的变得更加高效</w:t>
      </w:r>
      <w:r w:rsidR="00025512" w:rsidRPr="00DD2AA4">
        <w:rPr>
          <w:rFonts w:hint="eastAsia"/>
          <w:iCs/>
          <w:sz w:val="24"/>
        </w:rPr>
        <w:t>、更加畅通无阻</w:t>
      </w:r>
      <w:r w:rsidR="005B6ECB" w:rsidRPr="00DD2AA4">
        <w:rPr>
          <w:rFonts w:hint="eastAsia"/>
          <w:iCs/>
          <w:sz w:val="24"/>
        </w:rPr>
        <w:t>，市场</w:t>
      </w:r>
      <w:r w:rsidR="000773FF" w:rsidRPr="00DD2AA4">
        <w:rPr>
          <w:rFonts w:hint="eastAsia"/>
          <w:iCs/>
          <w:sz w:val="24"/>
        </w:rPr>
        <w:t>规范</w:t>
      </w:r>
      <w:r w:rsidR="005B6ECB" w:rsidRPr="00DD2AA4">
        <w:rPr>
          <w:rFonts w:hint="eastAsia"/>
          <w:iCs/>
          <w:sz w:val="24"/>
        </w:rPr>
        <w:t>的健全</w:t>
      </w:r>
      <w:r w:rsidR="000773FF" w:rsidRPr="00DD2AA4">
        <w:rPr>
          <w:rFonts w:hint="eastAsia"/>
          <w:iCs/>
          <w:sz w:val="24"/>
        </w:rPr>
        <w:t>及</w:t>
      </w:r>
      <w:r w:rsidR="005B6ECB" w:rsidRPr="00DD2AA4">
        <w:rPr>
          <w:rFonts w:hint="eastAsia"/>
          <w:iCs/>
          <w:sz w:val="24"/>
        </w:rPr>
        <w:t>相关法律政策的逐步完善也使得群众对网络</w:t>
      </w:r>
      <w:r w:rsidR="000773FF" w:rsidRPr="00DD2AA4">
        <w:rPr>
          <w:rFonts w:hint="eastAsia"/>
          <w:iCs/>
          <w:sz w:val="24"/>
        </w:rPr>
        <w:t>购物的信任</w:t>
      </w:r>
      <w:r w:rsidR="005B6ECB" w:rsidRPr="00DD2AA4">
        <w:rPr>
          <w:rFonts w:hint="eastAsia"/>
          <w:iCs/>
          <w:sz w:val="24"/>
        </w:rPr>
        <w:t>逐年上升</w:t>
      </w:r>
      <w:r w:rsidR="00922AEC" w:rsidRPr="00DD2AA4">
        <w:rPr>
          <w:rFonts w:hint="eastAsia"/>
          <w:iCs/>
          <w:sz w:val="24"/>
        </w:rPr>
        <w:t>。</w:t>
      </w:r>
    </w:p>
    <w:p w14:paraId="4EC1FE2E" w14:textId="3950222D" w:rsidR="000773FF" w:rsidRPr="00DD2AA4" w:rsidRDefault="000773FF" w:rsidP="00DD2AA4">
      <w:pPr>
        <w:ind w:firstLineChars="200" w:firstLine="480"/>
        <w:rPr>
          <w:iCs/>
          <w:sz w:val="24"/>
        </w:rPr>
      </w:pPr>
      <w:r w:rsidRPr="00DD2AA4">
        <w:rPr>
          <w:rFonts w:hint="eastAsia"/>
          <w:iCs/>
          <w:sz w:val="24"/>
        </w:rPr>
        <w:t>《</w:t>
      </w:r>
      <w:r w:rsidR="00025512" w:rsidRPr="00DD2AA4">
        <w:rPr>
          <w:rFonts w:hint="eastAsia"/>
          <w:iCs/>
          <w:sz w:val="24"/>
        </w:rPr>
        <w:t>2016</w:t>
      </w:r>
      <w:r w:rsidRPr="00DD2AA4">
        <w:rPr>
          <w:rFonts w:hint="eastAsia"/>
          <w:iCs/>
          <w:sz w:val="24"/>
        </w:rPr>
        <w:t>年度中国网</w:t>
      </w:r>
      <w:r w:rsidR="000D1585" w:rsidRPr="00DD2AA4">
        <w:rPr>
          <w:rFonts w:hint="eastAsia"/>
          <w:iCs/>
          <w:sz w:val="24"/>
        </w:rPr>
        <w:t>络零售市场数据监测报告》显示出了中国电子商务过去的发展状况良好</w:t>
      </w:r>
      <w:r w:rsidR="0009303E" w:rsidRPr="00DD2AA4">
        <w:rPr>
          <w:iCs/>
          <w:sz w:val="24"/>
        </w:rPr>
        <w:t>[1]</w:t>
      </w:r>
      <w:r w:rsidRPr="00DD2AA4">
        <w:rPr>
          <w:rFonts w:hint="eastAsia"/>
          <w:iCs/>
          <w:sz w:val="24"/>
        </w:rPr>
        <w:t>。</w:t>
      </w:r>
      <w:r w:rsidR="00A13F08" w:rsidRPr="00DD2AA4">
        <w:rPr>
          <w:iCs/>
          <w:sz w:val="24"/>
        </w:rPr>
        <w:t>据中国电子商务研究中心</w:t>
      </w:r>
      <w:r w:rsidR="00A13F08" w:rsidRPr="00DD2AA4">
        <w:rPr>
          <w:iCs/>
          <w:sz w:val="24"/>
        </w:rPr>
        <w:t>(100EC.CN)</w:t>
      </w:r>
      <w:r w:rsidR="00A13F08" w:rsidRPr="00DD2AA4">
        <w:rPr>
          <w:iCs/>
          <w:sz w:val="24"/>
        </w:rPr>
        <w:t>监测数据显示，</w:t>
      </w:r>
      <w:r w:rsidR="00A13F08" w:rsidRPr="00DD2AA4">
        <w:rPr>
          <w:iCs/>
          <w:sz w:val="24"/>
        </w:rPr>
        <w:t>2016</w:t>
      </w:r>
      <w:r w:rsidR="00A13F08" w:rsidRPr="00DD2AA4">
        <w:rPr>
          <w:iCs/>
          <w:sz w:val="24"/>
        </w:rPr>
        <w:t>年中国网络零售市场交易规模达</w:t>
      </w:r>
      <w:r w:rsidR="00A13F08" w:rsidRPr="00DD2AA4">
        <w:rPr>
          <w:iCs/>
          <w:sz w:val="24"/>
        </w:rPr>
        <w:t>53288</w:t>
      </w:r>
      <w:r w:rsidR="00A13F08" w:rsidRPr="00DD2AA4">
        <w:rPr>
          <w:iCs/>
          <w:sz w:val="24"/>
        </w:rPr>
        <w:t>亿元，相比</w:t>
      </w:r>
      <w:r w:rsidR="00A13F08" w:rsidRPr="00DD2AA4">
        <w:rPr>
          <w:iCs/>
          <w:sz w:val="24"/>
        </w:rPr>
        <w:t>2015</w:t>
      </w:r>
      <w:r w:rsidR="00A13F08" w:rsidRPr="00DD2AA4">
        <w:rPr>
          <w:iCs/>
          <w:sz w:val="24"/>
        </w:rPr>
        <w:t>年的</w:t>
      </w:r>
      <w:r w:rsidR="00A13F08" w:rsidRPr="00DD2AA4">
        <w:rPr>
          <w:iCs/>
          <w:sz w:val="24"/>
        </w:rPr>
        <w:t>38285</w:t>
      </w:r>
      <w:r w:rsidR="00A13F08" w:rsidRPr="00DD2AA4">
        <w:rPr>
          <w:iCs/>
          <w:sz w:val="24"/>
        </w:rPr>
        <w:t>亿元，同比增长</w:t>
      </w:r>
      <w:r w:rsidR="00A13F08" w:rsidRPr="00DD2AA4">
        <w:rPr>
          <w:iCs/>
          <w:sz w:val="24"/>
        </w:rPr>
        <w:t>39.1%</w:t>
      </w:r>
      <w:r w:rsidR="008D2697" w:rsidRPr="00DD2AA4">
        <w:rPr>
          <w:iCs/>
          <w:sz w:val="24"/>
        </w:rPr>
        <w:t>[</w:t>
      </w:r>
      <w:r w:rsidR="0009303E" w:rsidRPr="00DD2AA4">
        <w:rPr>
          <w:iCs/>
          <w:sz w:val="24"/>
        </w:rPr>
        <w:t>1</w:t>
      </w:r>
      <w:r w:rsidR="008D2697" w:rsidRPr="00DD2AA4">
        <w:rPr>
          <w:iCs/>
          <w:sz w:val="24"/>
        </w:rPr>
        <w:t>]</w:t>
      </w:r>
      <w:r w:rsidR="00A13F08" w:rsidRPr="00DD2AA4">
        <w:rPr>
          <w:iCs/>
          <w:sz w:val="24"/>
        </w:rPr>
        <w:t>。预计</w:t>
      </w:r>
      <w:r w:rsidR="00A13F08" w:rsidRPr="00DD2AA4">
        <w:rPr>
          <w:iCs/>
          <w:sz w:val="24"/>
        </w:rPr>
        <w:t>2017</w:t>
      </w:r>
      <w:r w:rsidR="00A13F08" w:rsidRPr="00DD2AA4">
        <w:rPr>
          <w:iCs/>
          <w:sz w:val="24"/>
        </w:rPr>
        <w:t>年全年中国网络零售市场交易规模有望达</w:t>
      </w:r>
      <w:r w:rsidR="00A13F08" w:rsidRPr="00DD2AA4">
        <w:rPr>
          <w:iCs/>
          <w:sz w:val="24"/>
        </w:rPr>
        <w:t>75693</w:t>
      </w:r>
      <w:r w:rsidR="00A13F08" w:rsidRPr="00DD2AA4">
        <w:rPr>
          <w:iCs/>
          <w:sz w:val="24"/>
        </w:rPr>
        <w:t>亿元</w:t>
      </w:r>
      <w:r w:rsidR="0009303E" w:rsidRPr="00DD2AA4">
        <w:rPr>
          <w:iCs/>
          <w:sz w:val="24"/>
        </w:rPr>
        <w:t>[1]</w:t>
      </w:r>
      <w:r w:rsidR="00A13F08" w:rsidRPr="00DD2AA4">
        <w:rPr>
          <w:iCs/>
          <w:sz w:val="24"/>
        </w:rPr>
        <w:t>。</w:t>
      </w:r>
      <w:r w:rsidR="000D1585" w:rsidRPr="00DD2AA4">
        <w:rPr>
          <w:rFonts w:hint="eastAsia"/>
          <w:iCs/>
          <w:sz w:val="24"/>
        </w:rPr>
        <w:t>自</w:t>
      </w:r>
      <w:r w:rsidR="00646F87" w:rsidRPr="00DD2AA4">
        <w:rPr>
          <w:rFonts w:hint="eastAsia"/>
          <w:iCs/>
          <w:sz w:val="24"/>
        </w:rPr>
        <w:t xml:space="preserve"> </w:t>
      </w:r>
      <w:r w:rsidR="000D1585" w:rsidRPr="00DD2AA4">
        <w:rPr>
          <w:rFonts w:hint="eastAsia"/>
          <w:iCs/>
          <w:sz w:val="24"/>
        </w:rPr>
        <w:t>“互联网</w:t>
      </w:r>
      <w:r w:rsidR="000D1585" w:rsidRPr="00DD2AA4">
        <w:rPr>
          <w:rFonts w:hint="eastAsia"/>
          <w:iCs/>
          <w:sz w:val="24"/>
        </w:rPr>
        <w:t>+</w:t>
      </w:r>
      <w:r w:rsidR="00646F87" w:rsidRPr="00DD2AA4">
        <w:rPr>
          <w:rFonts w:hint="eastAsia"/>
          <w:iCs/>
          <w:sz w:val="24"/>
        </w:rPr>
        <w:t>”</w:t>
      </w:r>
      <w:r w:rsidR="000D1585" w:rsidRPr="00DD2AA4">
        <w:rPr>
          <w:rFonts w:hint="eastAsia"/>
          <w:iCs/>
          <w:sz w:val="24"/>
        </w:rPr>
        <w:t>计划</w:t>
      </w:r>
      <w:r w:rsidR="00646F87" w:rsidRPr="00DD2AA4">
        <w:rPr>
          <w:rFonts w:hint="eastAsia"/>
          <w:iCs/>
          <w:sz w:val="24"/>
        </w:rPr>
        <w:t>启动</w:t>
      </w:r>
      <w:r w:rsidR="000D1585" w:rsidRPr="00DD2AA4">
        <w:rPr>
          <w:rFonts w:hint="eastAsia"/>
          <w:iCs/>
          <w:sz w:val="24"/>
        </w:rPr>
        <w:t>至今，我国</w:t>
      </w:r>
      <w:r w:rsidR="00CA2C65" w:rsidRPr="00DD2AA4">
        <w:rPr>
          <w:rFonts w:hint="eastAsia"/>
          <w:iCs/>
          <w:sz w:val="24"/>
        </w:rPr>
        <w:t>互联网行业</w:t>
      </w:r>
      <w:r w:rsidR="000D1585" w:rsidRPr="00DD2AA4">
        <w:rPr>
          <w:rFonts w:hint="eastAsia"/>
          <w:iCs/>
          <w:sz w:val="24"/>
        </w:rPr>
        <w:t>的形式可谓形势大好，</w:t>
      </w:r>
      <w:r w:rsidR="00A13F08" w:rsidRPr="00DD2AA4">
        <w:rPr>
          <w:rFonts w:hint="eastAsia"/>
          <w:iCs/>
          <w:sz w:val="24"/>
        </w:rPr>
        <w:t>“大众创业，万众创新”以及今年的两会，都显示出了互联网经济在我国</w:t>
      </w:r>
      <w:r w:rsidR="000D1585" w:rsidRPr="00DD2AA4">
        <w:rPr>
          <w:rFonts w:hint="eastAsia"/>
          <w:iCs/>
          <w:sz w:val="24"/>
        </w:rPr>
        <w:t>一片大好的发展形势</w:t>
      </w:r>
      <w:r w:rsidRPr="00DD2AA4">
        <w:rPr>
          <w:rFonts w:hint="eastAsia"/>
          <w:iCs/>
          <w:sz w:val="24"/>
        </w:rPr>
        <w:t>。</w:t>
      </w:r>
    </w:p>
    <w:p w14:paraId="0340FD83" w14:textId="1910ACB4" w:rsidR="000773FF" w:rsidRPr="00664F99" w:rsidRDefault="000773FF" w:rsidP="00DD2AA4">
      <w:pPr>
        <w:ind w:firstLineChars="200" w:firstLine="480"/>
        <w:rPr>
          <w:iCs/>
          <w:sz w:val="24"/>
        </w:rPr>
      </w:pPr>
      <w:r w:rsidRPr="00DD2AA4">
        <w:rPr>
          <w:rFonts w:hint="eastAsia"/>
          <w:iCs/>
          <w:sz w:val="24"/>
        </w:rPr>
        <w:t>国外</w:t>
      </w:r>
      <w:r w:rsidR="00A13F08" w:rsidRPr="00DD2AA4">
        <w:rPr>
          <w:rFonts w:hint="eastAsia"/>
          <w:iCs/>
          <w:sz w:val="24"/>
        </w:rPr>
        <w:t>诸如亚马逊、</w:t>
      </w:r>
      <w:r w:rsidR="00A13F08" w:rsidRPr="00DD2AA4">
        <w:rPr>
          <w:rFonts w:hint="eastAsia"/>
          <w:iCs/>
          <w:sz w:val="24"/>
        </w:rPr>
        <w:t>ebay</w:t>
      </w:r>
      <w:r w:rsidR="00A13F08" w:rsidRPr="00DD2AA4">
        <w:rPr>
          <w:rFonts w:hint="eastAsia"/>
          <w:iCs/>
          <w:sz w:val="24"/>
        </w:rPr>
        <w:t>之类的</w:t>
      </w:r>
      <w:r w:rsidRPr="00DD2AA4">
        <w:rPr>
          <w:rFonts w:hint="eastAsia"/>
          <w:iCs/>
          <w:sz w:val="24"/>
        </w:rPr>
        <w:t>电子</w:t>
      </w:r>
      <w:r w:rsidR="001E2F23" w:rsidRPr="00DD2AA4">
        <w:rPr>
          <w:rFonts w:hint="eastAsia"/>
          <w:iCs/>
          <w:sz w:val="24"/>
        </w:rPr>
        <w:t>网络商务网站起步较早，相关行业准则</w:t>
      </w:r>
      <w:r w:rsidRPr="00DD2AA4">
        <w:rPr>
          <w:rFonts w:hint="eastAsia"/>
          <w:iCs/>
          <w:sz w:val="24"/>
        </w:rPr>
        <w:t>和法律</w:t>
      </w:r>
      <w:r w:rsidR="00A13F08" w:rsidRPr="00DD2AA4">
        <w:rPr>
          <w:rFonts w:hint="eastAsia"/>
          <w:iCs/>
          <w:sz w:val="24"/>
        </w:rPr>
        <w:t>完善较早</w:t>
      </w:r>
      <w:r w:rsidRPr="00DD2AA4">
        <w:rPr>
          <w:rFonts w:hint="eastAsia"/>
          <w:iCs/>
          <w:sz w:val="24"/>
        </w:rPr>
        <w:t>。特别</w:t>
      </w:r>
      <w:r w:rsidR="001E2F23" w:rsidRPr="00DD2AA4">
        <w:rPr>
          <w:iCs/>
          <w:sz w:val="24"/>
        </w:rPr>
        <w:t>是</w:t>
      </w:r>
      <w:r w:rsidR="001E2F23" w:rsidRPr="00DD2AA4">
        <w:rPr>
          <w:rFonts w:hint="eastAsia"/>
          <w:iCs/>
          <w:sz w:val="24"/>
        </w:rPr>
        <w:t>老牌发达国家</w:t>
      </w:r>
      <w:r w:rsidRPr="00DD2AA4">
        <w:rPr>
          <w:iCs/>
          <w:sz w:val="24"/>
        </w:rPr>
        <w:t>更是</w:t>
      </w:r>
      <w:r w:rsidR="00A13F08" w:rsidRPr="00DD2AA4">
        <w:rPr>
          <w:rFonts w:hint="eastAsia"/>
          <w:iCs/>
          <w:sz w:val="24"/>
        </w:rPr>
        <w:t>在之前</w:t>
      </w:r>
      <w:r w:rsidR="001E2F23" w:rsidRPr="00DD2AA4">
        <w:rPr>
          <w:iCs/>
          <w:sz w:val="24"/>
        </w:rPr>
        <w:t>走在我们的前</w:t>
      </w:r>
      <w:r w:rsidR="001E2F23" w:rsidRPr="00DD2AA4">
        <w:rPr>
          <w:rFonts w:hint="eastAsia"/>
          <w:iCs/>
          <w:sz w:val="24"/>
        </w:rPr>
        <w:t>面</w:t>
      </w:r>
      <w:r w:rsidRPr="00DD2AA4">
        <w:rPr>
          <w:iCs/>
          <w:sz w:val="24"/>
        </w:rPr>
        <w:t>。</w:t>
      </w:r>
      <w:r w:rsidR="00A13F08" w:rsidRPr="00DD2AA4">
        <w:rPr>
          <w:rFonts w:hint="eastAsia"/>
          <w:iCs/>
          <w:sz w:val="24"/>
        </w:rPr>
        <w:t>但我国近几年电商规模不断增大，电商销售占比不断增高，相关法律法规不断完善，已和国外相差无几，甚至有过之无不及。从此可以看出，国内的电商市场一片大好，前景广阔</w:t>
      </w:r>
      <w:r w:rsidRPr="00664F99">
        <w:rPr>
          <w:iCs/>
          <w:sz w:val="24"/>
        </w:rPr>
        <w:t>。</w:t>
      </w:r>
    </w:p>
    <w:p w14:paraId="6F4A330C" w14:textId="7823351B" w:rsidR="000773FF" w:rsidRPr="00664F99" w:rsidRDefault="000773FF" w:rsidP="00DD2AA4">
      <w:pPr>
        <w:ind w:firstLineChars="200" w:firstLine="482"/>
        <w:outlineLvl w:val="1"/>
        <w:rPr>
          <w:b/>
          <w:sz w:val="24"/>
        </w:rPr>
      </w:pPr>
      <w:bookmarkStart w:id="4" w:name="_Toc476671204"/>
      <w:r w:rsidRPr="00664F99">
        <w:rPr>
          <w:b/>
          <w:sz w:val="24"/>
        </w:rPr>
        <w:t xml:space="preserve">1.3 </w:t>
      </w:r>
      <w:r w:rsidR="00C707B7">
        <w:rPr>
          <w:b/>
          <w:sz w:val="24"/>
        </w:rPr>
        <w:t>课题</w:t>
      </w:r>
      <w:r w:rsidR="00BA1F88">
        <w:rPr>
          <w:b/>
          <w:sz w:val="24"/>
        </w:rPr>
        <w:t>研究</w:t>
      </w:r>
      <w:r w:rsidR="0037719E" w:rsidRPr="0079469F">
        <w:rPr>
          <w:rFonts w:hint="eastAsia"/>
          <w:b/>
          <w:sz w:val="24"/>
        </w:rPr>
        <w:t>方式</w:t>
      </w:r>
      <w:r w:rsidRPr="00664F99">
        <w:rPr>
          <w:b/>
          <w:sz w:val="24"/>
        </w:rPr>
        <w:t>、技术</w:t>
      </w:r>
      <w:bookmarkEnd w:id="4"/>
      <w:r w:rsidR="00936159">
        <w:rPr>
          <w:rFonts w:hint="eastAsia"/>
          <w:b/>
          <w:sz w:val="24"/>
        </w:rPr>
        <w:t>选型</w:t>
      </w:r>
    </w:p>
    <w:p w14:paraId="0C9556DD" w14:textId="47CB19F9" w:rsidR="000773FF" w:rsidRPr="00664F99" w:rsidRDefault="000773FF" w:rsidP="00DD2AA4">
      <w:pPr>
        <w:ind w:firstLineChars="200" w:firstLine="480"/>
        <w:rPr>
          <w:iCs/>
          <w:sz w:val="24"/>
        </w:rPr>
      </w:pPr>
      <w:r w:rsidRPr="00664F99">
        <w:rPr>
          <w:iCs/>
          <w:sz w:val="24"/>
        </w:rPr>
        <w:t>(1)</w:t>
      </w:r>
      <w:r w:rsidR="0067689B">
        <w:rPr>
          <w:iCs/>
          <w:sz w:val="24"/>
        </w:rPr>
        <w:t>研究</w:t>
      </w:r>
      <w:r w:rsidR="0037719E">
        <w:rPr>
          <w:rFonts w:hint="eastAsia"/>
          <w:iCs/>
          <w:sz w:val="24"/>
        </w:rPr>
        <w:t>方式</w:t>
      </w:r>
      <w:r w:rsidRPr="00664F99">
        <w:rPr>
          <w:iCs/>
          <w:sz w:val="24"/>
        </w:rPr>
        <w:t>：</w:t>
      </w:r>
    </w:p>
    <w:p w14:paraId="58321E4C" w14:textId="00DFFC66" w:rsidR="000773FF" w:rsidRPr="00664F99" w:rsidRDefault="000773FF" w:rsidP="00DD2AA4">
      <w:pPr>
        <w:ind w:firstLineChars="200" w:firstLine="480"/>
        <w:rPr>
          <w:iCs/>
          <w:sz w:val="24"/>
        </w:rPr>
      </w:pPr>
      <w:r>
        <w:rPr>
          <w:rFonts w:hint="eastAsia"/>
          <w:iCs/>
          <w:sz w:val="24"/>
        </w:rPr>
        <w:t>系统通过</w:t>
      </w:r>
      <w:r>
        <w:rPr>
          <w:iCs/>
          <w:sz w:val="24"/>
        </w:rPr>
        <w:t>搭建</w:t>
      </w:r>
      <w:r w:rsidR="00A13F08" w:rsidRPr="00DD2AA4">
        <w:rPr>
          <w:rFonts w:hint="eastAsia"/>
          <w:iCs/>
          <w:sz w:val="24"/>
        </w:rPr>
        <w:t>IntelliJ</w:t>
      </w:r>
      <w:r w:rsidR="00A13F08" w:rsidRPr="00DD2AA4">
        <w:rPr>
          <w:iCs/>
          <w:sz w:val="24"/>
        </w:rPr>
        <w:t xml:space="preserve"> IDEA</w:t>
      </w:r>
      <w:r>
        <w:rPr>
          <w:iCs/>
          <w:sz w:val="24"/>
        </w:rPr>
        <w:t xml:space="preserve"> </w:t>
      </w:r>
      <w:r>
        <w:rPr>
          <w:rFonts w:hint="eastAsia"/>
          <w:iCs/>
          <w:sz w:val="24"/>
        </w:rPr>
        <w:t>+</w:t>
      </w:r>
      <w:r>
        <w:rPr>
          <w:iCs/>
          <w:sz w:val="24"/>
        </w:rPr>
        <w:t xml:space="preserve"> MySQL</w:t>
      </w:r>
      <w:r w:rsidR="00A13F08">
        <w:rPr>
          <w:rFonts w:hint="eastAsia"/>
          <w:iCs/>
          <w:sz w:val="24"/>
        </w:rPr>
        <w:t xml:space="preserve"> DBMS</w:t>
      </w:r>
      <w:r w:rsidRPr="00664F99">
        <w:rPr>
          <w:iCs/>
          <w:sz w:val="24"/>
        </w:rPr>
        <w:t>来开发本系统。</w:t>
      </w:r>
      <w:r w:rsidR="00A30CEC">
        <w:rPr>
          <w:rFonts w:hint="eastAsia"/>
          <w:iCs/>
          <w:sz w:val="24"/>
        </w:rPr>
        <w:t>并结合使用</w:t>
      </w:r>
      <w:r w:rsidR="00A30CEC">
        <w:rPr>
          <w:rFonts w:hint="eastAsia"/>
          <w:iCs/>
          <w:sz w:val="24"/>
        </w:rPr>
        <w:t>nav</w:t>
      </w:r>
      <w:r w:rsidR="00A30CEC">
        <w:rPr>
          <w:iCs/>
          <w:sz w:val="24"/>
        </w:rPr>
        <w:t>i</w:t>
      </w:r>
      <w:r w:rsidR="00A30CEC">
        <w:rPr>
          <w:rFonts w:hint="eastAsia"/>
          <w:iCs/>
          <w:sz w:val="24"/>
        </w:rPr>
        <w:t>cat</w:t>
      </w:r>
      <w:r w:rsidR="00A30CEC">
        <w:rPr>
          <w:rFonts w:hint="eastAsia"/>
          <w:iCs/>
          <w:sz w:val="24"/>
        </w:rPr>
        <w:t>、</w:t>
      </w:r>
      <w:r w:rsidR="00A30CEC">
        <w:rPr>
          <w:rFonts w:hint="eastAsia"/>
          <w:iCs/>
          <w:sz w:val="24"/>
        </w:rPr>
        <w:t>chrome</w:t>
      </w:r>
      <w:r w:rsidR="00A30CEC">
        <w:rPr>
          <w:rFonts w:hint="eastAsia"/>
          <w:iCs/>
          <w:sz w:val="24"/>
        </w:rPr>
        <w:t>、</w:t>
      </w:r>
      <w:r w:rsidR="00A30CEC">
        <w:rPr>
          <w:rFonts w:hint="eastAsia"/>
          <w:iCs/>
          <w:sz w:val="24"/>
        </w:rPr>
        <w:t>git</w:t>
      </w:r>
      <w:r w:rsidR="00A30CEC">
        <w:rPr>
          <w:rFonts w:hint="eastAsia"/>
          <w:iCs/>
          <w:sz w:val="24"/>
        </w:rPr>
        <w:t>、</w:t>
      </w:r>
      <w:r w:rsidR="00A30CEC">
        <w:rPr>
          <w:rFonts w:hint="eastAsia"/>
          <w:iCs/>
          <w:sz w:val="24"/>
        </w:rPr>
        <w:t>npp</w:t>
      </w:r>
      <w:r w:rsidR="00A30CEC">
        <w:rPr>
          <w:rFonts w:hint="eastAsia"/>
          <w:iCs/>
          <w:sz w:val="24"/>
        </w:rPr>
        <w:t>等工具辅助开发。</w:t>
      </w:r>
    </w:p>
    <w:p w14:paraId="15C1246D" w14:textId="772B8D77" w:rsidR="000773FF" w:rsidRPr="00664F99" w:rsidRDefault="000773FF" w:rsidP="00DD2AA4">
      <w:pPr>
        <w:ind w:firstLineChars="200" w:firstLine="480"/>
        <w:rPr>
          <w:iCs/>
          <w:sz w:val="24"/>
        </w:rPr>
      </w:pPr>
      <w:r w:rsidRPr="00664F99">
        <w:rPr>
          <w:iCs/>
          <w:sz w:val="24"/>
        </w:rPr>
        <w:t>(2)</w:t>
      </w:r>
      <w:r w:rsidR="00D34D9A">
        <w:rPr>
          <w:iCs/>
          <w:sz w:val="24"/>
        </w:rPr>
        <w:t>技术</w:t>
      </w:r>
      <w:r w:rsidR="00D34D9A">
        <w:rPr>
          <w:rFonts w:hint="eastAsia"/>
          <w:iCs/>
          <w:sz w:val="24"/>
        </w:rPr>
        <w:t>选型</w:t>
      </w:r>
      <w:r w:rsidRPr="00664F99">
        <w:rPr>
          <w:iCs/>
          <w:sz w:val="24"/>
        </w:rPr>
        <w:t>：</w:t>
      </w:r>
    </w:p>
    <w:p w14:paraId="2D9F22C5" w14:textId="79E78577" w:rsidR="000773FF" w:rsidRPr="00664F99" w:rsidRDefault="00A13F08" w:rsidP="00DD2AA4">
      <w:pPr>
        <w:ind w:firstLineChars="200" w:firstLine="480"/>
        <w:rPr>
          <w:iCs/>
          <w:sz w:val="24"/>
        </w:rPr>
      </w:pPr>
      <w:r>
        <w:rPr>
          <w:iCs/>
          <w:sz w:val="24"/>
        </w:rPr>
        <w:t>本系统</w:t>
      </w:r>
      <w:r>
        <w:rPr>
          <w:rFonts w:hint="eastAsia"/>
          <w:iCs/>
          <w:sz w:val="24"/>
        </w:rPr>
        <w:t>采用</w:t>
      </w:r>
      <w:r w:rsidR="000773FF" w:rsidRPr="00664F99">
        <w:rPr>
          <w:iCs/>
          <w:sz w:val="24"/>
        </w:rPr>
        <w:t>B/S(Browser/server</w:t>
      </w:r>
      <w:r w:rsidR="000773FF" w:rsidRPr="00664F99">
        <w:rPr>
          <w:iCs/>
          <w:sz w:val="24"/>
        </w:rPr>
        <w:t>，浏览器</w:t>
      </w:r>
      <w:r w:rsidR="000773FF" w:rsidRPr="00664F99">
        <w:rPr>
          <w:iCs/>
          <w:sz w:val="24"/>
        </w:rPr>
        <w:t>/</w:t>
      </w:r>
      <w:r w:rsidR="000773FF" w:rsidRPr="00664F99">
        <w:rPr>
          <w:iCs/>
          <w:sz w:val="24"/>
        </w:rPr>
        <w:t>服务器</w:t>
      </w:r>
      <w:r w:rsidR="000773FF" w:rsidRPr="00664F99">
        <w:rPr>
          <w:iCs/>
          <w:sz w:val="24"/>
        </w:rPr>
        <w:t>)</w:t>
      </w:r>
      <w:r w:rsidR="000773FF" w:rsidRPr="00664F99">
        <w:rPr>
          <w:iCs/>
          <w:sz w:val="24"/>
        </w:rPr>
        <w:t>体系结构，</w:t>
      </w:r>
      <w:r>
        <w:rPr>
          <w:rFonts w:hint="eastAsia"/>
          <w:iCs/>
          <w:sz w:val="24"/>
        </w:rPr>
        <w:t>代码采用</w:t>
      </w:r>
      <w:r>
        <w:rPr>
          <w:rFonts w:hint="eastAsia"/>
          <w:iCs/>
          <w:sz w:val="24"/>
        </w:rPr>
        <w:t>MVC+</w:t>
      </w:r>
      <w:r>
        <w:rPr>
          <w:rFonts w:hint="eastAsia"/>
          <w:iCs/>
          <w:sz w:val="24"/>
        </w:rPr>
        <w:t>三层架构的架构模式开发，</w:t>
      </w:r>
      <w:r>
        <w:rPr>
          <w:iCs/>
          <w:sz w:val="24"/>
        </w:rPr>
        <w:t>这种模式采用</w:t>
      </w:r>
      <w:r>
        <w:rPr>
          <w:rFonts w:hint="eastAsia"/>
          <w:iCs/>
          <w:sz w:val="24"/>
        </w:rPr>
        <w:t>HTTP</w:t>
      </w:r>
      <w:r>
        <w:rPr>
          <w:iCs/>
          <w:sz w:val="24"/>
        </w:rPr>
        <w:t>标准</w:t>
      </w:r>
      <w:r w:rsidR="000773FF" w:rsidRPr="00664F99">
        <w:rPr>
          <w:iCs/>
          <w:sz w:val="24"/>
        </w:rPr>
        <w:t>协议和</w:t>
      </w:r>
      <w:r>
        <w:rPr>
          <w:rFonts w:hint="eastAsia"/>
          <w:iCs/>
          <w:sz w:val="24"/>
        </w:rPr>
        <w:t>SERVLET+JSP</w:t>
      </w:r>
      <w:r w:rsidR="000773FF" w:rsidRPr="00664F99">
        <w:rPr>
          <w:iCs/>
          <w:sz w:val="24"/>
        </w:rPr>
        <w:t>技术，</w:t>
      </w:r>
      <w:r>
        <w:rPr>
          <w:rFonts w:hint="eastAsia"/>
          <w:iCs/>
          <w:sz w:val="24"/>
        </w:rPr>
        <w:t>因为使用</w:t>
      </w:r>
      <w:r>
        <w:rPr>
          <w:rFonts w:hint="eastAsia"/>
          <w:iCs/>
          <w:sz w:val="24"/>
        </w:rPr>
        <w:t>JAVA</w:t>
      </w:r>
      <w:r>
        <w:rPr>
          <w:rFonts w:hint="eastAsia"/>
          <w:iCs/>
          <w:sz w:val="24"/>
        </w:rPr>
        <w:t>开发，</w:t>
      </w:r>
      <w:r w:rsidRPr="00A13F08">
        <w:rPr>
          <w:iCs/>
          <w:sz w:val="24"/>
        </w:rPr>
        <w:t>Write Once,Run Anywhere</w:t>
      </w:r>
      <w:r>
        <w:rPr>
          <w:rFonts w:hint="eastAsia"/>
          <w:iCs/>
          <w:sz w:val="24"/>
        </w:rPr>
        <w:t>，一次编译到处运行的特性，可以使得程序</w:t>
      </w:r>
      <w:r w:rsidR="000773FF" w:rsidRPr="00664F99">
        <w:rPr>
          <w:iCs/>
          <w:sz w:val="24"/>
        </w:rPr>
        <w:t>能够</w:t>
      </w:r>
      <w:r w:rsidR="000D1585">
        <w:rPr>
          <w:iCs/>
          <w:sz w:val="24"/>
        </w:rPr>
        <w:t>在任何硬件平台和软件环境下良好的运行。本系统采用当今社会</w:t>
      </w:r>
      <w:r w:rsidR="000D1585">
        <w:rPr>
          <w:rFonts w:hint="eastAsia"/>
          <w:iCs/>
          <w:sz w:val="24"/>
        </w:rPr>
        <w:t>采用极为广泛</w:t>
      </w:r>
      <w:r w:rsidR="000773FF" w:rsidRPr="00664F99">
        <w:rPr>
          <w:iCs/>
          <w:sz w:val="24"/>
        </w:rPr>
        <w:t>的</w:t>
      </w:r>
      <w:r w:rsidR="000773FF" w:rsidRPr="00664F99">
        <w:rPr>
          <w:iCs/>
          <w:sz w:val="24"/>
        </w:rPr>
        <w:t>S</w:t>
      </w:r>
      <w:r w:rsidR="000773FF">
        <w:rPr>
          <w:iCs/>
          <w:sz w:val="24"/>
        </w:rPr>
        <w:t>SH</w:t>
      </w:r>
      <w:r w:rsidR="000773FF" w:rsidRPr="00664F99">
        <w:rPr>
          <w:iCs/>
          <w:sz w:val="24"/>
        </w:rPr>
        <w:t>（即</w:t>
      </w:r>
      <w:r w:rsidR="000773FF" w:rsidRPr="00664F99">
        <w:rPr>
          <w:iCs/>
          <w:sz w:val="24"/>
        </w:rPr>
        <w:t>Struts2</w:t>
      </w:r>
      <w:r w:rsidR="000773FF" w:rsidRPr="00664F99">
        <w:rPr>
          <w:iCs/>
          <w:sz w:val="24"/>
        </w:rPr>
        <w:t>、</w:t>
      </w:r>
      <w:r w:rsidR="000773FF" w:rsidRPr="00664F99">
        <w:rPr>
          <w:iCs/>
          <w:sz w:val="24"/>
        </w:rPr>
        <w:t>Spring</w:t>
      </w:r>
      <w:r w:rsidR="000773FF">
        <w:rPr>
          <w:rFonts w:hint="eastAsia"/>
          <w:iCs/>
          <w:sz w:val="24"/>
        </w:rPr>
        <w:t>、</w:t>
      </w:r>
      <w:r w:rsidR="000773FF" w:rsidRPr="00664F99">
        <w:rPr>
          <w:iCs/>
          <w:sz w:val="24"/>
        </w:rPr>
        <w:t>Hibernate</w:t>
      </w:r>
      <w:r w:rsidR="000773FF" w:rsidRPr="00664F99">
        <w:rPr>
          <w:iCs/>
          <w:sz w:val="24"/>
        </w:rPr>
        <w:t>）框架技术开发一个性能</w:t>
      </w:r>
      <w:r w:rsidR="00CC4966">
        <w:rPr>
          <w:rFonts w:hint="eastAsia"/>
          <w:iCs/>
          <w:sz w:val="24"/>
        </w:rPr>
        <w:t>可靠</w:t>
      </w:r>
      <w:r w:rsidR="00CC4966">
        <w:rPr>
          <w:iCs/>
          <w:sz w:val="24"/>
        </w:rPr>
        <w:t>、</w:t>
      </w:r>
      <w:r w:rsidR="000773FF" w:rsidRPr="00664F99">
        <w:rPr>
          <w:iCs/>
          <w:sz w:val="24"/>
        </w:rPr>
        <w:t>扩展性强</w:t>
      </w:r>
      <w:r w:rsidR="00CC4966">
        <w:rPr>
          <w:rFonts w:hint="eastAsia"/>
          <w:iCs/>
          <w:sz w:val="24"/>
        </w:rPr>
        <w:t>、可维护</w:t>
      </w:r>
      <w:r w:rsidR="000773FF" w:rsidRPr="00664F99">
        <w:rPr>
          <w:iCs/>
          <w:sz w:val="24"/>
        </w:rPr>
        <w:t>和安全的</w:t>
      </w:r>
      <w:r w:rsidR="000773FF">
        <w:rPr>
          <w:iCs/>
          <w:sz w:val="24"/>
        </w:rPr>
        <w:t>网上商城系统</w:t>
      </w:r>
      <w:r w:rsidR="000773FF" w:rsidRPr="00664F99">
        <w:rPr>
          <w:iCs/>
          <w:sz w:val="24"/>
        </w:rPr>
        <w:t>。</w:t>
      </w:r>
    </w:p>
    <w:p w14:paraId="4D05A9BF" w14:textId="77777777" w:rsidR="000773FF" w:rsidRPr="00664F99" w:rsidRDefault="000773FF" w:rsidP="000773FF">
      <w:pPr>
        <w:spacing w:line="360" w:lineRule="auto"/>
        <w:ind w:firstLineChars="200" w:firstLine="482"/>
        <w:outlineLvl w:val="1"/>
        <w:rPr>
          <w:b/>
          <w:sz w:val="24"/>
        </w:rPr>
      </w:pPr>
      <w:bookmarkStart w:id="5" w:name="_Toc476671205"/>
      <w:r w:rsidRPr="00664F99">
        <w:rPr>
          <w:b/>
          <w:sz w:val="24"/>
        </w:rPr>
        <w:t xml:space="preserve">1.4 </w:t>
      </w:r>
      <w:r w:rsidRPr="00664F99">
        <w:rPr>
          <w:b/>
          <w:sz w:val="24"/>
        </w:rPr>
        <w:t>本文研究内容</w:t>
      </w:r>
      <w:bookmarkEnd w:id="5"/>
    </w:p>
    <w:p w14:paraId="6D4DD77B" w14:textId="38C0B0D1" w:rsidR="000773FF" w:rsidRPr="00664F99" w:rsidRDefault="000773FF" w:rsidP="00DD2AA4">
      <w:pPr>
        <w:ind w:firstLineChars="200" w:firstLine="480"/>
        <w:rPr>
          <w:iCs/>
          <w:sz w:val="24"/>
        </w:rPr>
      </w:pPr>
      <w:r w:rsidRPr="00664F99">
        <w:rPr>
          <w:iCs/>
          <w:sz w:val="24"/>
        </w:rPr>
        <w:t>本文主要分为六个</w:t>
      </w:r>
      <w:r w:rsidR="00F449E3">
        <w:rPr>
          <w:rFonts w:hint="eastAsia"/>
          <w:iCs/>
          <w:sz w:val="24"/>
        </w:rPr>
        <w:t>部分进行阐述</w:t>
      </w:r>
      <w:r w:rsidRPr="00664F99">
        <w:rPr>
          <w:iCs/>
          <w:sz w:val="24"/>
        </w:rPr>
        <w:t>，第一部分为前言，主要介绍</w:t>
      </w:r>
      <w:r w:rsidR="00F449E3">
        <w:rPr>
          <w:rFonts w:hint="eastAsia"/>
          <w:iCs/>
          <w:sz w:val="24"/>
        </w:rPr>
        <w:t>说明</w:t>
      </w:r>
      <w:r w:rsidRPr="00664F99">
        <w:rPr>
          <w:iCs/>
          <w:sz w:val="24"/>
        </w:rPr>
        <w:t>了课题</w:t>
      </w:r>
      <w:r w:rsidR="005C24CB">
        <w:rPr>
          <w:iCs/>
          <w:sz w:val="24"/>
        </w:rPr>
        <w:t>研究</w:t>
      </w:r>
      <w:r w:rsidR="00A868B0">
        <w:rPr>
          <w:rFonts w:hint="eastAsia"/>
          <w:iCs/>
          <w:sz w:val="24"/>
        </w:rPr>
        <w:t>社会现状</w:t>
      </w:r>
      <w:r w:rsidRPr="00664F99">
        <w:rPr>
          <w:iCs/>
          <w:sz w:val="24"/>
        </w:rPr>
        <w:t>、</w:t>
      </w:r>
      <w:r w:rsidR="005C24CB">
        <w:rPr>
          <w:rFonts w:hint="eastAsia"/>
          <w:iCs/>
          <w:sz w:val="24"/>
        </w:rPr>
        <w:t>时代意义</w:t>
      </w:r>
      <w:r w:rsidR="00F220A9">
        <w:rPr>
          <w:iCs/>
          <w:sz w:val="24"/>
        </w:rPr>
        <w:t>、课题的研究</w:t>
      </w:r>
      <w:r w:rsidR="0037719E">
        <w:rPr>
          <w:rFonts w:hint="eastAsia"/>
          <w:iCs/>
          <w:sz w:val="24"/>
        </w:rPr>
        <w:t>方式</w:t>
      </w:r>
      <w:r w:rsidRPr="00664F99">
        <w:rPr>
          <w:iCs/>
          <w:sz w:val="24"/>
        </w:rPr>
        <w:t>、技术</w:t>
      </w:r>
      <w:r w:rsidR="00F220A9">
        <w:rPr>
          <w:rFonts w:hint="eastAsia"/>
          <w:iCs/>
          <w:sz w:val="24"/>
        </w:rPr>
        <w:t>选型</w:t>
      </w:r>
      <w:r w:rsidRPr="00664F99">
        <w:rPr>
          <w:iCs/>
          <w:sz w:val="24"/>
        </w:rPr>
        <w:t>以及本文研究的主要内容等。</w:t>
      </w:r>
    </w:p>
    <w:p w14:paraId="5E507461" w14:textId="7781B62F" w:rsidR="000773FF" w:rsidRPr="00664F99" w:rsidRDefault="000773FF" w:rsidP="00DD2AA4">
      <w:pPr>
        <w:ind w:firstLineChars="200" w:firstLine="480"/>
        <w:rPr>
          <w:iCs/>
          <w:sz w:val="24"/>
        </w:rPr>
      </w:pPr>
      <w:r w:rsidRPr="00664F99">
        <w:rPr>
          <w:iCs/>
          <w:sz w:val="24"/>
        </w:rPr>
        <w:t>第二部分是相关技术的介绍，主要介绍了</w:t>
      </w:r>
      <w:r w:rsidRPr="00664F99">
        <w:rPr>
          <w:iCs/>
          <w:sz w:val="24"/>
        </w:rPr>
        <w:t>JSP</w:t>
      </w:r>
      <w:r>
        <w:rPr>
          <w:rFonts w:hint="eastAsia"/>
          <w:iCs/>
          <w:sz w:val="24"/>
        </w:rPr>
        <w:t>、</w:t>
      </w:r>
      <w:r w:rsidR="00CC4966" w:rsidRPr="00DD2AA4">
        <w:rPr>
          <w:rFonts w:hint="eastAsia"/>
          <w:iCs/>
          <w:sz w:val="24"/>
        </w:rPr>
        <w:t>IntelliJ</w:t>
      </w:r>
      <w:r w:rsidR="00CC4966" w:rsidRPr="00DD2AA4">
        <w:rPr>
          <w:iCs/>
          <w:sz w:val="24"/>
        </w:rPr>
        <w:t xml:space="preserve"> IDEA</w:t>
      </w:r>
      <w:r>
        <w:rPr>
          <w:rFonts w:hint="eastAsia"/>
          <w:iCs/>
          <w:sz w:val="24"/>
        </w:rPr>
        <w:t>、</w:t>
      </w:r>
      <w:r w:rsidRPr="00664F99">
        <w:rPr>
          <w:iCs/>
          <w:sz w:val="24"/>
        </w:rPr>
        <w:t>Tomcat</w:t>
      </w:r>
      <w:r>
        <w:rPr>
          <w:rFonts w:hint="eastAsia"/>
          <w:iCs/>
          <w:sz w:val="24"/>
        </w:rPr>
        <w:t>、</w:t>
      </w:r>
      <w:r w:rsidRPr="00664F99">
        <w:rPr>
          <w:iCs/>
          <w:sz w:val="24"/>
        </w:rPr>
        <w:t>Struts2</w:t>
      </w:r>
      <w:r>
        <w:rPr>
          <w:rFonts w:hint="eastAsia"/>
          <w:iCs/>
          <w:sz w:val="24"/>
        </w:rPr>
        <w:t>、</w:t>
      </w:r>
      <w:r w:rsidRPr="00664F99">
        <w:rPr>
          <w:iCs/>
          <w:sz w:val="24"/>
        </w:rPr>
        <w:t xml:space="preserve"> Hibernate</w:t>
      </w:r>
      <w:r w:rsidRPr="00664F99">
        <w:rPr>
          <w:iCs/>
          <w:sz w:val="24"/>
        </w:rPr>
        <w:t>框架和</w:t>
      </w:r>
      <w:r>
        <w:rPr>
          <w:iCs/>
          <w:sz w:val="24"/>
        </w:rPr>
        <w:t>MySQL</w:t>
      </w:r>
      <w:r w:rsidRPr="00664F99">
        <w:rPr>
          <w:iCs/>
          <w:sz w:val="24"/>
        </w:rPr>
        <w:t>数据库。</w:t>
      </w:r>
    </w:p>
    <w:p w14:paraId="4F8DA041" w14:textId="47420AFE" w:rsidR="000773FF" w:rsidRPr="00664F99" w:rsidRDefault="00F449E3" w:rsidP="00DD2AA4">
      <w:pPr>
        <w:ind w:firstLineChars="200" w:firstLine="480"/>
        <w:rPr>
          <w:iCs/>
          <w:sz w:val="24"/>
        </w:rPr>
      </w:pPr>
      <w:r>
        <w:rPr>
          <w:iCs/>
          <w:sz w:val="24"/>
        </w:rPr>
        <w:t>第三部分</w:t>
      </w:r>
      <w:r>
        <w:rPr>
          <w:rFonts w:hint="eastAsia"/>
          <w:iCs/>
          <w:sz w:val="24"/>
        </w:rPr>
        <w:t>是</w:t>
      </w:r>
      <w:r w:rsidR="000773FF" w:rsidRPr="00664F99">
        <w:rPr>
          <w:iCs/>
          <w:sz w:val="24"/>
        </w:rPr>
        <w:t>系统分析，</w:t>
      </w:r>
      <w:r w:rsidR="009225B3">
        <w:rPr>
          <w:rFonts w:hint="eastAsia"/>
          <w:iCs/>
          <w:sz w:val="24"/>
        </w:rPr>
        <w:t>对本设计的选题、功能、应用场景等进行浅要分析。</w:t>
      </w:r>
    </w:p>
    <w:p w14:paraId="0749B07D" w14:textId="7A3C3194" w:rsidR="000773FF" w:rsidRPr="00664F99" w:rsidRDefault="000773FF" w:rsidP="00DD2AA4">
      <w:pPr>
        <w:ind w:firstLineChars="200" w:firstLine="480"/>
        <w:rPr>
          <w:iCs/>
          <w:sz w:val="24"/>
        </w:rPr>
      </w:pPr>
      <w:r w:rsidRPr="00664F99">
        <w:rPr>
          <w:iCs/>
          <w:sz w:val="24"/>
        </w:rPr>
        <w:t>第四部分是系统设计，</w:t>
      </w:r>
      <w:r w:rsidR="0066544D">
        <w:rPr>
          <w:rFonts w:hint="eastAsia"/>
          <w:iCs/>
          <w:sz w:val="24"/>
        </w:rPr>
        <w:t>针对系统分析所得具体功能模块进行设计、包含系统的架构设计以及数据库设计等。</w:t>
      </w:r>
    </w:p>
    <w:p w14:paraId="31045AD7" w14:textId="7B5BA4B2" w:rsidR="000773FF" w:rsidRPr="00664F99" w:rsidRDefault="000773FF" w:rsidP="00DD2AA4">
      <w:pPr>
        <w:ind w:firstLineChars="200" w:firstLine="480"/>
        <w:rPr>
          <w:iCs/>
          <w:sz w:val="24"/>
        </w:rPr>
      </w:pPr>
      <w:r w:rsidRPr="00664F99">
        <w:rPr>
          <w:iCs/>
          <w:sz w:val="24"/>
        </w:rPr>
        <w:t>第五部分是系统设计的细节，</w:t>
      </w:r>
      <w:r w:rsidR="00BB57CD">
        <w:rPr>
          <w:rFonts w:hint="eastAsia"/>
          <w:iCs/>
          <w:sz w:val="24"/>
        </w:rPr>
        <w:t>针对系统一些主要模块及其实现做出简要说明</w:t>
      </w:r>
      <w:r w:rsidRPr="00664F99">
        <w:rPr>
          <w:iCs/>
          <w:sz w:val="24"/>
        </w:rPr>
        <w:t>。</w:t>
      </w:r>
    </w:p>
    <w:p w14:paraId="0F1DC320" w14:textId="49A0E1D2" w:rsidR="000773FF" w:rsidRPr="00664F99" w:rsidRDefault="00F449E3" w:rsidP="00DD2AA4">
      <w:pPr>
        <w:ind w:firstLineChars="200" w:firstLine="480"/>
        <w:rPr>
          <w:iCs/>
          <w:sz w:val="24"/>
        </w:rPr>
      </w:pPr>
      <w:r>
        <w:rPr>
          <w:iCs/>
          <w:sz w:val="24"/>
        </w:rPr>
        <w:t>第六部分</w:t>
      </w:r>
      <w:r>
        <w:rPr>
          <w:rFonts w:hint="eastAsia"/>
          <w:iCs/>
          <w:sz w:val="24"/>
        </w:rPr>
        <w:t>是</w:t>
      </w:r>
      <w:r w:rsidR="000773FF" w:rsidRPr="00664F99">
        <w:rPr>
          <w:iCs/>
          <w:sz w:val="24"/>
        </w:rPr>
        <w:t>系统测试，</w:t>
      </w:r>
      <w:r w:rsidR="00B124E5">
        <w:rPr>
          <w:rFonts w:hint="eastAsia"/>
          <w:iCs/>
          <w:sz w:val="24"/>
        </w:rPr>
        <w:t>对系统的最后测试</w:t>
      </w:r>
      <w:r w:rsidR="00DE02AC">
        <w:rPr>
          <w:rFonts w:hint="eastAsia"/>
          <w:iCs/>
          <w:sz w:val="24"/>
        </w:rPr>
        <w:t>使用的测试方法以及测试用例做出罗列</w:t>
      </w:r>
      <w:r w:rsidR="000773FF" w:rsidRPr="00664F99">
        <w:rPr>
          <w:iCs/>
          <w:sz w:val="24"/>
        </w:rPr>
        <w:t>。</w:t>
      </w:r>
    </w:p>
    <w:p w14:paraId="03D34E03" w14:textId="0FCCB81C" w:rsidR="000773FF" w:rsidRPr="00664F99" w:rsidRDefault="00F449E3" w:rsidP="00DD2AA4">
      <w:pPr>
        <w:ind w:firstLineChars="200" w:firstLine="480"/>
        <w:rPr>
          <w:iCs/>
          <w:sz w:val="24"/>
        </w:rPr>
      </w:pPr>
      <w:r>
        <w:rPr>
          <w:iCs/>
          <w:sz w:val="24"/>
        </w:rPr>
        <w:t>第七部分</w:t>
      </w:r>
      <w:r>
        <w:rPr>
          <w:rFonts w:hint="eastAsia"/>
          <w:iCs/>
          <w:sz w:val="24"/>
        </w:rPr>
        <w:t>是</w:t>
      </w:r>
      <w:r w:rsidR="00A808F9">
        <w:rPr>
          <w:rFonts w:hint="eastAsia"/>
          <w:iCs/>
          <w:sz w:val="24"/>
        </w:rPr>
        <w:t>最终总结</w:t>
      </w:r>
      <w:r w:rsidR="000773FF" w:rsidRPr="00664F99">
        <w:rPr>
          <w:iCs/>
          <w:sz w:val="24"/>
        </w:rPr>
        <w:t>，</w:t>
      </w:r>
      <w:r w:rsidR="00A808F9">
        <w:rPr>
          <w:rFonts w:hint="eastAsia"/>
          <w:iCs/>
          <w:sz w:val="24"/>
        </w:rPr>
        <w:t>针对本系统开发期间遇到的问题以及系统的优缺点进行总结，以期提高</w:t>
      </w:r>
      <w:r w:rsidR="000773FF" w:rsidRPr="00664F99">
        <w:rPr>
          <w:iCs/>
          <w:sz w:val="24"/>
        </w:rPr>
        <w:t>。</w:t>
      </w:r>
    </w:p>
    <w:p w14:paraId="5C648315" w14:textId="77777777" w:rsidR="000773FF" w:rsidRPr="00664F99" w:rsidRDefault="000773FF" w:rsidP="000773FF">
      <w:pPr>
        <w:spacing w:line="360" w:lineRule="auto"/>
        <w:ind w:firstLineChars="200" w:firstLine="480"/>
        <w:rPr>
          <w:iCs/>
          <w:sz w:val="24"/>
        </w:rPr>
      </w:pPr>
      <w:r w:rsidRPr="00664F99">
        <w:rPr>
          <w:iCs/>
          <w:sz w:val="24"/>
        </w:rPr>
        <w:br w:type="page"/>
      </w:r>
    </w:p>
    <w:p w14:paraId="1705AD19" w14:textId="77777777" w:rsidR="000773FF" w:rsidRPr="008B3830" w:rsidRDefault="000773FF" w:rsidP="008B3830">
      <w:pPr>
        <w:spacing w:line="360" w:lineRule="auto"/>
        <w:outlineLvl w:val="0"/>
        <w:rPr>
          <w:rFonts w:ascii="黑体" w:eastAsia="黑体" w:hAnsi="黑体"/>
          <w:b/>
          <w:bCs/>
          <w:sz w:val="24"/>
        </w:rPr>
      </w:pPr>
      <w:bookmarkStart w:id="6" w:name="_Toc476671206"/>
      <w:r w:rsidRPr="008B3830">
        <w:rPr>
          <w:rFonts w:ascii="黑体" w:eastAsia="黑体" w:hAnsi="黑体"/>
          <w:b/>
          <w:bCs/>
          <w:sz w:val="24"/>
        </w:rPr>
        <w:lastRenderedPageBreak/>
        <w:t>2</w:t>
      </w:r>
      <w:bookmarkStart w:id="7" w:name="_Toc355647585"/>
      <w:r w:rsidRPr="008B3830">
        <w:rPr>
          <w:rFonts w:ascii="黑体" w:eastAsia="黑体" w:hAnsi="黑体"/>
          <w:b/>
          <w:bCs/>
          <w:sz w:val="24"/>
        </w:rPr>
        <w:t xml:space="preserve"> 相关技术简介</w:t>
      </w:r>
      <w:bookmarkEnd w:id="6"/>
      <w:bookmarkEnd w:id="7"/>
    </w:p>
    <w:p w14:paraId="4FCE6435" w14:textId="77777777" w:rsidR="000773FF" w:rsidRPr="00664F99" w:rsidRDefault="000773FF" w:rsidP="000773FF">
      <w:pPr>
        <w:spacing w:line="360" w:lineRule="auto"/>
        <w:ind w:firstLineChars="200" w:firstLine="482"/>
        <w:outlineLvl w:val="1"/>
        <w:rPr>
          <w:b/>
          <w:sz w:val="24"/>
        </w:rPr>
      </w:pPr>
      <w:bookmarkStart w:id="8" w:name="_Toc355647586"/>
      <w:bookmarkStart w:id="9" w:name="_Toc476671207"/>
      <w:r w:rsidRPr="00664F99">
        <w:rPr>
          <w:b/>
          <w:sz w:val="24"/>
        </w:rPr>
        <w:t>2.1 Jsp</w:t>
      </w:r>
      <w:r w:rsidRPr="00664F99">
        <w:rPr>
          <w:b/>
          <w:sz w:val="24"/>
        </w:rPr>
        <w:t>技术介绍</w:t>
      </w:r>
      <w:bookmarkEnd w:id="8"/>
      <w:bookmarkEnd w:id="9"/>
    </w:p>
    <w:p w14:paraId="3BE73413" w14:textId="5C41E7FE" w:rsidR="000773FF" w:rsidRPr="00664F99" w:rsidRDefault="000773FF" w:rsidP="000773FF">
      <w:pPr>
        <w:spacing w:line="360" w:lineRule="auto"/>
        <w:ind w:firstLineChars="200" w:firstLine="480"/>
        <w:rPr>
          <w:iCs/>
          <w:sz w:val="24"/>
        </w:rPr>
      </w:pPr>
      <w:r w:rsidRPr="00664F99">
        <w:rPr>
          <w:iCs/>
          <w:sz w:val="24"/>
        </w:rPr>
        <w:t>JSP</w:t>
      </w:r>
      <w:r w:rsidRPr="00664F99">
        <w:rPr>
          <w:iCs/>
          <w:sz w:val="24"/>
        </w:rPr>
        <w:t>是</w:t>
      </w:r>
      <w:r w:rsidR="00CC4966">
        <w:rPr>
          <w:rFonts w:hint="eastAsia"/>
          <w:iCs/>
          <w:sz w:val="24"/>
        </w:rPr>
        <w:t>一种历史悠久的</w:t>
      </w:r>
      <w:r w:rsidR="00CC4966">
        <w:rPr>
          <w:rFonts w:hint="eastAsia"/>
          <w:iCs/>
          <w:sz w:val="24"/>
        </w:rPr>
        <w:t>Java</w:t>
      </w:r>
      <w:r w:rsidR="00CC4966">
        <w:rPr>
          <w:rFonts w:hint="eastAsia"/>
          <w:iCs/>
          <w:sz w:val="24"/>
        </w:rPr>
        <w:t>模板语言，可以将</w:t>
      </w:r>
      <w:r w:rsidR="00CC4966">
        <w:rPr>
          <w:rFonts w:hint="eastAsia"/>
          <w:iCs/>
          <w:sz w:val="24"/>
        </w:rPr>
        <w:t>Java</w:t>
      </w:r>
      <w:r w:rsidR="00CC4966">
        <w:rPr>
          <w:rFonts w:hint="eastAsia"/>
          <w:iCs/>
          <w:sz w:val="24"/>
        </w:rPr>
        <w:t>代码嵌入</w:t>
      </w:r>
      <w:r w:rsidR="00CC4966">
        <w:rPr>
          <w:rFonts w:hint="eastAsia"/>
          <w:iCs/>
          <w:sz w:val="24"/>
        </w:rPr>
        <w:t>HTML</w:t>
      </w:r>
      <w:r w:rsidR="00CC4966">
        <w:rPr>
          <w:rFonts w:hint="eastAsia"/>
          <w:iCs/>
          <w:sz w:val="24"/>
        </w:rPr>
        <w:t>页面中，在用户请求服务器时动态生成</w:t>
      </w:r>
      <w:r w:rsidR="00CC4966">
        <w:rPr>
          <w:rFonts w:hint="eastAsia"/>
          <w:iCs/>
          <w:sz w:val="24"/>
        </w:rPr>
        <w:t>HTML</w:t>
      </w:r>
      <w:r w:rsidR="00CC4966">
        <w:rPr>
          <w:rFonts w:hint="eastAsia"/>
          <w:iCs/>
          <w:sz w:val="24"/>
        </w:rPr>
        <w:t>标签。可以极大减少</w:t>
      </w:r>
      <w:r w:rsidR="00CC4966">
        <w:rPr>
          <w:rFonts w:hint="eastAsia"/>
          <w:iCs/>
          <w:sz w:val="24"/>
        </w:rPr>
        <w:t>HTML</w:t>
      </w:r>
      <w:r w:rsidR="00CC4966">
        <w:rPr>
          <w:rFonts w:hint="eastAsia"/>
          <w:iCs/>
          <w:sz w:val="24"/>
        </w:rPr>
        <w:t>页面编写的工作量。也可以更加灵活的处理后台数据，搭配</w:t>
      </w:r>
      <w:r w:rsidR="00CC4966">
        <w:rPr>
          <w:rFonts w:hint="eastAsia"/>
          <w:iCs/>
          <w:sz w:val="24"/>
        </w:rPr>
        <w:t>Jsp</w:t>
      </w:r>
      <w:r w:rsidR="00CC4966">
        <w:rPr>
          <w:rFonts w:hint="eastAsia"/>
          <w:iCs/>
          <w:sz w:val="24"/>
        </w:rPr>
        <w:t>自带的标签库，更是可以更加便捷的渲染后台数据。</w:t>
      </w:r>
    </w:p>
    <w:p w14:paraId="2FC5892E" w14:textId="047A8A5B" w:rsidR="000773FF" w:rsidRPr="00664F99" w:rsidRDefault="000773FF" w:rsidP="00DD2AA4">
      <w:pPr>
        <w:ind w:firstLineChars="200" w:firstLine="482"/>
        <w:rPr>
          <w:b/>
          <w:sz w:val="24"/>
        </w:rPr>
      </w:pPr>
      <w:bookmarkStart w:id="10" w:name="_Toc355647587"/>
      <w:bookmarkStart w:id="11" w:name="_Toc476671208"/>
      <w:r w:rsidRPr="00664F99">
        <w:rPr>
          <w:b/>
          <w:sz w:val="24"/>
        </w:rPr>
        <w:t xml:space="preserve">2.2 </w:t>
      </w:r>
      <w:bookmarkEnd w:id="10"/>
      <w:r w:rsidR="009342B1" w:rsidRPr="0079469F">
        <w:rPr>
          <w:rFonts w:hint="eastAsia"/>
          <w:b/>
          <w:sz w:val="24"/>
        </w:rPr>
        <w:t>IntelliJ</w:t>
      </w:r>
      <w:r w:rsidR="009342B1" w:rsidRPr="0079469F">
        <w:rPr>
          <w:b/>
          <w:sz w:val="24"/>
        </w:rPr>
        <w:t xml:space="preserve"> IDEA</w:t>
      </w:r>
      <w:r w:rsidRPr="00664F99">
        <w:rPr>
          <w:b/>
          <w:sz w:val="24"/>
        </w:rPr>
        <w:t>简介</w:t>
      </w:r>
      <w:bookmarkEnd w:id="11"/>
    </w:p>
    <w:p w14:paraId="482C801A" w14:textId="5C0FED6E" w:rsidR="000773FF" w:rsidRPr="00005EB2" w:rsidRDefault="00CC4966" w:rsidP="00DD2AA4">
      <w:pPr>
        <w:ind w:firstLineChars="200" w:firstLine="480"/>
        <w:rPr>
          <w:iCs/>
          <w:sz w:val="24"/>
        </w:rPr>
      </w:pPr>
      <w:r>
        <w:rPr>
          <w:rFonts w:hint="eastAsia"/>
          <w:sz w:val="24"/>
        </w:rPr>
        <w:t>IntelliJ</w:t>
      </w:r>
      <w:r>
        <w:rPr>
          <w:sz w:val="24"/>
        </w:rPr>
        <w:t xml:space="preserve"> IDEA</w:t>
      </w:r>
      <w:r w:rsidR="000773FF" w:rsidRPr="00005EB2">
        <w:rPr>
          <w:rFonts w:hint="eastAsia"/>
          <w:iCs/>
          <w:sz w:val="24"/>
        </w:rPr>
        <w:t>是</w:t>
      </w:r>
      <w:r w:rsidRPr="00CC4966">
        <w:rPr>
          <w:rFonts w:ascii="Arial" w:hAnsi="Arial" w:cs="Arial"/>
          <w:szCs w:val="21"/>
          <w:shd w:val="clear" w:color="auto" w:fill="FFFFFF"/>
        </w:rPr>
        <w:t>JetBrains</w:t>
      </w:r>
      <w:r>
        <w:rPr>
          <w:rFonts w:hint="eastAsia"/>
          <w:iCs/>
          <w:sz w:val="24"/>
        </w:rPr>
        <w:t>公司开发的集代码提示、重构、</w:t>
      </w:r>
      <w:r>
        <w:rPr>
          <w:rFonts w:hint="eastAsia"/>
          <w:iCs/>
          <w:sz w:val="24"/>
        </w:rPr>
        <w:t>J2EE</w:t>
      </w:r>
      <w:r>
        <w:rPr>
          <w:rFonts w:hint="eastAsia"/>
          <w:iCs/>
          <w:sz w:val="24"/>
        </w:rPr>
        <w:t>、各类版本控制工具、代码分析等功能与一体的强大的开发工具，</w:t>
      </w:r>
      <w:r w:rsidR="009342B1">
        <w:rPr>
          <w:rFonts w:hint="eastAsia"/>
          <w:iCs/>
          <w:sz w:val="24"/>
        </w:rPr>
        <w:t>本身并不免费，但对高校学生免费，非常的好用。</w:t>
      </w:r>
    </w:p>
    <w:p w14:paraId="6E3B4FD7" w14:textId="705E3B7C" w:rsidR="000773FF" w:rsidRPr="00664F99" w:rsidRDefault="009342B1" w:rsidP="00DD2AA4">
      <w:pPr>
        <w:ind w:firstLineChars="200" w:firstLine="480"/>
        <w:rPr>
          <w:iCs/>
          <w:sz w:val="24"/>
        </w:rPr>
      </w:pPr>
      <w:r>
        <w:rPr>
          <w:rFonts w:hint="eastAsia"/>
          <w:sz w:val="24"/>
        </w:rPr>
        <w:t>IntelliJ</w:t>
      </w:r>
      <w:r>
        <w:rPr>
          <w:sz w:val="24"/>
        </w:rPr>
        <w:t xml:space="preserve"> IDEA</w:t>
      </w:r>
      <w:r>
        <w:rPr>
          <w:rFonts w:hint="eastAsia"/>
          <w:sz w:val="24"/>
        </w:rPr>
        <w:t>是近几年新兴的</w:t>
      </w:r>
      <w:r>
        <w:rPr>
          <w:rFonts w:hint="eastAsia"/>
          <w:sz w:val="24"/>
        </w:rPr>
        <w:t>IDE</w:t>
      </w:r>
      <w:r>
        <w:rPr>
          <w:rFonts w:hint="eastAsia"/>
          <w:sz w:val="24"/>
        </w:rPr>
        <w:t>，他自己还开发了一种</w:t>
      </w:r>
      <w:r w:rsidRPr="00DD2AA4">
        <w:rPr>
          <w:rFonts w:hint="eastAsia"/>
          <w:iCs/>
          <w:sz w:val="24"/>
        </w:rPr>
        <w:t>JVM</w:t>
      </w:r>
      <w:r>
        <w:rPr>
          <w:rFonts w:hint="eastAsia"/>
          <w:sz w:val="24"/>
        </w:rPr>
        <w:t>语言——</w:t>
      </w:r>
      <w:r>
        <w:rPr>
          <w:rFonts w:hint="eastAsia"/>
          <w:sz w:val="24"/>
        </w:rPr>
        <w:t>Kotlin</w:t>
      </w:r>
      <w:r>
        <w:rPr>
          <w:rFonts w:hint="eastAsia"/>
          <w:sz w:val="24"/>
        </w:rPr>
        <w:t>，优美的语法以及很好的支持函数式编程吸引了一大批开发者的使用。</w:t>
      </w:r>
    </w:p>
    <w:p w14:paraId="7472E89C" w14:textId="77777777" w:rsidR="000773FF" w:rsidRPr="00664F99" w:rsidRDefault="000773FF" w:rsidP="000773FF">
      <w:pPr>
        <w:spacing w:line="360" w:lineRule="auto"/>
        <w:ind w:firstLineChars="200" w:firstLine="482"/>
        <w:outlineLvl w:val="1"/>
        <w:rPr>
          <w:b/>
          <w:sz w:val="24"/>
        </w:rPr>
      </w:pPr>
      <w:bookmarkStart w:id="12" w:name="_Toc355647588"/>
      <w:bookmarkStart w:id="13" w:name="_Toc476671209"/>
      <w:r w:rsidRPr="00664F99">
        <w:rPr>
          <w:b/>
          <w:sz w:val="24"/>
        </w:rPr>
        <w:t>2.3 Tomcat</w:t>
      </w:r>
      <w:r w:rsidRPr="00664F99">
        <w:rPr>
          <w:b/>
          <w:sz w:val="24"/>
        </w:rPr>
        <w:t>简介</w:t>
      </w:r>
      <w:bookmarkEnd w:id="12"/>
      <w:bookmarkEnd w:id="13"/>
    </w:p>
    <w:p w14:paraId="77528C19" w14:textId="68046C05" w:rsidR="000773FF" w:rsidRPr="009342B1" w:rsidRDefault="000773FF" w:rsidP="00DD2AA4">
      <w:pPr>
        <w:ind w:firstLineChars="200" w:firstLine="480"/>
        <w:rPr>
          <w:iCs/>
          <w:sz w:val="24"/>
        </w:rPr>
      </w:pPr>
      <w:r w:rsidRPr="00005EB2">
        <w:rPr>
          <w:rFonts w:hint="eastAsia"/>
          <w:iCs/>
          <w:sz w:val="24"/>
        </w:rPr>
        <w:t>Tomcat</w:t>
      </w:r>
      <w:r w:rsidR="009342B1">
        <w:rPr>
          <w:rFonts w:hint="eastAsia"/>
          <w:iCs/>
          <w:sz w:val="24"/>
        </w:rPr>
        <w:t>是一款轻量级容器，开源、免费，隶属于</w:t>
      </w:r>
      <w:r w:rsidR="009342B1">
        <w:rPr>
          <w:rFonts w:hint="eastAsia"/>
          <w:iCs/>
          <w:sz w:val="24"/>
        </w:rPr>
        <w:t>Apache</w:t>
      </w:r>
      <w:r w:rsidR="009342B1">
        <w:rPr>
          <w:rFonts w:hint="eastAsia"/>
          <w:iCs/>
          <w:sz w:val="24"/>
        </w:rPr>
        <w:t>基金会，支持</w:t>
      </w:r>
      <w:r w:rsidR="009342B1">
        <w:rPr>
          <w:rFonts w:hint="eastAsia"/>
          <w:iCs/>
          <w:sz w:val="24"/>
        </w:rPr>
        <w:t>HTML</w:t>
      </w:r>
      <w:r w:rsidR="009342B1">
        <w:rPr>
          <w:rFonts w:hint="eastAsia"/>
          <w:iCs/>
          <w:sz w:val="24"/>
        </w:rPr>
        <w:t>、</w:t>
      </w:r>
      <w:r w:rsidR="009342B1">
        <w:rPr>
          <w:rFonts w:hint="eastAsia"/>
          <w:iCs/>
          <w:sz w:val="24"/>
        </w:rPr>
        <w:t>JMX</w:t>
      </w:r>
      <w:r w:rsidR="009342B1">
        <w:rPr>
          <w:rFonts w:hint="eastAsia"/>
          <w:iCs/>
          <w:sz w:val="24"/>
        </w:rPr>
        <w:t>等协议，并且在不用特殊配置的情况下支持大约</w:t>
      </w:r>
      <w:r w:rsidR="009342B1">
        <w:rPr>
          <w:rFonts w:hint="eastAsia"/>
          <w:iCs/>
          <w:sz w:val="24"/>
        </w:rPr>
        <w:t>500</w:t>
      </w:r>
      <w:r w:rsidR="009342B1">
        <w:rPr>
          <w:rFonts w:hint="eastAsia"/>
          <w:iCs/>
          <w:sz w:val="24"/>
        </w:rPr>
        <w:t>左右的并发量，可以说是小型</w:t>
      </w:r>
      <w:r w:rsidR="009342B1">
        <w:rPr>
          <w:rFonts w:hint="eastAsia"/>
          <w:iCs/>
          <w:sz w:val="24"/>
        </w:rPr>
        <w:t>WEB</w:t>
      </w:r>
      <w:r w:rsidR="009342B1">
        <w:rPr>
          <w:rFonts w:hint="eastAsia"/>
          <w:iCs/>
          <w:sz w:val="24"/>
        </w:rPr>
        <w:t>服务的服务器不二之选。</w:t>
      </w:r>
    </w:p>
    <w:p w14:paraId="34D59CC9" w14:textId="77777777" w:rsidR="000773FF" w:rsidRPr="00664F99" w:rsidRDefault="000773FF" w:rsidP="000773FF">
      <w:pPr>
        <w:spacing w:line="360" w:lineRule="auto"/>
        <w:ind w:firstLineChars="200" w:firstLine="482"/>
        <w:outlineLvl w:val="1"/>
        <w:rPr>
          <w:b/>
          <w:sz w:val="24"/>
        </w:rPr>
      </w:pPr>
      <w:bookmarkStart w:id="14" w:name="_Toc355647592"/>
      <w:bookmarkStart w:id="15" w:name="_Toc476671210"/>
      <w:r w:rsidRPr="00664F99">
        <w:rPr>
          <w:b/>
          <w:sz w:val="24"/>
        </w:rPr>
        <w:t>2.</w:t>
      </w:r>
      <w:r>
        <w:rPr>
          <w:b/>
          <w:sz w:val="24"/>
        </w:rPr>
        <w:t>4 MySQL</w:t>
      </w:r>
      <w:r w:rsidRPr="00664F99">
        <w:rPr>
          <w:b/>
          <w:sz w:val="24"/>
        </w:rPr>
        <w:t>数据库</w:t>
      </w:r>
      <w:bookmarkEnd w:id="14"/>
      <w:bookmarkEnd w:id="15"/>
    </w:p>
    <w:p w14:paraId="01EC8EAF" w14:textId="59A52138" w:rsidR="000773FF" w:rsidRPr="00034F79" w:rsidRDefault="000773FF" w:rsidP="00DD2AA4">
      <w:pPr>
        <w:ind w:firstLineChars="200" w:firstLine="480"/>
        <w:rPr>
          <w:iCs/>
          <w:sz w:val="24"/>
        </w:rPr>
      </w:pPr>
      <w:r w:rsidRPr="00034F79">
        <w:rPr>
          <w:iCs/>
          <w:sz w:val="24"/>
        </w:rPr>
        <w:t>在软件项目中，</w:t>
      </w:r>
      <w:r w:rsidR="00395C43">
        <w:rPr>
          <w:rFonts w:hint="eastAsia"/>
          <w:iCs/>
          <w:sz w:val="24"/>
        </w:rPr>
        <w:t>经过了文件存储、内存存储，最终到了现在的数据库存储，</w:t>
      </w:r>
      <w:r w:rsidR="00395C43">
        <w:rPr>
          <w:rFonts w:hint="eastAsia"/>
          <w:iCs/>
          <w:sz w:val="24"/>
        </w:rPr>
        <w:t>SQL</w:t>
      </w:r>
      <w:r w:rsidR="00395C43">
        <w:rPr>
          <w:rFonts w:hint="eastAsia"/>
          <w:iCs/>
          <w:sz w:val="24"/>
        </w:rPr>
        <w:t>经过了时间的考验，可见他是安全可靠的。由于</w:t>
      </w:r>
      <w:r w:rsidR="00395C43">
        <w:rPr>
          <w:rFonts w:hint="eastAsia"/>
          <w:iCs/>
          <w:sz w:val="24"/>
        </w:rPr>
        <w:t>DBMS</w:t>
      </w:r>
      <w:r w:rsidR="00395C43">
        <w:rPr>
          <w:rFonts w:hint="eastAsia"/>
          <w:iCs/>
          <w:sz w:val="24"/>
        </w:rPr>
        <w:t>有专门的</w:t>
      </w:r>
      <w:r w:rsidR="00395C43">
        <w:rPr>
          <w:rFonts w:hint="eastAsia"/>
          <w:iCs/>
          <w:sz w:val="24"/>
        </w:rPr>
        <w:t>DBMS</w:t>
      </w:r>
      <w:r w:rsidR="00395C43">
        <w:rPr>
          <w:rFonts w:hint="eastAsia"/>
          <w:iCs/>
          <w:sz w:val="24"/>
        </w:rPr>
        <w:t>厂商来维护，可以提供专业的数据库</w:t>
      </w:r>
      <w:r w:rsidR="00ED29D7">
        <w:rPr>
          <w:rFonts w:hint="eastAsia"/>
          <w:iCs/>
          <w:sz w:val="24"/>
        </w:rPr>
        <w:t>访问方式</w:t>
      </w:r>
      <w:r w:rsidRPr="00034F79">
        <w:rPr>
          <w:iCs/>
          <w:sz w:val="24"/>
        </w:rPr>
        <w:t>，</w:t>
      </w:r>
      <w:r w:rsidR="00ED29D7">
        <w:rPr>
          <w:rFonts w:hint="eastAsia"/>
          <w:iCs/>
          <w:sz w:val="24"/>
        </w:rPr>
        <w:t>可以使</w:t>
      </w:r>
      <w:r w:rsidR="00073040">
        <w:rPr>
          <w:rFonts w:hint="eastAsia"/>
          <w:iCs/>
          <w:sz w:val="24"/>
        </w:rPr>
        <w:t>应用开发者专注于业务，而非工具的开发。</w:t>
      </w:r>
    </w:p>
    <w:p w14:paraId="5911F9F9" w14:textId="65FB1288" w:rsidR="000773FF" w:rsidRPr="00664F99" w:rsidRDefault="007E361B" w:rsidP="00DD2AA4">
      <w:pPr>
        <w:ind w:firstLineChars="200" w:firstLine="480"/>
        <w:rPr>
          <w:iCs/>
          <w:sz w:val="24"/>
        </w:rPr>
      </w:pPr>
      <w:r>
        <w:rPr>
          <w:rFonts w:hint="eastAsia"/>
          <w:iCs/>
          <w:sz w:val="24"/>
        </w:rPr>
        <w:t>一般的</w:t>
      </w:r>
      <w:r>
        <w:rPr>
          <w:rFonts w:hint="eastAsia"/>
          <w:iCs/>
          <w:sz w:val="24"/>
        </w:rPr>
        <w:t>DBMS</w:t>
      </w:r>
      <w:r>
        <w:rPr>
          <w:rFonts w:hint="eastAsia"/>
          <w:iCs/>
          <w:sz w:val="24"/>
        </w:rPr>
        <w:t>厂商所维护的数据库应用都会支持多线程，社区维护的</w:t>
      </w:r>
      <w:r>
        <w:rPr>
          <w:rFonts w:hint="eastAsia"/>
          <w:iCs/>
          <w:sz w:val="24"/>
        </w:rPr>
        <w:t>MySQL</w:t>
      </w:r>
      <w:r>
        <w:rPr>
          <w:rFonts w:hint="eastAsia"/>
          <w:iCs/>
          <w:sz w:val="24"/>
        </w:rPr>
        <w:t>也不例外，在</w:t>
      </w:r>
      <w:r>
        <w:rPr>
          <w:rFonts w:hint="eastAsia"/>
          <w:iCs/>
          <w:sz w:val="24"/>
        </w:rPr>
        <w:t>O</w:t>
      </w:r>
      <w:r w:rsidRPr="007E361B">
        <w:rPr>
          <w:iCs/>
          <w:sz w:val="24"/>
        </w:rPr>
        <w:t>racle</w:t>
      </w:r>
      <w:r>
        <w:rPr>
          <w:rFonts w:hint="eastAsia"/>
          <w:iCs/>
          <w:sz w:val="24"/>
        </w:rPr>
        <w:t>收购</w:t>
      </w:r>
      <w:r>
        <w:rPr>
          <w:rFonts w:hint="eastAsia"/>
          <w:iCs/>
          <w:sz w:val="24"/>
        </w:rPr>
        <w:t>MySQL</w:t>
      </w:r>
      <w:r>
        <w:rPr>
          <w:rFonts w:hint="eastAsia"/>
          <w:iCs/>
          <w:sz w:val="24"/>
        </w:rPr>
        <w:t>之前，一直都是社区维护的</w:t>
      </w:r>
      <w:r>
        <w:rPr>
          <w:rFonts w:hint="eastAsia"/>
          <w:iCs/>
          <w:sz w:val="24"/>
        </w:rPr>
        <w:t>MySQL</w:t>
      </w:r>
      <w:r>
        <w:rPr>
          <w:rFonts w:hint="eastAsia"/>
          <w:iCs/>
          <w:sz w:val="24"/>
        </w:rPr>
        <w:t>在并发以及连接协议等方面一点不输</w:t>
      </w:r>
      <w:r>
        <w:rPr>
          <w:rFonts w:hint="eastAsia"/>
          <w:iCs/>
          <w:sz w:val="24"/>
        </w:rPr>
        <w:t>IBM</w:t>
      </w:r>
      <w:r>
        <w:rPr>
          <w:rFonts w:hint="eastAsia"/>
          <w:iCs/>
          <w:sz w:val="24"/>
        </w:rPr>
        <w:t>、</w:t>
      </w:r>
      <w:r>
        <w:rPr>
          <w:rFonts w:hint="eastAsia"/>
          <w:iCs/>
          <w:sz w:val="24"/>
        </w:rPr>
        <w:t>Oracle</w:t>
      </w:r>
      <w:r>
        <w:rPr>
          <w:rFonts w:hint="eastAsia"/>
          <w:iCs/>
          <w:sz w:val="24"/>
        </w:rPr>
        <w:t>等厂商的</w:t>
      </w:r>
      <w:r>
        <w:rPr>
          <w:rFonts w:hint="eastAsia"/>
          <w:iCs/>
          <w:sz w:val="24"/>
        </w:rPr>
        <w:t>DBMS</w:t>
      </w:r>
      <w:r>
        <w:rPr>
          <w:rFonts w:hint="eastAsia"/>
          <w:iCs/>
          <w:sz w:val="24"/>
        </w:rPr>
        <w:t>。在千万级左右的数据量下，</w:t>
      </w:r>
      <w:r>
        <w:rPr>
          <w:rFonts w:hint="eastAsia"/>
          <w:iCs/>
          <w:sz w:val="24"/>
        </w:rPr>
        <w:t>MySQL</w:t>
      </w:r>
      <w:r>
        <w:rPr>
          <w:rFonts w:hint="eastAsia"/>
          <w:iCs/>
          <w:sz w:val="24"/>
        </w:rPr>
        <w:t>可以完全胜任。鉴于其开源、社区活跃，所以在技术选型上</w:t>
      </w:r>
      <w:r>
        <w:rPr>
          <w:rFonts w:hint="eastAsia"/>
          <w:iCs/>
          <w:sz w:val="24"/>
        </w:rPr>
        <w:t>MySQL</w:t>
      </w:r>
      <w:r>
        <w:rPr>
          <w:rFonts w:hint="eastAsia"/>
          <w:iCs/>
          <w:sz w:val="24"/>
        </w:rPr>
        <w:t>是不二之选。</w:t>
      </w:r>
    </w:p>
    <w:p w14:paraId="21AFAEE2" w14:textId="5BF1F62B" w:rsidR="000773FF" w:rsidRPr="00664F99" w:rsidRDefault="000773FF" w:rsidP="000773FF">
      <w:pPr>
        <w:spacing w:line="360" w:lineRule="auto"/>
        <w:ind w:firstLineChars="200" w:firstLine="482"/>
        <w:outlineLvl w:val="1"/>
        <w:rPr>
          <w:b/>
          <w:sz w:val="24"/>
        </w:rPr>
      </w:pPr>
      <w:bookmarkStart w:id="16" w:name="_Toc383081589"/>
      <w:bookmarkStart w:id="17" w:name="_Toc476671211"/>
      <w:r w:rsidRPr="00664F99">
        <w:rPr>
          <w:b/>
          <w:sz w:val="24"/>
        </w:rPr>
        <w:t>2.</w:t>
      </w:r>
      <w:r>
        <w:rPr>
          <w:b/>
          <w:sz w:val="24"/>
        </w:rPr>
        <w:t>5</w:t>
      </w:r>
      <w:r w:rsidRPr="00664F99">
        <w:rPr>
          <w:b/>
          <w:sz w:val="24"/>
        </w:rPr>
        <w:t xml:space="preserve"> SSH</w:t>
      </w:r>
      <w:r w:rsidRPr="00664F99">
        <w:rPr>
          <w:b/>
          <w:sz w:val="24"/>
        </w:rPr>
        <w:t>架构技术</w:t>
      </w:r>
      <w:bookmarkEnd w:id="16"/>
      <w:bookmarkEnd w:id="17"/>
    </w:p>
    <w:p w14:paraId="6BD4DD61" w14:textId="40ED7C3E" w:rsidR="000773FF" w:rsidRPr="00664F99" w:rsidRDefault="000773FF" w:rsidP="00DD2AA4">
      <w:pPr>
        <w:ind w:firstLineChars="200" w:firstLine="480"/>
        <w:rPr>
          <w:iCs/>
          <w:sz w:val="24"/>
        </w:rPr>
      </w:pPr>
      <w:r w:rsidRPr="00664F99">
        <w:rPr>
          <w:iCs/>
          <w:sz w:val="24"/>
        </w:rPr>
        <w:t>SSH</w:t>
      </w:r>
      <w:r w:rsidRPr="00664F99">
        <w:rPr>
          <w:iCs/>
          <w:sz w:val="24"/>
        </w:rPr>
        <w:t>是</w:t>
      </w:r>
      <w:r w:rsidR="007E361B">
        <w:rPr>
          <w:rFonts w:hint="eastAsia"/>
          <w:iCs/>
          <w:sz w:val="24"/>
        </w:rPr>
        <w:t>S</w:t>
      </w:r>
      <w:r w:rsidRPr="00664F99">
        <w:rPr>
          <w:iCs/>
          <w:sz w:val="24"/>
        </w:rPr>
        <w:t>truts</w:t>
      </w:r>
      <w:r>
        <w:rPr>
          <w:iCs/>
          <w:sz w:val="24"/>
        </w:rPr>
        <w:t>2</w:t>
      </w:r>
      <w:r w:rsidRPr="00664F99">
        <w:rPr>
          <w:iCs/>
          <w:sz w:val="24"/>
        </w:rPr>
        <w:t xml:space="preserve"> + Spring + Hibernate</w:t>
      </w:r>
      <w:r w:rsidR="007E361B">
        <w:rPr>
          <w:rFonts w:hint="eastAsia"/>
          <w:iCs/>
          <w:sz w:val="24"/>
        </w:rPr>
        <w:t>的简写</w:t>
      </w:r>
      <w:r w:rsidR="00CC509D">
        <w:rPr>
          <w:rFonts w:hint="eastAsia"/>
          <w:iCs/>
          <w:sz w:val="24"/>
        </w:rPr>
        <w:t>，是众多开源</w:t>
      </w:r>
      <w:r w:rsidR="00CC509D">
        <w:rPr>
          <w:rFonts w:hint="eastAsia"/>
          <w:iCs/>
          <w:sz w:val="24"/>
        </w:rPr>
        <w:t>Web</w:t>
      </w:r>
      <w:r w:rsidR="00CC509D">
        <w:rPr>
          <w:rFonts w:hint="eastAsia"/>
          <w:iCs/>
          <w:sz w:val="24"/>
        </w:rPr>
        <w:t>框架</w:t>
      </w:r>
      <w:r w:rsidRPr="00664F99">
        <w:rPr>
          <w:iCs/>
          <w:sz w:val="24"/>
        </w:rPr>
        <w:t>中</w:t>
      </w:r>
      <w:r w:rsidR="007E361B">
        <w:rPr>
          <w:rFonts w:hint="eastAsia"/>
          <w:iCs/>
          <w:sz w:val="24"/>
        </w:rPr>
        <w:t>使用</w:t>
      </w:r>
      <w:r w:rsidRPr="00664F99">
        <w:rPr>
          <w:iCs/>
          <w:sz w:val="24"/>
        </w:rPr>
        <w:t>较</w:t>
      </w:r>
      <w:r w:rsidR="007E361B">
        <w:rPr>
          <w:rFonts w:hint="eastAsia"/>
          <w:iCs/>
          <w:sz w:val="24"/>
        </w:rPr>
        <w:t>为广泛</w:t>
      </w:r>
      <w:r w:rsidRPr="00664F99">
        <w:rPr>
          <w:iCs/>
          <w:sz w:val="24"/>
        </w:rPr>
        <w:t>的开源</w:t>
      </w:r>
      <w:r w:rsidRPr="00664F99">
        <w:rPr>
          <w:iCs/>
          <w:sz w:val="24"/>
        </w:rPr>
        <w:t>Java Web</w:t>
      </w:r>
      <w:r w:rsidRPr="00664F99">
        <w:rPr>
          <w:iCs/>
          <w:sz w:val="24"/>
        </w:rPr>
        <w:t>应用框架的一个综合框架。</w:t>
      </w:r>
      <w:r w:rsidRPr="00664F99">
        <w:rPr>
          <w:iCs/>
          <w:sz w:val="24"/>
        </w:rPr>
        <w:t xml:space="preserve"> </w:t>
      </w:r>
    </w:p>
    <w:p w14:paraId="603DC4CD" w14:textId="3F022986" w:rsidR="000773FF" w:rsidRPr="00B935D3" w:rsidRDefault="00B935D3" w:rsidP="00DD2AA4">
      <w:pPr>
        <w:ind w:firstLineChars="200" w:firstLine="480"/>
        <w:rPr>
          <w:iCs/>
          <w:sz w:val="24"/>
        </w:rPr>
      </w:pPr>
      <w:r w:rsidRPr="00B935D3">
        <w:rPr>
          <w:rFonts w:hint="eastAsia"/>
          <w:iCs/>
          <w:sz w:val="24"/>
        </w:rPr>
        <w:t>Struts2</w:t>
      </w:r>
      <w:r w:rsidRPr="00B935D3">
        <w:rPr>
          <w:rFonts w:hint="eastAsia"/>
          <w:iCs/>
          <w:sz w:val="24"/>
        </w:rPr>
        <w:t>虽然</w:t>
      </w:r>
      <w:r w:rsidR="00876D4A">
        <w:rPr>
          <w:rFonts w:hint="eastAsia"/>
          <w:iCs/>
          <w:sz w:val="24"/>
        </w:rPr>
        <w:t>名字看起来是</w:t>
      </w:r>
      <w:r w:rsidR="00876D4A">
        <w:rPr>
          <w:rFonts w:hint="eastAsia"/>
          <w:iCs/>
          <w:sz w:val="24"/>
        </w:rPr>
        <w:t>Struts</w:t>
      </w:r>
      <w:r w:rsidR="00876D4A">
        <w:rPr>
          <w:iCs/>
          <w:sz w:val="24"/>
        </w:rPr>
        <w:t>1</w:t>
      </w:r>
      <w:r w:rsidR="00876D4A">
        <w:rPr>
          <w:rFonts w:hint="eastAsia"/>
          <w:iCs/>
          <w:sz w:val="24"/>
        </w:rPr>
        <w:t>的二代产品，但其核心思想是不同的，</w:t>
      </w:r>
      <w:r w:rsidR="00876D4A">
        <w:rPr>
          <w:rFonts w:hint="eastAsia"/>
          <w:iCs/>
          <w:sz w:val="24"/>
        </w:rPr>
        <w:t>Struts</w:t>
      </w:r>
      <w:r w:rsidR="00876D4A">
        <w:rPr>
          <w:iCs/>
          <w:sz w:val="24"/>
        </w:rPr>
        <w:t>2</w:t>
      </w:r>
      <w:r w:rsidR="00876D4A">
        <w:rPr>
          <w:rFonts w:hint="eastAsia"/>
          <w:iCs/>
          <w:sz w:val="24"/>
        </w:rPr>
        <w:t>是以</w:t>
      </w:r>
      <w:r w:rsidR="00876D4A">
        <w:rPr>
          <w:rFonts w:hint="eastAsia"/>
          <w:iCs/>
          <w:sz w:val="24"/>
        </w:rPr>
        <w:t>WebWork</w:t>
      </w:r>
      <w:r w:rsidR="00876D4A">
        <w:rPr>
          <w:rFonts w:hint="eastAsia"/>
          <w:iCs/>
          <w:sz w:val="24"/>
        </w:rPr>
        <w:t>为基础，借鉴</w:t>
      </w:r>
      <w:r w:rsidR="00876D4A">
        <w:rPr>
          <w:rFonts w:hint="eastAsia"/>
          <w:iCs/>
          <w:sz w:val="24"/>
        </w:rPr>
        <w:t>Struts</w:t>
      </w:r>
      <w:r w:rsidR="00876D4A">
        <w:rPr>
          <w:iCs/>
          <w:sz w:val="24"/>
        </w:rPr>
        <w:t>1</w:t>
      </w:r>
      <w:r w:rsidR="00876D4A">
        <w:rPr>
          <w:rFonts w:hint="eastAsia"/>
          <w:iCs/>
          <w:sz w:val="24"/>
        </w:rPr>
        <w:t>的思想，进而整合而成的。</w:t>
      </w:r>
      <w:r w:rsidR="00876D4A">
        <w:rPr>
          <w:rFonts w:hint="eastAsia"/>
          <w:iCs/>
          <w:sz w:val="24"/>
        </w:rPr>
        <w:t>Struts</w:t>
      </w:r>
      <w:r w:rsidR="00876D4A">
        <w:rPr>
          <w:iCs/>
          <w:sz w:val="24"/>
        </w:rPr>
        <w:t>2</w:t>
      </w:r>
      <w:r w:rsidR="00876D4A">
        <w:rPr>
          <w:rFonts w:hint="eastAsia"/>
          <w:iCs/>
          <w:sz w:val="24"/>
        </w:rPr>
        <w:t>与</w:t>
      </w:r>
      <w:r w:rsidR="00876D4A">
        <w:rPr>
          <w:rFonts w:hint="eastAsia"/>
          <w:iCs/>
          <w:sz w:val="24"/>
        </w:rPr>
        <w:t>Struts</w:t>
      </w:r>
      <w:r w:rsidR="00876D4A">
        <w:rPr>
          <w:rFonts w:hint="eastAsia"/>
          <w:iCs/>
          <w:sz w:val="24"/>
        </w:rPr>
        <w:t>一样，同样通过</w:t>
      </w:r>
      <w:r w:rsidR="00876D4A">
        <w:rPr>
          <w:rFonts w:hint="eastAsia"/>
          <w:iCs/>
          <w:sz w:val="24"/>
        </w:rPr>
        <w:t>Filter</w:t>
      </w:r>
      <w:r w:rsidR="00876D4A">
        <w:rPr>
          <w:rFonts w:hint="eastAsia"/>
          <w:iCs/>
          <w:sz w:val="24"/>
        </w:rPr>
        <w:t>来实现框架的可插拔应用，通过</w:t>
      </w:r>
      <w:r w:rsidR="00876D4A">
        <w:rPr>
          <w:rFonts w:hint="eastAsia"/>
          <w:iCs/>
          <w:sz w:val="24"/>
        </w:rPr>
        <w:t>Filter</w:t>
      </w:r>
      <w:r w:rsidR="00876D4A">
        <w:rPr>
          <w:rFonts w:hint="eastAsia"/>
          <w:iCs/>
          <w:sz w:val="24"/>
        </w:rPr>
        <w:t>拦截请求，在框架内部进行处理，不再放行给服务器匹配</w:t>
      </w:r>
      <w:r w:rsidR="00876D4A">
        <w:rPr>
          <w:rFonts w:hint="eastAsia"/>
          <w:iCs/>
          <w:sz w:val="24"/>
        </w:rPr>
        <w:t>Servlet</w:t>
      </w:r>
      <w:r w:rsidRPr="00B935D3">
        <w:rPr>
          <w:rFonts w:hint="eastAsia"/>
          <w:iCs/>
          <w:sz w:val="24"/>
        </w:rPr>
        <w:t>。</w:t>
      </w:r>
    </w:p>
    <w:p w14:paraId="07A6D252" w14:textId="77777777" w:rsidR="000B2969" w:rsidRDefault="000B2969" w:rsidP="00DD2AA4">
      <w:pPr>
        <w:ind w:firstLineChars="200" w:firstLine="480"/>
        <w:rPr>
          <w:iCs/>
          <w:sz w:val="24"/>
        </w:rPr>
      </w:pPr>
      <w:r>
        <w:rPr>
          <w:rFonts w:hint="eastAsia"/>
          <w:iCs/>
          <w:sz w:val="24"/>
        </w:rPr>
        <w:t>Struts</w:t>
      </w:r>
      <w:r>
        <w:rPr>
          <w:iCs/>
          <w:sz w:val="24"/>
        </w:rPr>
        <w:t>2</w:t>
      </w:r>
      <w:r>
        <w:rPr>
          <w:rFonts w:hint="eastAsia"/>
          <w:iCs/>
          <w:sz w:val="24"/>
        </w:rPr>
        <w:t>是一个基于</w:t>
      </w:r>
      <w:r>
        <w:rPr>
          <w:rFonts w:hint="eastAsia"/>
          <w:iCs/>
          <w:sz w:val="24"/>
        </w:rPr>
        <w:t>MVC</w:t>
      </w:r>
      <w:r>
        <w:rPr>
          <w:rFonts w:hint="eastAsia"/>
          <w:iCs/>
          <w:sz w:val="24"/>
        </w:rPr>
        <w:t>架构的</w:t>
      </w:r>
      <w:r>
        <w:rPr>
          <w:rFonts w:hint="eastAsia"/>
          <w:iCs/>
          <w:sz w:val="24"/>
        </w:rPr>
        <w:t>Web</w:t>
      </w:r>
      <w:r>
        <w:rPr>
          <w:rFonts w:hint="eastAsia"/>
          <w:iCs/>
          <w:sz w:val="24"/>
        </w:rPr>
        <w:t>层可插拔式框架。</w:t>
      </w:r>
    </w:p>
    <w:p w14:paraId="572F348F" w14:textId="77777777" w:rsidR="000B2969" w:rsidRDefault="000B2969" w:rsidP="00DD2AA4">
      <w:pPr>
        <w:ind w:firstLineChars="200" w:firstLine="480"/>
        <w:rPr>
          <w:iCs/>
          <w:sz w:val="24"/>
        </w:rPr>
      </w:pPr>
      <w:r w:rsidRPr="000B2969">
        <w:rPr>
          <w:rFonts w:hint="eastAsia"/>
          <w:iCs/>
          <w:sz w:val="24"/>
        </w:rPr>
        <w:t>Struts2</w:t>
      </w:r>
      <w:r w:rsidRPr="000B2969">
        <w:rPr>
          <w:rFonts w:hint="eastAsia"/>
          <w:iCs/>
          <w:sz w:val="24"/>
        </w:rPr>
        <w:t>的</w:t>
      </w:r>
      <w:r w:rsidRPr="000B2969">
        <w:rPr>
          <w:rFonts w:hint="eastAsia"/>
          <w:iCs/>
          <w:sz w:val="24"/>
        </w:rPr>
        <w:t>MVC</w:t>
      </w:r>
      <w:r w:rsidRPr="000B2969">
        <w:rPr>
          <w:rFonts w:hint="eastAsia"/>
          <w:iCs/>
          <w:sz w:val="24"/>
        </w:rPr>
        <w:t>模式</w:t>
      </w:r>
      <w:r>
        <w:rPr>
          <w:rFonts w:hint="eastAsia"/>
          <w:iCs/>
          <w:sz w:val="24"/>
        </w:rPr>
        <w:t>：</w:t>
      </w:r>
    </w:p>
    <w:p w14:paraId="45021331" w14:textId="5E5BFD0C" w:rsidR="000B2969" w:rsidRPr="000B2969" w:rsidRDefault="000B2969" w:rsidP="00DD2AA4">
      <w:pPr>
        <w:ind w:firstLineChars="200" w:firstLine="480"/>
        <w:rPr>
          <w:iCs/>
          <w:sz w:val="24"/>
        </w:rPr>
      </w:pPr>
      <w:r w:rsidRPr="000B2969">
        <w:rPr>
          <w:rFonts w:hint="eastAsia"/>
          <w:iCs/>
          <w:sz w:val="24"/>
        </w:rPr>
        <w:t>MVC</w:t>
      </w:r>
      <w:r w:rsidRPr="000B2969">
        <w:rPr>
          <w:rFonts w:hint="eastAsia"/>
          <w:iCs/>
          <w:sz w:val="24"/>
        </w:rPr>
        <w:t>模式</w:t>
      </w:r>
      <w:r w:rsidR="00925D26">
        <w:rPr>
          <w:rFonts w:hint="eastAsia"/>
          <w:iCs/>
          <w:sz w:val="24"/>
        </w:rPr>
        <w:t>分为三个部分</w:t>
      </w:r>
      <w:r w:rsidRPr="000B2969">
        <w:rPr>
          <w:rFonts w:hint="eastAsia"/>
          <w:iCs/>
          <w:sz w:val="24"/>
        </w:rPr>
        <w:t>：</w:t>
      </w:r>
      <w:r w:rsidR="00925D26">
        <w:rPr>
          <w:rFonts w:hint="eastAsia"/>
          <w:iCs/>
          <w:sz w:val="24"/>
        </w:rPr>
        <w:t>Model</w:t>
      </w:r>
      <w:r w:rsidRPr="000B2969">
        <w:rPr>
          <w:rFonts w:hint="eastAsia"/>
          <w:iCs/>
          <w:sz w:val="24"/>
        </w:rPr>
        <w:t>，</w:t>
      </w:r>
      <w:r w:rsidR="00925D26">
        <w:rPr>
          <w:rFonts w:hint="eastAsia"/>
          <w:iCs/>
          <w:sz w:val="24"/>
        </w:rPr>
        <w:t>View</w:t>
      </w:r>
      <w:r w:rsidRPr="000B2969">
        <w:rPr>
          <w:rFonts w:hint="eastAsia"/>
          <w:iCs/>
          <w:sz w:val="24"/>
        </w:rPr>
        <w:t>，</w:t>
      </w:r>
      <w:r w:rsidR="00925D26">
        <w:rPr>
          <w:rFonts w:hint="eastAsia"/>
          <w:iCs/>
          <w:sz w:val="24"/>
        </w:rPr>
        <w:t>Controller</w:t>
      </w:r>
      <w:r w:rsidRPr="000B2969">
        <w:rPr>
          <w:rFonts w:hint="eastAsia"/>
          <w:iCs/>
          <w:sz w:val="24"/>
        </w:rPr>
        <w:t>。在</w:t>
      </w:r>
      <w:r w:rsidRPr="000B2969">
        <w:rPr>
          <w:rFonts w:hint="eastAsia"/>
          <w:iCs/>
          <w:sz w:val="24"/>
        </w:rPr>
        <w:t>Struts</w:t>
      </w:r>
      <w:r w:rsidRPr="000B2969">
        <w:rPr>
          <w:rFonts w:hint="eastAsia"/>
          <w:iCs/>
          <w:sz w:val="24"/>
        </w:rPr>
        <w:t>中通过动作（</w:t>
      </w:r>
      <w:r w:rsidRPr="000B2969">
        <w:rPr>
          <w:rFonts w:hint="eastAsia"/>
          <w:iCs/>
          <w:sz w:val="24"/>
        </w:rPr>
        <w:t>action</w:t>
      </w:r>
      <w:r w:rsidRPr="000B2969">
        <w:rPr>
          <w:rFonts w:hint="eastAsia"/>
          <w:iCs/>
          <w:sz w:val="24"/>
        </w:rPr>
        <w:t>），结果（</w:t>
      </w:r>
      <w:r w:rsidRPr="000B2969">
        <w:rPr>
          <w:rFonts w:hint="eastAsia"/>
          <w:iCs/>
          <w:sz w:val="24"/>
        </w:rPr>
        <w:t>result</w:t>
      </w:r>
      <w:r w:rsidRPr="000B2969">
        <w:rPr>
          <w:rFonts w:hint="eastAsia"/>
          <w:iCs/>
          <w:sz w:val="24"/>
        </w:rPr>
        <w:t>），过滤分配器（</w:t>
      </w:r>
      <w:r w:rsidRPr="000B2969">
        <w:rPr>
          <w:rFonts w:hint="eastAsia"/>
          <w:iCs/>
          <w:sz w:val="24"/>
        </w:rPr>
        <w:t>FilterDispatcher</w:t>
      </w:r>
      <w:r w:rsidRPr="000B2969">
        <w:rPr>
          <w:rFonts w:hint="eastAsia"/>
          <w:iCs/>
          <w:sz w:val="24"/>
        </w:rPr>
        <w:t>）实现。</w:t>
      </w:r>
    </w:p>
    <w:p w14:paraId="38D1968C" w14:textId="3A936142" w:rsidR="000B2969" w:rsidRPr="000B2969" w:rsidRDefault="000B2969" w:rsidP="004302FA">
      <w:pPr>
        <w:pStyle w:val="af0"/>
        <w:numPr>
          <w:ilvl w:val="0"/>
          <w:numId w:val="14"/>
        </w:numPr>
        <w:ind w:left="839" w:firstLineChars="0"/>
        <w:rPr>
          <w:iCs/>
          <w:sz w:val="24"/>
        </w:rPr>
      </w:pPr>
      <w:r w:rsidRPr="000B2969">
        <w:rPr>
          <w:rFonts w:hint="eastAsia"/>
          <w:iCs/>
          <w:sz w:val="24"/>
        </w:rPr>
        <w:t>控制器</w:t>
      </w:r>
      <w:r w:rsidR="00804AF8">
        <w:rPr>
          <w:rFonts w:hint="eastAsia"/>
          <w:iCs/>
          <w:sz w:val="24"/>
        </w:rPr>
        <w:t>Controller</w:t>
      </w:r>
    </w:p>
    <w:p w14:paraId="53D963B7" w14:textId="48A96DCB" w:rsidR="000B2969" w:rsidRPr="000B2969" w:rsidRDefault="00116225" w:rsidP="004302FA">
      <w:pPr>
        <w:pStyle w:val="af0"/>
        <w:ind w:left="839" w:firstLineChars="0" w:firstLine="0"/>
        <w:rPr>
          <w:iCs/>
          <w:sz w:val="24"/>
        </w:rPr>
      </w:pPr>
      <w:r>
        <w:rPr>
          <w:rFonts w:hint="eastAsia"/>
          <w:iCs/>
          <w:sz w:val="24"/>
        </w:rPr>
        <w:t>这是一个</w:t>
      </w:r>
      <w:r>
        <w:rPr>
          <w:rFonts w:hint="eastAsia"/>
          <w:iCs/>
          <w:sz w:val="24"/>
        </w:rPr>
        <w:t>Filter</w:t>
      </w:r>
      <w:r>
        <w:rPr>
          <w:rFonts w:hint="eastAsia"/>
          <w:iCs/>
          <w:sz w:val="24"/>
        </w:rPr>
        <w:t>，为</w:t>
      </w:r>
      <w:r>
        <w:rPr>
          <w:rFonts w:hint="eastAsia"/>
          <w:iCs/>
          <w:sz w:val="24"/>
        </w:rPr>
        <w:t>JavaWeb</w:t>
      </w:r>
      <w:r>
        <w:rPr>
          <w:rFonts w:hint="eastAsia"/>
          <w:iCs/>
          <w:sz w:val="24"/>
        </w:rPr>
        <w:t>三大组件之一</w:t>
      </w:r>
      <w:r w:rsidR="000B2969" w:rsidRPr="000B2969">
        <w:rPr>
          <w:rFonts w:hint="eastAsia"/>
          <w:iCs/>
          <w:sz w:val="24"/>
        </w:rPr>
        <w:t>。它检查每一个传入请求，决定由那个动作处理。可以通过注解方式或</w:t>
      </w:r>
      <w:r w:rsidR="000B2969" w:rsidRPr="000B2969">
        <w:rPr>
          <w:rFonts w:hint="eastAsia"/>
          <w:iCs/>
          <w:sz w:val="24"/>
        </w:rPr>
        <w:t>xml</w:t>
      </w:r>
      <w:r w:rsidR="000B2969" w:rsidRPr="000B2969">
        <w:rPr>
          <w:rFonts w:hint="eastAsia"/>
          <w:iCs/>
          <w:sz w:val="24"/>
        </w:rPr>
        <w:t>文件方式来映射请求的</w:t>
      </w:r>
      <w:r w:rsidR="000B2969" w:rsidRPr="000B2969">
        <w:rPr>
          <w:rFonts w:hint="eastAsia"/>
          <w:iCs/>
          <w:sz w:val="24"/>
        </w:rPr>
        <w:t>url</w:t>
      </w:r>
      <w:r w:rsidR="000B2969" w:rsidRPr="000B2969">
        <w:rPr>
          <w:rFonts w:hint="eastAsia"/>
          <w:iCs/>
          <w:sz w:val="24"/>
        </w:rPr>
        <w:t>具体到哪一个动作执行。</w:t>
      </w:r>
    </w:p>
    <w:p w14:paraId="3344B793" w14:textId="472445BE" w:rsidR="000B2969" w:rsidRPr="000B2969" w:rsidRDefault="000B2969" w:rsidP="004302FA">
      <w:pPr>
        <w:pStyle w:val="af0"/>
        <w:numPr>
          <w:ilvl w:val="0"/>
          <w:numId w:val="14"/>
        </w:numPr>
        <w:ind w:left="839" w:firstLineChars="0"/>
        <w:rPr>
          <w:iCs/>
          <w:sz w:val="24"/>
        </w:rPr>
      </w:pPr>
      <w:r w:rsidRPr="000B2969">
        <w:rPr>
          <w:rFonts w:hint="eastAsia"/>
          <w:iCs/>
          <w:sz w:val="24"/>
        </w:rPr>
        <w:t>模型</w:t>
      </w:r>
      <w:r w:rsidRPr="000B2969">
        <w:rPr>
          <w:rFonts w:hint="eastAsia"/>
          <w:iCs/>
          <w:sz w:val="24"/>
        </w:rPr>
        <w:t>---</w:t>
      </w:r>
      <w:r w:rsidR="00116225" w:rsidRPr="00116225">
        <w:rPr>
          <w:rFonts w:hint="eastAsia"/>
          <w:iCs/>
          <w:sz w:val="24"/>
        </w:rPr>
        <w:t xml:space="preserve"> </w:t>
      </w:r>
      <w:r w:rsidR="00116225">
        <w:rPr>
          <w:rFonts w:hint="eastAsia"/>
          <w:iCs/>
          <w:sz w:val="24"/>
        </w:rPr>
        <w:t>Model</w:t>
      </w:r>
    </w:p>
    <w:p w14:paraId="25F52CAB" w14:textId="00A93C5E" w:rsidR="000B2969" w:rsidRPr="000B2969" w:rsidRDefault="00390442" w:rsidP="004302FA">
      <w:pPr>
        <w:pStyle w:val="af0"/>
        <w:ind w:left="839" w:firstLineChars="0" w:firstLine="0"/>
        <w:rPr>
          <w:iCs/>
          <w:sz w:val="24"/>
        </w:rPr>
      </w:pPr>
      <w:r>
        <w:rPr>
          <w:rFonts w:hint="eastAsia"/>
          <w:iCs/>
          <w:sz w:val="24"/>
        </w:rPr>
        <w:t>模型就是用来</w:t>
      </w:r>
      <w:r w:rsidRPr="004302FA">
        <w:rPr>
          <w:rFonts w:ascii="Times New Roman" w:hAnsi="Times New Roman" w:hint="eastAsia"/>
          <w:iCs/>
          <w:sz w:val="24"/>
          <w:szCs w:val="24"/>
        </w:rPr>
        <w:t>对数据进行控制，包括数据的存储、接受、传递</w:t>
      </w:r>
      <w:r w:rsidR="000B2969" w:rsidRPr="004302FA">
        <w:rPr>
          <w:rFonts w:ascii="Times New Roman" w:hAnsi="Times New Roman" w:hint="eastAsia"/>
          <w:iCs/>
          <w:sz w:val="24"/>
          <w:szCs w:val="24"/>
        </w:rPr>
        <w:t>。</w:t>
      </w:r>
      <w:r w:rsidRPr="004302FA">
        <w:rPr>
          <w:rFonts w:ascii="Times New Roman" w:hAnsi="Times New Roman" w:hint="eastAsia"/>
          <w:iCs/>
          <w:sz w:val="24"/>
          <w:szCs w:val="24"/>
        </w:rPr>
        <w:t>View</w:t>
      </w:r>
      <w:r w:rsidRPr="004302FA">
        <w:rPr>
          <w:rFonts w:ascii="Times New Roman" w:hAnsi="Times New Roman" w:hint="eastAsia"/>
          <w:iCs/>
          <w:sz w:val="24"/>
          <w:szCs w:val="24"/>
        </w:rPr>
        <w:t>和</w:t>
      </w:r>
      <w:r w:rsidRPr="004302FA">
        <w:rPr>
          <w:rFonts w:ascii="Times New Roman" w:hAnsi="Times New Roman" w:hint="eastAsia"/>
          <w:iCs/>
          <w:sz w:val="24"/>
          <w:szCs w:val="24"/>
        </w:rPr>
        <w:t>Controller</w:t>
      </w:r>
      <w:r w:rsidRPr="004302FA">
        <w:rPr>
          <w:rFonts w:ascii="Times New Roman" w:hAnsi="Times New Roman" w:hint="eastAsia"/>
          <w:iCs/>
          <w:sz w:val="24"/>
          <w:szCs w:val="24"/>
        </w:rPr>
        <w:t>之间的数据传递就是通</w:t>
      </w:r>
      <w:r>
        <w:rPr>
          <w:rFonts w:hint="eastAsia"/>
          <w:iCs/>
          <w:sz w:val="24"/>
        </w:rPr>
        <w:t>过</w:t>
      </w:r>
      <w:r>
        <w:rPr>
          <w:rFonts w:hint="eastAsia"/>
          <w:iCs/>
          <w:sz w:val="24"/>
        </w:rPr>
        <w:t>Model</w:t>
      </w:r>
      <w:r>
        <w:rPr>
          <w:rFonts w:hint="eastAsia"/>
          <w:iCs/>
          <w:sz w:val="24"/>
        </w:rPr>
        <w:t>来实现。</w:t>
      </w:r>
    </w:p>
    <w:p w14:paraId="5192EDD7" w14:textId="44566F80" w:rsidR="000B2969" w:rsidRPr="000B2969" w:rsidRDefault="000B2969" w:rsidP="004302FA">
      <w:pPr>
        <w:pStyle w:val="af0"/>
        <w:numPr>
          <w:ilvl w:val="0"/>
          <w:numId w:val="14"/>
        </w:numPr>
        <w:ind w:left="839" w:firstLineChars="0"/>
        <w:rPr>
          <w:iCs/>
          <w:sz w:val="24"/>
        </w:rPr>
      </w:pPr>
      <w:r w:rsidRPr="000B2969">
        <w:rPr>
          <w:rFonts w:hint="eastAsia"/>
          <w:iCs/>
          <w:sz w:val="24"/>
        </w:rPr>
        <w:t>视图</w:t>
      </w:r>
      <w:r w:rsidRPr="000B2969">
        <w:rPr>
          <w:rFonts w:hint="eastAsia"/>
          <w:iCs/>
          <w:sz w:val="24"/>
        </w:rPr>
        <w:t>----</w:t>
      </w:r>
      <w:r w:rsidR="00116225" w:rsidRPr="00116225">
        <w:rPr>
          <w:rFonts w:hint="eastAsia"/>
          <w:iCs/>
          <w:sz w:val="24"/>
        </w:rPr>
        <w:t xml:space="preserve"> </w:t>
      </w:r>
      <w:r w:rsidR="00116225">
        <w:rPr>
          <w:rFonts w:hint="eastAsia"/>
          <w:iCs/>
          <w:sz w:val="24"/>
        </w:rPr>
        <w:t>View</w:t>
      </w:r>
    </w:p>
    <w:p w14:paraId="5BFECC5D" w14:textId="1852918C" w:rsidR="000773FF" w:rsidRPr="000B2969" w:rsidRDefault="000B2969" w:rsidP="004302FA">
      <w:pPr>
        <w:pStyle w:val="af0"/>
        <w:ind w:left="839" w:firstLineChars="0" w:firstLine="0"/>
        <w:rPr>
          <w:iCs/>
          <w:sz w:val="24"/>
        </w:rPr>
      </w:pPr>
      <w:r w:rsidRPr="000B2969">
        <w:rPr>
          <w:rFonts w:hint="eastAsia"/>
          <w:iCs/>
          <w:sz w:val="24"/>
        </w:rPr>
        <w:lastRenderedPageBreak/>
        <w:t>视图是</w:t>
      </w:r>
      <w:r w:rsidRPr="000B2969">
        <w:rPr>
          <w:rFonts w:hint="eastAsia"/>
          <w:iCs/>
          <w:sz w:val="24"/>
        </w:rPr>
        <w:t>MVC</w:t>
      </w:r>
      <w:r w:rsidR="003F4FF9">
        <w:rPr>
          <w:rFonts w:hint="eastAsia"/>
          <w:iCs/>
          <w:sz w:val="24"/>
        </w:rPr>
        <w:t>模式的视图组件，用于页面的展示，所有的处理结果最终都会发到</w:t>
      </w:r>
      <w:r w:rsidR="003F4FF9">
        <w:rPr>
          <w:rFonts w:hint="eastAsia"/>
          <w:iCs/>
          <w:sz w:val="24"/>
        </w:rPr>
        <w:t>View</w:t>
      </w:r>
      <w:r w:rsidR="003F4FF9">
        <w:rPr>
          <w:rFonts w:hint="eastAsia"/>
          <w:iCs/>
          <w:sz w:val="24"/>
        </w:rPr>
        <w:t>层，由</w:t>
      </w:r>
      <w:r w:rsidR="003F4FF9">
        <w:rPr>
          <w:rFonts w:hint="eastAsia"/>
          <w:iCs/>
          <w:sz w:val="24"/>
        </w:rPr>
        <w:t>View</w:t>
      </w:r>
      <w:r w:rsidR="003F4FF9">
        <w:rPr>
          <w:rFonts w:hint="eastAsia"/>
          <w:iCs/>
          <w:sz w:val="24"/>
        </w:rPr>
        <w:t>层对数据进行处理，然后生成页面，返回前台</w:t>
      </w:r>
      <w:r w:rsidRPr="000B2969">
        <w:rPr>
          <w:rFonts w:hint="eastAsia"/>
          <w:iCs/>
          <w:sz w:val="24"/>
        </w:rPr>
        <w:t>。</w:t>
      </w:r>
      <w:r w:rsidRPr="000B2969">
        <w:rPr>
          <w:rFonts w:hint="eastAsia"/>
          <w:iCs/>
          <w:sz w:val="24"/>
        </w:rPr>
        <w:t xml:space="preserve"> </w:t>
      </w:r>
      <w:r w:rsidRPr="000B2969">
        <w:rPr>
          <w:rFonts w:hint="eastAsia"/>
          <w:iCs/>
          <w:sz w:val="24"/>
        </w:rPr>
        <w:t>一般由</w:t>
      </w:r>
      <w:r w:rsidRPr="000B2969">
        <w:rPr>
          <w:rFonts w:hint="eastAsia"/>
          <w:iCs/>
          <w:sz w:val="24"/>
        </w:rPr>
        <w:t>jsp</w:t>
      </w:r>
      <w:r w:rsidRPr="000B2969">
        <w:rPr>
          <w:rFonts w:hint="eastAsia"/>
          <w:iCs/>
          <w:sz w:val="24"/>
        </w:rPr>
        <w:t>页面，</w:t>
      </w:r>
      <w:r w:rsidRPr="000B2969">
        <w:rPr>
          <w:rFonts w:hint="eastAsia"/>
          <w:iCs/>
          <w:sz w:val="24"/>
        </w:rPr>
        <w:t>Velocity</w:t>
      </w:r>
      <w:r w:rsidRPr="000B2969">
        <w:rPr>
          <w:rFonts w:hint="eastAsia"/>
          <w:iCs/>
          <w:sz w:val="24"/>
        </w:rPr>
        <w:t>模板等</w:t>
      </w:r>
      <w:r w:rsidR="00EC4F25">
        <w:rPr>
          <w:rFonts w:hint="eastAsia"/>
          <w:iCs/>
          <w:sz w:val="24"/>
        </w:rPr>
        <w:t>template</w:t>
      </w:r>
      <w:r w:rsidRPr="000B2969">
        <w:rPr>
          <w:rFonts w:hint="eastAsia"/>
          <w:iCs/>
          <w:sz w:val="24"/>
        </w:rPr>
        <w:t>技术</w:t>
      </w:r>
      <w:r w:rsidR="00EC4F25">
        <w:rPr>
          <w:rFonts w:hint="eastAsia"/>
          <w:iCs/>
          <w:sz w:val="24"/>
        </w:rPr>
        <w:t>实现</w:t>
      </w:r>
      <w:r w:rsidRPr="000B2969">
        <w:rPr>
          <w:rFonts w:hint="eastAsia"/>
          <w:iCs/>
          <w:sz w:val="24"/>
        </w:rPr>
        <w:t>。</w:t>
      </w:r>
    </w:p>
    <w:p w14:paraId="58F304CB" w14:textId="723DC800" w:rsidR="000773FF" w:rsidRPr="00664F99" w:rsidRDefault="000773FF" w:rsidP="004302FA">
      <w:pPr>
        <w:ind w:firstLineChars="200" w:firstLine="480"/>
        <w:rPr>
          <w:iCs/>
          <w:sz w:val="24"/>
        </w:rPr>
      </w:pPr>
      <w:r w:rsidRPr="00664F99">
        <w:rPr>
          <w:iCs/>
          <w:sz w:val="24"/>
        </w:rPr>
        <w:t>S</w:t>
      </w:r>
      <w:r w:rsidR="001E2EFD">
        <w:rPr>
          <w:iCs/>
          <w:sz w:val="24"/>
        </w:rPr>
        <w:t>pring</w:t>
      </w:r>
    </w:p>
    <w:p w14:paraId="7E0BC6FE" w14:textId="7C36ED31" w:rsidR="000773FF" w:rsidRPr="00664F99" w:rsidRDefault="000773FF" w:rsidP="004302FA">
      <w:pPr>
        <w:ind w:firstLineChars="200" w:firstLine="480"/>
        <w:rPr>
          <w:iCs/>
          <w:sz w:val="24"/>
        </w:rPr>
      </w:pPr>
      <w:r w:rsidRPr="00664F99">
        <w:rPr>
          <w:iCs/>
          <w:sz w:val="24"/>
        </w:rPr>
        <w:t>Spring</w:t>
      </w:r>
      <w:r w:rsidRPr="00664F99">
        <w:rPr>
          <w:iCs/>
          <w:sz w:val="24"/>
        </w:rPr>
        <w:t>是一个</w:t>
      </w:r>
      <w:r w:rsidR="00F745C2">
        <w:rPr>
          <w:rFonts w:hint="eastAsia"/>
          <w:iCs/>
          <w:sz w:val="24"/>
        </w:rPr>
        <w:t>JavaEE</w:t>
      </w:r>
      <w:r w:rsidR="00F745C2">
        <w:rPr>
          <w:rFonts w:hint="eastAsia"/>
          <w:iCs/>
          <w:sz w:val="24"/>
        </w:rPr>
        <w:t>开发的一个完整的生态体系</w:t>
      </w:r>
      <w:r w:rsidRPr="00664F99">
        <w:rPr>
          <w:iCs/>
          <w:sz w:val="24"/>
        </w:rPr>
        <w:t>，</w:t>
      </w:r>
      <w:r w:rsidR="00F745C2">
        <w:rPr>
          <w:rFonts w:hint="eastAsia"/>
          <w:iCs/>
          <w:sz w:val="24"/>
        </w:rPr>
        <w:t>Spring</w:t>
      </w:r>
      <w:r w:rsidR="00F745C2">
        <w:rPr>
          <w:rFonts w:hint="eastAsia"/>
          <w:iCs/>
          <w:sz w:val="24"/>
        </w:rPr>
        <w:t>家族有许多</w:t>
      </w:r>
      <w:r w:rsidR="00F745C2">
        <w:rPr>
          <w:rFonts w:hint="eastAsia"/>
          <w:iCs/>
          <w:sz w:val="24"/>
        </w:rPr>
        <w:t>JavaEE</w:t>
      </w:r>
      <w:r w:rsidR="00F745C2">
        <w:rPr>
          <w:rFonts w:hint="eastAsia"/>
          <w:iCs/>
          <w:sz w:val="24"/>
        </w:rPr>
        <w:t>开发可用的开源框架</w:t>
      </w:r>
      <w:r w:rsidRPr="00664F99">
        <w:rPr>
          <w:iCs/>
          <w:sz w:val="24"/>
        </w:rPr>
        <w:t>。</w:t>
      </w:r>
      <w:r w:rsidR="007E5FF3">
        <w:rPr>
          <w:rFonts w:hint="eastAsia"/>
          <w:iCs/>
          <w:sz w:val="24"/>
        </w:rPr>
        <w:t>本系统采用</w:t>
      </w:r>
      <w:r w:rsidR="007E5FF3">
        <w:rPr>
          <w:rFonts w:hint="eastAsia"/>
          <w:iCs/>
          <w:sz w:val="24"/>
        </w:rPr>
        <w:t>Spring</w:t>
      </w:r>
      <w:r w:rsidR="007E5FF3">
        <w:rPr>
          <w:iCs/>
          <w:sz w:val="24"/>
        </w:rPr>
        <w:t>3.0</w:t>
      </w:r>
      <w:r w:rsidR="007E5FF3">
        <w:rPr>
          <w:rFonts w:hint="eastAsia"/>
          <w:iCs/>
          <w:sz w:val="24"/>
        </w:rPr>
        <w:t>版本进行开发</w:t>
      </w:r>
      <w:r w:rsidRPr="00664F99">
        <w:rPr>
          <w:iCs/>
          <w:sz w:val="24"/>
        </w:rPr>
        <w:t>。</w:t>
      </w:r>
      <w:r w:rsidR="007E5FF3">
        <w:rPr>
          <w:rFonts w:hint="eastAsia"/>
          <w:iCs/>
          <w:sz w:val="24"/>
        </w:rPr>
        <w:t>Sping</w:t>
      </w:r>
      <w:r w:rsidR="007E5FF3">
        <w:rPr>
          <w:rFonts w:hint="eastAsia"/>
          <w:iCs/>
          <w:sz w:val="24"/>
        </w:rPr>
        <w:t>的两大核心思想就是</w:t>
      </w:r>
      <w:r w:rsidR="007E5FF3">
        <w:rPr>
          <w:rFonts w:hint="eastAsia"/>
          <w:iCs/>
          <w:sz w:val="24"/>
        </w:rPr>
        <w:t>IOC</w:t>
      </w:r>
      <w:r w:rsidR="007E5FF3">
        <w:rPr>
          <w:iCs/>
          <w:sz w:val="24"/>
        </w:rPr>
        <w:t>(</w:t>
      </w:r>
      <w:r w:rsidR="007E5FF3">
        <w:rPr>
          <w:rFonts w:hint="eastAsia"/>
          <w:iCs/>
          <w:sz w:val="24"/>
        </w:rPr>
        <w:t>控制反转</w:t>
      </w:r>
      <w:r w:rsidR="007E5FF3">
        <w:rPr>
          <w:iCs/>
          <w:sz w:val="24"/>
        </w:rPr>
        <w:t>),AOP(</w:t>
      </w:r>
      <w:r w:rsidR="007E5FF3">
        <w:rPr>
          <w:rFonts w:hint="eastAsia"/>
          <w:iCs/>
          <w:sz w:val="24"/>
        </w:rPr>
        <w:t>面向切面编程</w:t>
      </w:r>
      <w:r w:rsidR="007E5FF3">
        <w:rPr>
          <w:iCs/>
          <w:sz w:val="24"/>
        </w:rPr>
        <w:t>)</w:t>
      </w:r>
      <w:r w:rsidR="007E5FF3">
        <w:rPr>
          <w:rFonts w:hint="eastAsia"/>
          <w:iCs/>
          <w:sz w:val="24"/>
        </w:rPr>
        <w:t>。通过这两个思想，</w:t>
      </w:r>
      <w:r w:rsidR="007E5FF3">
        <w:rPr>
          <w:rFonts w:hint="eastAsia"/>
          <w:iCs/>
          <w:sz w:val="24"/>
        </w:rPr>
        <w:t>Spring</w:t>
      </w:r>
      <w:r w:rsidR="007E5FF3">
        <w:rPr>
          <w:rFonts w:hint="eastAsia"/>
          <w:iCs/>
          <w:sz w:val="24"/>
        </w:rPr>
        <w:t>框架使各个模块间的耦合度大大降低，使得代码的可维护性变得更高。</w:t>
      </w:r>
      <w:r w:rsidRPr="00664F99">
        <w:rPr>
          <w:iCs/>
          <w:sz w:val="24"/>
        </w:rPr>
        <w:t>基于使用控制容器</w:t>
      </w:r>
      <w:r w:rsidR="002F79C4">
        <w:rPr>
          <w:rFonts w:hint="eastAsia"/>
          <w:iCs/>
          <w:sz w:val="24"/>
        </w:rPr>
        <w:t>依赖</w:t>
      </w:r>
      <w:r w:rsidRPr="00664F99">
        <w:rPr>
          <w:iCs/>
          <w:sz w:val="24"/>
        </w:rPr>
        <w:t>倒置的</w:t>
      </w:r>
      <w:r w:rsidRPr="00664F99">
        <w:rPr>
          <w:iCs/>
          <w:sz w:val="24"/>
        </w:rPr>
        <w:t>JavaBean</w:t>
      </w:r>
      <w:r w:rsidRPr="00664F99">
        <w:rPr>
          <w:iCs/>
          <w:sz w:val="24"/>
        </w:rPr>
        <w:t>属性</w:t>
      </w:r>
      <w:r w:rsidR="007E5FF3">
        <w:rPr>
          <w:rFonts w:hint="eastAsia"/>
          <w:iCs/>
          <w:sz w:val="24"/>
        </w:rPr>
        <w:t>便</w:t>
      </w:r>
      <w:r w:rsidRPr="00664F99">
        <w:rPr>
          <w:iCs/>
          <w:sz w:val="24"/>
        </w:rPr>
        <w:t>Spring</w:t>
      </w:r>
      <w:r w:rsidR="002F79C4">
        <w:rPr>
          <w:rFonts w:hint="eastAsia"/>
          <w:iCs/>
          <w:sz w:val="24"/>
        </w:rPr>
        <w:t>框架</w:t>
      </w:r>
      <w:r w:rsidR="007E5FF3">
        <w:rPr>
          <w:rFonts w:hint="eastAsia"/>
          <w:iCs/>
          <w:sz w:val="24"/>
        </w:rPr>
        <w:t>IOC</w:t>
      </w:r>
      <w:r w:rsidR="007E5FF3">
        <w:rPr>
          <w:rFonts w:hint="eastAsia"/>
          <w:iCs/>
          <w:sz w:val="24"/>
        </w:rPr>
        <w:t>思想</w:t>
      </w:r>
      <w:r w:rsidRPr="00664F99">
        <w:rPr>
          <w:iCs/>
          <w:sz w:val="24"/>
        </w:rPr>
        <w:t>。</w:t>
      </w:r>
      <w:r w:rsidRPr="00664F99">
        <w:rPr>
          <w:iCs/>
          <w:sz w:val="24"/>
        </w:rPr>
        <w:t>Spring</w:t>
      </w:r>
      <w:r w:rsidRPr="00664F99">
        <w:rPr>
          <w:iCs/>
          <w:sz w:val="24"/>
        </w:rPr>
        <w:t>提供了</w:t>
      </w:r>
      <w:r w:rsidR="001E2EFD">
        <w:rPr>
          <w:rFonts w:hint="eastAsia"/>
          <w:iCs/>
          <w:sz w:val="24"/>
        </w:rPr>
        <w:t>统一的对象管理，实现了类的</w:t>
      </w:r>
      <w:r w:rsidRPr="00664F99">
        <w:rPr>
          <w:iCs/>
          <w:sz w:val="24"/>
        </w:rPr>
        <w:t>抽象，包括</w:t>
      </w:r>
      <w:r w:rsidRPr="00664F99">
        <w:rPr>
          <w:iCs/>
          <w:sz w:val="24"/>
        </w:rPr>
        <w:t>JDBC</w:t>
      </w:r>
      <w:r w:rsidRPr="00664F99">
        <w:rPr>
          <w:iCs/>
          <w:sz w:val="24"/>
        </w:rPr>
        <w:t>框架，方便，高效地，</w:t>
      </w:r>
      <w:r w:rsidR="001E2EFD">
        <w:rPr>
          <w:rFonts w:hint="eastAsia"/>
          <w:iCs/>
          <w:sz w:val="24"/>
        </w:rPr>
        <w:t>让开发者专注于应用的开发。</w:t>
      </w:r>
      <w:r w:rsidRPr="00664F99">
        <w:rPr>
          <w:iCs/>
          <w:sz w:val="24"/>
        </w:rPr>
        <w:t>这样可以提高效率，减少出错的可能性。</w:t>
      </w:r>
      <w:r w:rsidR="001E2EFD">
        <w:rPr>
          <w:rFonts w:hint="eastAsia"/>
          <w:iCs/>
          <w:sz w:val="24"/>
        </w:rPr>
        <w:t>使用</w:t>
      </w:r>
      <w:r w:rsidR="001E2EFD">
        <w:rPr>
          <w:rFonts w:hint="eastAsia"/>
          <w:iCs/>
          <w:sz w:val="24"/>
        </w:rPr>
        <w:t>Spring</w:t>
      </w:r>
      <w:r w:rsidR="001E2EFD">
        <w:rPr>
          <w:rFonts w:hint="eastAsia"/>
          <w:iCs/>
          <w:sz w:val="24"/>
        </w:rPr>
        <w:t>对</w:t>
      </w:r>
      <w:r w:rsidR="001E2EFD">
        <w:rPr>
          <w:rFonts w:hint="eastAsia"/>
          <w:iCs/>
          <w:sz w:val="24"/>
        </w:rPr>
        <w:t>Web</w:t>
      </w:r>
      <w:r w:rsidR="001E2EFD">
        <w:rPr>
          <w:rFonts w:hint="eastAsia"/>
          <w:iCs/>
          <w:sz w:val="24"/>
        </w:rPr>
        <w:t>层的</w:t>
      </w:r>
      <w:r w:rsidR="001E2EFD">
        <w:rPr>
          <w:rFonts w:hint="eastAsia"/>
          <w:iCs/>
          <w:sz w:val="24"/>
        </w:rPr>
        <w:t>Action</w:t>
      </w:r>
      <w:r w:rsidR="001E2EFD">
        <w:rPr>
          <w:rFonts w:hint="eastAsia"/>
          <w:iCs/>
          <w:sz w:val="24"/>
        </w:rPr>
        <w:t>、</w:t>
      </w:r>
      <w:r w:rsidR="00541149">
        <w:rPr>
          <w:rFonts w:hint="eastAsia"/>
          <w:iCs/>
          <w:sz w:val="24"/>
        </w:rPr>
        <w:t>数据访问</w:t>
      </w:r>
      <w:r w:rsidR="001E2EFD">
        <w:rPr>
          <w:rFonts w:hint="eastAsia"/>
          <w:iCs/>
          <w:sz w:val="24"/>
        </w:rPr>
        <w:t>层的</w:t>
      </w:r>
      <w:r w:rsidR="00541149">
        <w:rPr>
          <w:rFonts w:hint="eastAsia"/>
          <w:iCs/>
          <w:sz w:val="24"/>
        </w:rPr>
        <w:t>dao</w:t>
      </w:r>
      <w:r w:rsidR="00541149">
        <w:rPr>
          <w:rFonts w:hint="eastAsia"/>
          <w:iCs/>
          <w:sz w:val="24"/>
        </w:rPr>
        <w:t>等对象统一管理，在同一地方创建和维护。</w:t>
      </w:r>
      <w:r w:rsidR="00541149">
        <w:rPr>
          <w:iCs/>
          <w:sz w:val="24"/>
        </w:rPr>
        <w:t>S</w:t>
      </w:r>
      <w:r w:rsidR="00541149">
        <w:rPr>
          <w:rFonts w:hint="eastAsia"/>
          <w:iCs/>
          <w:sz w:val="24"/>
        </w:rPr>
        <w:t>pring</w:t>
      </w:r>
      <w:r w:rsidR="00541149">
        <w:rPr>
          <w:rFonts w:hint="eastAsia"/>
          <w:iCs/>
          <w:sz w:val="24"/>
        </w:rPr>
        <w:t>不仅有对象管理的功能，还有其他许多框架，现在</w:t>
      </w:r>
      <w:r w:rsidR="00541149">
        <w:rPr>
          <w:rFonts w:hint="eastAsia"/>
          <w:iCs/>
          <w:sz w:val="24"/>
        </w:rPr>
        <w:t>spring</w:t>
      </w:r>
      <w:r w:rsidR="00541149">
        <w:rPr>
          <w:rFonts w:hint="eastAsia"/>
          <w:iCs/>
          <w:sz w:val="24"/>
        </w:rPr>
        <w:t>已经形成了</w:t>
      </w:r>
      <w:r w:rsidR="00541149">
        <w:rPr>
          <w:rFonts w:hint="eastAsia"/>
          <w:iCs/>
          <w:sz w:val="24"/>
        </w:rPr>
        <w:t>JavaWeb</w:t>
      </w:r>
      <w:r w:rsidR="00541149">
        <w:rPr>
          <w:rFonts w:hint="eastAsia"/>
          <w:iCs/>
          <w:sz w:val="24"/>
        </w:rPr>
        <w:t>开发的一整套工具或者说是规范，除了</w:t>
      </w:r>
      <w:r w:rsidR="00541149">
        <w:rPr>
          <w:rFonts w:hint="eastAsia"/>
          <w:iCs/>
          <w:sz w:val="24"/>
        </w:rPr>
        <w:t>spring</w:t>
      </w:r>
      <w:r w:rsidR="00541149">
        <w:rPr>
          <w:rFonts w:hint="eastAsia"/>
          <w:iCs/>
          <w:sz w:val="24"/>
        </w:rPr>
        <w:t>，还有</w:t>
      </w:r>
      <w:r w:rsidR="00541149">
        <w:rPr>
          <w:rFonts w:hint="eastAsia"/>
          <w:iCs/>
          <w:sz w:val="24"/>
        </w:rPr>
        <w:t>springBoot</w:t>
      </w:r>
      <w:r w:rsidR="00541149">
        <w:rPr>
          <w:rFonts w:hint="eastAsia"/>
          <w:iCs/>
          <w:sz w:val="24"/>
        </w:rPr>
        <w:t>、</w:t>
      </w:r>
      <w:r w:rsidR="00541149">
        <w:rPr>
          <w:rFonts w:hint="eastAsia"/>
          <w:iCs/>
          <w:sz w:val="24"/>
        </w:rPr>
        <w:t>springCloud</w:t>
      </w:r>
      <w:r w:rsidR="00541149">
        <w:rPr>
          <w:rFonts w:hint="eastAsia"/>
          <w:iCs/>
          <w:sz w:val="24"/>
        </w:rPr>
        <w:t>及</w:t>
      </w:r>
      <w:r w:rsidR="00541149">
        <w:rPr>
          <w:rFonts w:hint="eastAsia"/>
          <w:iCs/>
          <w:sz w:val="24"/>
        </w:rPr>
        <w:t>Spring</w:t>
      </w:r>
      <w:r w:rsidR="00541149" w:rsidRPr="00664F99">
        <w:rPr>
          <w:iCs/>
          <w:sz w:val="24"/>
        </w:rPr>
        <w:t>MVC</w:t>
      </w:r>
      <w:r w:rsidR="00541149">
        <w:rPr>
          <w:rFonts w:hint="eastAsia"/>
          <w:iCs/>
          <w:sz w:val="24"/>
        </w:rPr>
        <w:t>等等一些</w:t>
      </w:r>
      <w:r w:rsidR="00541149">
        <w:rPr>
          <w:rFonts w:hint="eastAsia"/>
          <w:iCs/>
          <w:sz w:val="24"/>
        </w:rPr>
        <w:t>JavaWeb</w:t>
      </w:r>
      <w:r w:rsidR="00541149">
        <w:rPr>
          <w:rFonts w:hint="eastAsia"/>
          <w:iCs/>
          <w:sz w:val="24"/>
        </w:rPr>
        <w:t>框架。</w:t>
      </w:r>
      <w:r w:rsidR="001E2EFD">
        <w:rPr>
          <w:rFonts w:hint="eastAsia"/>
          <w:iCs/>
          <w:sz w:val="24"/>
        </w:rPr>
        <w:t>Spring</w:t>
      </w:r>
      <w:r w:rsidRPr="00664F99">
        <w:rPr>
          <w:iCs/>
          <w:sz w:val="24"/>
        </w:rPr>
        <w:t>MVC</w:t>
      </w:r>
      <w:r w:rsidRPr="00664F99">
        <w:rPr>
          <w:iCs/>
          <w:sz w:val="24"/>
        </w:rPr>
        <w:t>框架</w:t>
      </w:r>
      <w:r w:rsidR="00541149">
        <w:rPr>
          <w:rFonts w:hint="eastAsia"/>
          <w:iCs/>
          <w:sz w:val="24"/>
        </w:rPr>
        <w:t>是一个强大的、轻量级的</w:t>
      </w:r>
      <w:r w:rsidR="00541149">
        <w:rPr>
          <w:rFonts w:hint="eastAsia"/>
          <w:iCs/>
          <w:sz w:val="24"/>
        </w:rPr>
        <w:t>Web</w:t>
      </w:r>
      <w:r w:rsidR="00541149">
        <w:rPr>
          <w:rFonts w:hint="eastAsia"/>
          <w:iCs/>
          <w:sz w:val="24"/>
        </w:rPr>
        <w:t>层框架，</w:t>
      </w:r>
      <w:r w:rsidRPr="00664F99">
        <w:rPr>
          <w:iCs/>
          <w:sz w:val="24"/>
        </w:rPr>
        <w:t>提供了一个强大而灵活的</w:t>
      </w:r>
      <w:r w:rsidRPr="00664F99">
        <w:rPr>
          <w:iCs/>
          <w:sz w:val="24"/>
        </w:rPr>
        <w:t>Web</w:t>
      </w:r>
      <w:r w:rsidRPr="00664F99">
        <w:rPr>
          <w:iCs/>
          <w:sz w:val="24"/>
        </w:rPr>
        <w:t>集成</w:t>
      </w:r>
      <w:r w:rsidR="00541149">
        <w:rPr>
          <w:rFonts w:hint="eastAsia"/>
          <w:iCs/>
          <w:sz w:val="24"/>
        </w:rPr>
        <w:t>，</w:t>
      </w:r>
      <w:r w:rsidR="00541149" w:rsidRPr="00541149">
        <w:rPr>
          <w:iCs/>
          <w:sz w:val="24"/>
        </w:rPr>
        <w:t>架构进行数据访问</w:t>
      </w:r>
      <w:r w:rsidR="00541149" w:rsidRPr="00541149">
        <w:rPr>
          <w:iCs/>
          <w:sz w:val="24"/>
        </w:rPr>
        <w:t>Spring</w:t>
      </w:r>
      <w:r w:rsidR="00541149" w:rsidRPr="00541149">
        <w:rPr>
          <w:iCs/>
          <w:sz w:val="24"/>
        </w:rPr>
        <w:t>，</w:t>
      </w:r>
      <w:r w:rsidR="00541149" w:rsidRPr="00541149">
        <w:rPr>
          <w:iCs/>
          <w:sz w:val="24"/>
        </w:rPr>
        <w:t>Hibernate</w:t>
      </w:r>
      <w:r w:rsidR="00541149" w:rsidRPr="00541149">
        <w:rPr>
          <w:iCs/>
          <w:sz w:val="24"/>
        </w:rPr>
        <w:t>和绘图解决方案整合的</w:t>
      </w:r>
      <w:r w:rsidR="00541149" w:rsidRPr="00541149">
        <w:rPr>
          <w:iCs/>
          <w:sz w:val="24"/>
        </w:rPr>
        <w:t>O / R Spring</w:t>
      </w:r>
      <w:r w:rsidR="00541149" w:rsidRPr="00541149">
        <w:rPr>
          <w:iCs/>
          <w:sz w:val="24"/>
        </w:rPr>
        <w:t>也提供了一个唯一的事务管理抽象，它可以在各种管理技术的基本交易</w:t>
      </w:r>
      <w:r w:rsidR="00C7075A">
        <w:rPr>
          <w:rFonts w:hint="eastAsia"/>
          <w:iCs/>
          <w:sz w:val="24"/>
        </w:rPr>
        <w:t>。</w:t>
      </w:r>
    </w:p>
    <w:p w14:paraId="24DE0A04" w14:textId="77777777" w:rsidR="000773FF" w:rsidRPr="00664F99" w:rsidRDefault="000773FF" w:rsidP="004302FA">
      <w:pPr>
        <w:ind w:firstLineChars="200" w:firstLine="480"/>
        <w:rPr>
          <w:iCs/>
          <w:sz w:val="24"/>
        </w:rPr>
      </w:pPr>
      <w:r w:rsidRPr="00664F99">
        <w:rPr>
          <w:iCs/>
          <w:sz w:val="24"/>
        </w:rPr>
        <w:t xml:space="preserve">Hibernate </w:t>
      </w:r>
    </w:p>
    <w:p w14:paraId="75330C26" w14:textId="03D9542F" w:rsidR="000773FF" w:rsidRPr="00664F99" w:rsidRDefault="000773FF" w:rsidP="004302FA">
      <w:pPr>
        <w:ind w:firstLineChars="200" w:firstLine="480"/>
        <w:rPr>
          <w:iCs/>
          <w:sz w:val="24"/>
        </w:rPr>
      </w:pPr>
      <w:r w:rsidRPr="00664F99">
        <w:rPr>
          <w:iCs/>
          <w:sz w:val="24"/>
        </w:rPr>
        <w:t>Hibernate</w:t>
      </w:r>
      <w:r w:rsidR="00F62B01">
        <w:rPr>
          <w:rFonts w:hint="eastAsia"/>
          <w:iCs/>
          <w:sz w:val="24"/>
        </w:rPr>
        <w:t>是</w:t>
      </w:r>
      <w:r w:rsidRPr="00664F99">
        <w:rPr>
          <w:iCs/>
          <w:sz w:val="24"/>
        </w:rPr>
        <w:t>开源的</w:t>
      </w:r>
      <w:r w:rsidR="00F62B01">
        <w:rPr>
          <w:rFonts w:hint="eastAsia"/>
          <w:iCs/>
          <w:sz w:val="24"/>
        </w:rPr>
        <w:t>DAO</w:t>
      </w:r>
      <w:r w:rsidR="00F62B01">
        <w:rPr>
          <w:rFonts w:hint="eastAsia"/>
          <w:iCs/>
          <w:sz w:val="24"/>
        </w:rPr>
        <w:t>层</w:t>
      </w:r>
      <w:r w:rsidR="00F62B01">
        <w:rPr>
          <w:rFonts w:hint="eastAsia"/>
          <w:iCs/>
          <w:sz w:val="24"/>
        </w:rPr>
        <w:t>ORM</w:t>
      </w:r>
      <w:r w:rsidR="00F62B01">
        <w:rPr>
          <w:rFonts w:hint="eastAsia"/>
          <w:iCs/>
          <w:sz w:val="24"/>
        </w:rPr>
        <w:t>框架</w:t>
      </w:r>
      <w:r w:rsidRPr="00664F99">
        <w:rPr>
          <w:iCs/>
          <w:sz w:val="24"/>
        </w:rPr>
        <w:t>，非常轻量级</w:t>
      </w:r>
      <w:r w:rsidR="00F62B01">
        <w:rPr>
          <w:rFonts w:hint="eastAsia"/>
          <w:iCs/>
          <w:sz w:val="24"/>
        </w:rPr>
        <w:t>的</w:t>
      </w:r>
      <w:r w:rsidRPr="00664F99">
        <w:rPr>
          <w:iCs/>
          <w:sz w:val="24"/>
        </w:rPr>
        <w:t>封装</w:t>
      </w:r>
      <w:r w:rsidR="00F62B01">
        <w:rPr>
          <w:rFonts w:hint="eastAsia"/>
          <w:iCs/>
          <w:sz w:val="24"/>
        </w:rPr>
        <w:t>了</w:t>
      </w:r>
      <w:r w:rsidRPr="00664F99">
        <w:rPr>
          <w:iCs/>
          <w:sz w:val="24"/>
        </w:rPr>
        <w:t>JDBC</w:t>
      </w:r>
      <w:r w:rsidRPr="00664F99">
        <w:rPr>
          <w:iCs/>
          <w:sz w:val="24"/>
        </w:rPr>
        <w:t>，</w:t>
      </w:r>
      <w:r w:rsidR="006A4793">
        <w:rPr>
          <w:rFonts w:hint="eastAsia"/>
          <w:iCs/>
          <w:sz w:val="24"/>
        </w:rPr>
        <w:t>由于是</w:t>
      </w:r>
      <w:r w:rsidR="006A4793">
        <w:rPr>
          <w:rFonts w:hint="eastAsia"/>
          <w:iCs/>
          <w:sz w:val="24"/>
        </w:rPr>
        <w:t>ORM</w:t>
      </w:r>
      <w:r w:rsidR="006A4793">
        <w:rPr>
          <w:rFonts w:hint="eastAsia"/>
          <w:iCs/>
          <w:sz w:val="24"/>
        </w:rPr>
        <w:t>框架，所以程序员在开发应用</w:t>
      </w:r>
      <w:r w:rsidR="0049428A">
        <w:rPr>
          <w:rFonts w:hint="eastAsia"/>
          <w:iCs/>
          <w:sz w:val="24"/>
        </w:rPr>
        <w:t>时</w:t>
      </w:r>
      <w:r w:rsidR="006A4793">
        <w:rPr>
          <w:rFonts w:hint="eastAsia"/>
          <w:iCs/>
          <w:sz w:val="24"/>
        </w:rPr>
        <w:t>，碰到需要操作数据库的操作时，可以使用面向对象的思想进行编程</w:t>
      </w:r>
      <w:r w:rsidRPr="00664F99">
        <w:rPr>
          <w:iCs/>
          <w:sz w:val="24"/>
        </w:rPr>
        <w:t>。</w:t>
      </w:r>
      <w:r w:rsidRPr="00664F99">
        <w:rPr>
          <w:iCs/>
          <w:sz w:val="24"/>
        </w:rPr>
        <w:t xml:space="preserve"> Hibernate</w:t>
      </w:r>
      <w:r w:rsidRPr="00664F99">
        <w:rPr>
          <w:iCs/>
          <w:sz w:val="24"/>
        </w:rPr>
        <w:t>可以在任何</w:t>
      </w:r>
      <w:r w:rsidR="006A4793">
        <w:rPr>
          <w:rFonts w:hint="eastAsia"/>
          <w:iCs/>
          <w:sz w:val="24"/>
        </w:rPr>
        <w:t>可以</w:t>
      </w:r>
      <w:r w:rsidRPr="00664F99">
        <w:rPr>
          <w:iCs/>
          <w:sz w:val="24"/>
        </w:rPr>
        <w:t>使用</w:t>
      </w:r>
      <w:r w:rsidRPr="00664F99">
        <w:rPr>
          <w:iCs/>
          <w:sz w:val="24"/>
        </w:rPr>
        <w:t>JDBC</w:t>
      </w:r>
      <w:r w:rsidR="006A4793">
        <w:rPr>
          <w:rFonts w:hint="eastAsia"/>
          <w:iCs/>
          <w:sz w:val="24"/>
        </w:rPr>
        <w:t>的地方使用</w:t>
      </w:r>
      <w:r w:rsidRPr="00664F99">
        <w:rPr>
          <w:iCs/>
          <w:sz w:val="24"/>
        </w:rPr>
        <w:t>，最具革命性的是，</w:t>
      </w:r>
      <w:r w:rsidRPr="00664F99">
        <w:rPr>
          <w:iCs/>
          <w:sz w:val="24"/>
        </w:rPr>
        <w:t>Hibernate</w:t>
      </w:r>
      <w:r w:rsidRPr="00664F99">
        <w:rPr>
          <w:iCs/>
          <w:sz w:val="24"/>
        </w:rPr>
        <w:t>可以取代</w:t>
      </w:r>
      <w:r w:rsidRPr="00664F99">
        <w:rPr>
          <w:iCs/>
          <w:sz w:val="24"/>
        </w:rPr>
        <w:t>CMP EJB</w:t>
      </w:r>
      <w:r w:rsidRPr="00664F99">
        <w:rPr>
          <w:iCs/>
          <w:sz w:val="24"/>
        </w:rPr>
        <w:t>的</w:t>
      </w:r>
      <w:r w:rsidRPr="00664F99">
        <w:rPr>
          <w:iCs/>
          <w:sz w:val="24"/>
        </w:rPr>
        <w:t>J2EE</w:t>
      </w:r>
      <w:r w:rsidRPr="00664F99">
        <w:rPr>
          <w:iCs/>
          <w:sz w:val="24"/>
        </w:rPr>
        <w:t>应用程序体系结构来解决数据持久化的重任。</w:t>
      </w:r>
      <w:r w:rsidR="00E667BE">
        <w:rPr>
          <w:rFonts w:hint="eastAsia"/>
          <w:iCs/>
          <w:sz w:val="24"/>
        </w:rPr>
        <w:t>最最重要的是使用</w:t>
      </w:r>
      <w:r w:rsidR="00E667BE">
        <w:rPr>
          <w:rFonts w:hint="eastAsia"/>
          <w:iCs/>
          <w:sz w:val="24"/>
        </w:rPr>
        <w:t>hibernate</w:t>
      </w:r>
      <w:r w:rsidR="00E667BE">
        <w:rPr>
          <w:rFonts w:hint="eastAsia"/>
          <w:iCs/>
          <w:sz w:val="24"/>
        </w:rPr>
        <w:t>可以自动生成</w:t>
      </w:r>
      <w:r w:rsidR="00E667BE">
        <w:rPr>
          <w:rFonts w:hint="eastAsia"/>
          <w:iCs/>
          <w:sz w:val="24"/>
        </w:rPr>
        <w:t>SQL</w:t>
      </w:r>
      <w:r w:rsidR="00E667BE">
        <w:rPr>
          <w:rFonts w:hint="eastAsia"/>
          <w:iCs/>
          <w:sz w:val="24"/>
        </w:rPr>
        <w:t>，可以弥补初级程序员</w:t>
      </w:r>
      <w:r w:rsidR="00E667BE">
        <w:rPr>
          <w:rFonts w:hint="eastAsia"/>
          <w:iCs/>
          <w:sz w:val="24"/>
        </w:rPr>
        <w:t>SQL</w:t>
      </w:r>
      <w:r w:rsidR="00E667BE">
        <w:rPr>
          <w:rFonts w:hint="eastAsia"/>
          <w:iCs/>
          <w:sz w:val="24"/>
        </w:rPr>
        <w:t>的短板。</w:t>
      </w:r>
      <w:r w:rsidRPr="00664F99">
        <w:rPr>
          <w:iCs/>
          <w:sz w:val="24"/>
        </w:rPr>
        <w:t xml:space="preserve"> </w:t>
      </w:r>
    </w:p>
    <w:p w14:paraId="4265FFB2" w14:textId="798D6269" w:rsidR="000773FF" w:rsidRPr="00664F99" w:rsidRDefault="000773FF" w:rsidP="004302FA">
      <w:pPr>
        <w:ind w:firstLineChars="200" w:firstLine="480"/>
        <w:rPr>
          <w:iCs/>
          <w:sz w:val="24"/>
        </w:rPr>
      </w:pPr>
      <w:r w:rsidRPr="00664F99">
        <w:rPr>
          <w:iCs/>
          <w:sz w:val="24"/>
        </w:rPr>
        <w:t>SSH</w:t>
      </w:r>
      <w:r w:rsidRPr="00664F99">
        <w:rPr>
          <w:iCs/>
          <w:sz w:val="24"/>
        </w:rPr>
        <w:t>框架的</w:t>
      </w:r>
      <w:r w:rsidR="004B29C5">
        <w:rPr>
          <w:rFonts w:hint="eastAsia"/>
          <w:iCs/>
          <w:sz w:val="24"/>
        </w:rPr>
        <w:t>结合</w:t>
      </w:r>
      <w:r w:rsidRPr="00664F99">
        <w:rPr>
          <w:iCs/>
          <w:sz w:val="24"/>
        </w:rPr>
        <w:t>，</w:t>
      </w:r>
      <w:r w:rsidR="004B29C5">
        <w:rPr>
          <w:rFonts w:hint="eastAsia"/>
          <w:iCs/>
          <w:sz w:val="24"/>
        </w:rPr>
        <w:t>每个框架的特点</w:t>
      </w:r>
      <w:r w:rsidRPr="00664F99">
        <w:rPr>
          <w:iCs/>
          <w:sz w:val="24"/>
        </w:rPr>
        <w:t xml:space="preserve"> </w:t>
      </w:r>
    </w:p>
    <w:p w14:paraId="5E0F2D19" w14:textId="68498121" w:rsidR="000773FF" w:rsidRPr="00664F99" w:rsidRDefault="000773FF" w:rsidP="004302FA">
      <w:pPr>
        <w:ind w:firstLineChars="200" w:firstLine="480"/>
        <w:rPr>
          <w:iCs/>
          <w:sz w:val="24"/>
        </w:rPr>
      </w:pPr>
      <w:r w:rsidRPr="00664F99">
        <w:rPr>
          <w:iCs/>
          <w:sz w:val="24"/>
        </w:rPr>
        <w:t>Struts</w:t>
      </w:r>
      <w:r w:rsidRPr="00664F99">
        <w:rPr>
          <w:iCs/>
          <w:sz w:val="24"/>
        </w:rPr>
        <w:t>是一个很好的</w:t>
      </w:r>
      <w:r w:rsidRPr="00664F99">
        <w:rPr>
          <w:iCs/>
          <w:sz w:val="24"/>
        </w:rPr>
        <w:t>MVC</w:t>
      </w:r>
      <w:r w:rsidRPr="00664F99">
        <w:rPr>
          <w:iCs/>
          <w:sz w:val="24"/>
        </w:rPr>
        <w:t>框架，关键技术是</w:t>
      </w:r>
      <w:r w:rsidRPr="00664F99">
        <w:rPr>
          <w:iCs/>
          <w:sz w:val="24"/>
        </w:rPr>
        <w:t>Servlet</w:t>
      </w:r>
      <w:r w:rsidRPr="00664F99">
        <w:rPr>
          <w:iCs/>
          <w:sz w:val="24"/>
        </w:rPr>
        <w:t>和</w:t>
      </w:r>
      <w:r w:rsidRPr="00664F99">
        <w:rPr>
          <w:iCs/>
          <w:sz w:val="24"/>
        </w:rPr>
        <w:t>JSP</w:t>
      </w:r>
      <w:r w:rsidRPr="00664F99">
        <w:rPr>
          <w:iCs/>
          <w:sz w:val="24"/>
        </w:rPr>
        <w:t>。</w:t>
      </w:r>
      <w:r w:rsidRPr="00664F99">
        <w:rPr>
          <w:iCs/>
          <w:sz w:val="24"/>
        </w:rPr>
        <w:t xml:space="preserve"> Struts</w:t>
      </w:r>
      <w:r w:rsidRPr="00664F99">
        <w:rPr>
          <w:iCs/>
          <w:sz w:val="24"/>
        </w:rPr>
        <w:t>的</w:t>
      </w:r>
      <w:r w:rsidRPr="00664F99">
        <w:rPr>
          <w:iCs/>
          <w:sz w:val="24"/>
        </w:rPr>
        <w:t>MVC</w:t>
      </w:r>
      <w:r w:rsidRPr="00664F99">
        <w:rPr>
          <w:iCs/>
          <w:sz w:val="24"/>
        </w:rPr>
        <w:t>设计模式可以</w:t>
      </w:r>
      <w:r w:rsidR="002F79C4">
        <w:rPr>
          <w:rFonts w:hint="eastAsia"/>
          <w:iCs/>
          <w:sz w:val="24"/>
        </w:rPr>
        <w:t>让业务逻辑变得便于</w:t>
      </w:r>
      <w:r w:rsidR="0089556E">
        <w:rPr>
          <w:rFonts w:hint="eastAsia"/>
          <w:iCs/>
          <w:sz w:val="24"/>
        </w:rPr>
        <w:t>理解，使得程序更加有条理</w:t>
      </w:r>
      <w:r w:rsidR="0089556E">
        <w:rPr>
          <w:iCs/>
          <w:sz w:val="24"/>
        </w:rPr>
        <w:t>，</w:t>
      </w:r>
      <w:r w:rsidR="00BB7087">
        <w:rPr>
          <w:rFonts w:hint="eastAsia"/>
          <w:iCs/>
          <w:sz w:val="24"/>
        </w:rPr>
        <w:t>使</w:t>
      </w:r>
      <w:r w:rsidR="0089556E">
        <w:rPr>
          <w:rFonts w:hint="eastAsia"/>
          <w:iCs/>
          <w:sz w:val="24"/>
        </w:rPr>
        <w:t>程序</w:t>
      </w:r>
      <w:r w:rsidRPr="00664F99">
        <w:rPr>
          <w:iCs/>
          <w:sz w:val="24"/>
        </w:rPr>
        <w:t>结构化。</w:t>
      </w:r>
      <w:r w:rsidRPr="00664F99">
        <w:rPr>
          <w:iCs/>
          <w:sz w:val="24"/>
        </w:rPr>
        <w:t xml:space="preserve"> </w:t>
      </w:r>
    </w:p>
    <w:p w14:paraId="07420555" w14:textId="124D2B93" w:rsidR="000773FF" w:rsidRPr="00664F99" w:rsidRDefault="00D812C3" w:rsidP="004302FA">
      <w:pPr>
        <w:ind w:firstLineChars="200" w:firstLine="480"/>
        <w:rPr>
          <w:iCs/>
          <w:sz w:val="24"/>
        </w:rPr>
      </w:pPr>
      <w:r>
        <w:rPr>
          <w:rFonts w:hint="eastAsia"/>
          <w:iCs/>
          <w:sz w:val="24"/>
        </w:rPr>
        <w:t>Sping</w:t>
      </w:r>
      <w:r>
        <w:rPr>
          <w:rFonts w:hint="eastAsia"/>
          <w:iCs/>
          <w:sz w:val="24"/>
        </w:rPr>
        <w:t>的两大核心思想就是</w:t>
      </w:r>
      <w:r>
        <w:rPr>
          <w:rFonts w:hint="eastAsia"/>
          <w:iCs/>
          <w:sz w:val="24"/>
        </w:rPr>
        <w:t>IOC</w:t>
      </w:r>
      <w:r>
        <w:rPr>
          <w:iCs/>
          <w:sz w:val="24"/>
        </w:rPr>
        <w:t>(</w:t>
      </w:r>
      <w:r>
        <w:rPr>
          <w:rFonts w:hint="eastAsia"/>
          <w:iCs/>
          <w:sz w:val="24"/>
        </w:rPr>
        <w:t>控制反转</w:t>
      </w:r>
      <w:r>
        <w:rPr>
          <w:iCs/>
          <w:sz w:val="24"/>
        </w:rPr>
        <w:t>),AOP(</w:t>
      </w:r>
      <w:r>
        <w:rPr>
          <w:rFonts w:hint="eastAsia"/>
          <w:iCs/>
          <w:sz w:val="24"/>
        </w:rPr>
        <w:t>面向切面编程</w:t>
      </w:r>
      <w:r>
        <w:rPr>
          <w:iCs/>
          <w:sz w:val="24"/>
        </w:rPr>
        <w:t>)</w:t>
      </w:r>
      <w:r>
        <w:rPr>
          <w:rFonts w:hint="eastAsia"/>
          <w:iCs/>
          <w:sz w:val="24"/>
        </w:rPr>
        <w:t>。通过这两个思想，</w:t>
      </w:r>
      <w:r>
        <w:rPr>
          <w:rFonts w:hint="eastAsia"/>
          <w:iCs/>
          <w:sz w:val="24"/>
        </w:rPr>
        <w:t>Spring</w:t>
      </w:r>
      <w:r>
        <w:rPr>
          <w:rFonts w:hint="eastAsia"/>
          <w:iCs/>
          <w:sz w:val="24"/>
        </w:rPr>
        <w:t>框架使各个模块间的耦合度大大降低，使得代码的可维护性变得更高。</w:t>
      </w:r>
      <w:r w:rsidR="003F769D">
        <w:rPr>
          <w:rFonts w:hint="eastAsia"/>
          <w:iCs/>
          <w:sz w:val="24"/>
        </w:rPr>
        <w:t>强大的</w:t>
      </w:r>
      <w:r w:rsidR="003F769D">
        <w:rPr>
          <w:rFonts w:hint="eastAsia"/>
          <w:iCs/>
          <w:sz w:val="24"/>
        </w:rPr>
        <w:t>IOC</w:t>
      </w:r>
      <w:r w:rsidR="003F769D">
        <w:rPr>
          <w:rFonts w:hint="eastAsia"/>
          <w:iCs/>
          <w:sz w:val="24"/>
        </w:rPr>
        <w:t>和</w:t>
      </w:r>
      <w:r w:rsidR="003F769D">
        <w:rPr>
          <w:rFonts w:hint="eastAsia"/>
          <w:iCs/>
          <w:sz w:val="24"/>
        </w:rPr>
        <w:t>AOP</w:t>
      </w:r>
      <w:r w:rsidR="003F769D">
        <w:rPr>
          <w:rFonts w:hint="eastAsia"/>
          <w:iCs/>
          <w:sz w:val="24"/>
        </w:rPr>
        <w:t>使得程序更加便于管理和增强。</w:t>
      </w:r>
    </w:p>
    <w:p w14:paraId="0AD33AEA" w14:textId="4B8D3F4A" w:rsidR="000773FF" w:rsidRPr="00664F99" w:rsidRDefault="000773FF" w:rsidP="004302FA">
      <w:pPr>
        <w:ind w:firstLineChars="200" w:firstLine="480"/>
        <w:rPr>
          <w:iCs/>
          <w:sz w:val="24"/>
        </w:rPr>
      </w:pPr>
      <w:r w:rsidRPr="00664F99">
        <w:rPr>
          <w:iCs/>
          <w:sz w:val="24"/>
        </w:rPr>
        <w:t>Hibernate</w:t>
      </w:r>
      <w:r w:rsidR="0049428A">
        <w:rPr>
          <w:iCs/>
          <w:sz w:val="24"/>
        </w:rPr>
        <w:t>的持久</w:t>
      </w:r>
      <w:r w:rsidR="0049428A">
        <w:rPr>
          <w:rFonts w:hint="eastAsia"/>
          <w:iCs/>
          <w:sz w:val="24"/>
        </w:rPr>
        <w:t>化</w:t>
      </w:r>
      <w:r w:rsidRPr="00664F99">
        <w:rPr>
          <w:iCs/>
          <w:sz w:val="24"/>
        </w:rPr>
        <w:t>数据</w:t>
      </w:r>
      <w:r w:rsidR="0090236E">
        <w:rPr>
          <w:rFonts w:hint="eastAsia"/>
          <w:iCs/>
          <w:sz w:val="24"/>
        </w:rPr>
        <w:t>方式，通过对象关系映射，</w:t>
      </w:r>
      <w:r w:rsidR="0049428A">
        <w:rPr>
          <w:rFonts w:hint="eastAsia"/>
          <w:iCs/>
          <w:sz w:val="24"/>
        </w:rPr>
        <w:t>可以自动生成</w:t>
      </w:r>
      <w:r w:rsidR="0049428A">
        <w:rPr>
          <w:rFonts w:hint="eastAsia"/>
          <w:iCs/>
          <w:sz w:val="24"/>
        </w:rPr>
        <w:t>SQL</w:t>
      </w:r>
      <w:r w:rsidR="0049428A">
        <w:rPr>
          <w:rFonts w:hint="eastAsia"/>
          <w:iCs/>
          <w:sz w:val="24"/>
        </w:rPr>
        <w:t>，可以弥补初级程序员</w:t>
      </w:r>
      <w:r w:rsidR="0049428A">
        <w:rPr>
          <w:rFonts w:hint="eastAsia"/>
          <w:iCs/>
          <w:sz w:val="24"/>
        </w:rPr>
        <w:t>SQL</w:t>
      </w:r>
      <w:r w:rsidR="0049428A">
        <w:rPr>
          <w:rFonts w:hint="eastAsia"/>
          <w:iCs/>
          <w:sz w:val="24"/>
        </w:rPr>
        <w:t>的短板，并且通过它的缓存机制以及延迟加载的机制也可以大大降低数据库的压力。</w:t>
      </w:r>
    </w:p>
    <w:p w14:paraId="6487DCDA" w14:textId="77777777" w:rsidR="000773FF" w:rsidRPr="00664F99" w:rsidRDefault="000773FF" w:rsidP="004302FA">
      <w:pPr>
        <w:ind w:firstLineChars="200" w:firstLine="480"/>
        <w:rPr>
          <w:iCs/>
          <w:sz w:val="24"/>
        </w:rPr>
      </w:pPr>
      <w:r w:rsidRPr="00664F99">
        <w:rPr>
          <w:iCs/>
          <w:sz w:val="24"/>
        </w:rPr>
        <w:t>以下是</w:t>
      </w:r>
      <w:r w:rsidRPr="00664F99">
        <w:rPr>
          <w:iCs/>
          <w:sz w:val="24"/>
        </w:rPr>
        <w:t>SSH</w:t>
      </w:r>
      <w:r w:rsidRPr="00664F99">
        <w:rPr>
          <w:iCs/>
          <w:sz w:val="24"/>
        </w:rPr>
        <w:t>架构图：</w:t>
      </w:r>
    </w:p>
    <w:p w14:paraId="4B3079BA" w14:textId="77777777" w:rsidR="000773FF" w:rsidRPr="00664F99" w:rsidRDefault="000773FF" w:rsidP="000773FF">
      <w:pPr>
        <w:spacing w:line="360" w:lineRule="auto"/>
        <w:ind w:firstLine="420"/>
        <w:rPr>
          <w:sz w:val="24"/>
        </w:rPr>
      </w:pPr>
      <w:r w:rsidRPr="00664F99">
        <w:rPr>
          <w:noProof/>
          <w:sz w:val="24"/>
        </w:rPr>
        <w:lastRenderedPageBreak/>
        <w:drawing>
          <wp:inline distT="0" distB="0" distL="0" distR="0" wp14:anchorId="287E4938" wp14:editId="0FCBAB36">
            <wp:extent cx="5247640" cy="3856355"/>
            <wp:effectExtent l="0" t="0" r="0" b="0"/>
            <wp:docPr id="15" name="图片 15" descr="http://www.admin10000.com/UploadFiles/Document/201202/28/2012022817345157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admin10000.com/UploadFiles/Document/201202/28/201202281734515755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7640" cy="3856355"/>
                    </a:xfrm>
                    <a:prstGeom prst="rect">
                      <a:avLst/>
                    </a:prstGeom>
                    <a:noFill/>
                    <a:ln>
                      <a:noFill/>
                    </a:ln>
                  </pic:spPr>
                </pic:pic>
              </a:graphicData>
            </a:graphic>
          </wp:inline>
        </w:drawing>
      </w:r>
    </w:p>
    <w:p w14:paraId="1CEFED42" w14:textId="6BEF334C" w:rsidR="000773FF" w:rsidRPr="00C43EF0" w:rsidRDefault="000773FF" w:rsidP="00C43EF0">
      <w:pPr>
        <w:spacing w:line="360" w:lineRule="auto"/>
        <w:ind w:firstLine="420"/>
        <w:jc w:val="center"/>
        <w:rPr>
          <w:rFonts w:ascii="宋体" w:hAnsi="宋体"/>
          <w:b/>
          <w:iCs/>
          <w:szCs w:val="21"/>
        </w:rPr>
      </w:pPr>
      <w:r w:rsidRPr="00C43EF0">
        <w:rPr>
          <w:rFonts w:ascii="宋体" w:hAnsi="宋体"/>
          <w:b/>
          <w:szCs w:val="21"/>
        </w:rPr>
        <w:t>图2-2  SSH架构图</w:t>
      </w:r>
    </w:p>
    <w:p w14:paraId="3B6DD04C" w14:textId="77777777" w:rsidR="000773FF" w:rsidRPr="00664F99" w:rsidRDefault="000773FF" w:rsidP="004302FA">
      <w:pPr>
        <w:ind w:firstLineChars="200" w:firstLine="480"/>
        <w:rPr>
          <w:iCs/>
          <w:sz w:val="24"/>
        </w:rPr>
      </w:pPr>
      <w:r w:rsidRPr="00664F99">
        <w:rPr>
          <w:iCs/>
          <w:sz w:val="24"/>
        </w:rPr>
        <w:t>Struts</w:t>
      </w:r>
      <w:r w:rsidRPr="00664F99">
        <w:rPr>
          <w:iCs/>
          <w:sz w:val="24"/>
        </w:rPr>
        <w:t>负责</w:t>
      </w:r>
      <w:r w:rsidRPr="00664F99">
        <w:rPr>
          <w:iCs/>
          <w:sz w:val="24"/>
        </w:rPr>
        <w:t>Web</w:t>
      </w:r>
      <w:r w:rsidRPr="00664F99">
        <w:rPr>
          <w:iCs/>
          <w:sz w:val="24"/>
        </w:rPr>
        <w:t>层：</w:t>
      </w:r>
    </w:p>
    <w:p w14:paraId="7EDCCCD8" w14:textId="39E908C0" w:rsidR="000773FF" w:rsidRPr="00664F99" w:rsidRDefault="0090236E" w:rsidP="004302FA">
      <w:pPr>
        <w:ind w:firstLineChars="200" w:firstLine="480"/>
        <w:rPr>
          <w:iCs/>
          <w:sz w:val="24"/>
        </w:rPr>
      </w:pPr>
      <w:r>
        <w:rPr>
          <w:rFonts w:hint="eastAsia"/>
          <w:iCs/>
          <w:sz w:val="24"/>
        </w:rPr>
        <w:t>DataDTO</w:t>
      </w:r>
      <w:r w:rsidR="000773FF" w:rsidRPr="00664F99">
        <w:rPr>
          <w:iCs/>
          <w:sz w:val="24"/>
        </w:rPr>
        <w:t>接收网页提交数据，然后</w:t>
      </w:r>
      <w:r w:rsidR="00276DFB">
        <w:rPr>
          <w:rFonts w:hint="eastAsia"/>
          <w:iCs/>
          <w:sz w:val="24"/>
        </w:rPr>
        <w:t>由此</w:t>
      </w:r>
      <w:r w:rsidR="000773FF" w:rsidRPr="00664F99">
        <w:rPr>
          <w:iCs/>
          <w:sz w:val="24"/>
        </w:rPr>
        <w:t>Action</w:t>
      </w:r>
      <w:r w:rsidR="000773FF" w:rsidRPr="00664F99">
        <w:rPr>
          <w:iCs/>
          <w:sz w:val="24"/>
        </w:rPr>
        <w:t>进行</w:t>
      </w:r>
      <w:r>
        <w:rPr>
          <w:rFonts w:hint="eastAsia"/>
          <w:iCs/>
          <w:sz w:val="24"/>
        </w:rPr>
        <w:t>相对应操作</w:t>
      </w:r>
      <w:r w:rsidR="000773FF" w:rsidRPr="00664F99">
        <w:rPr>
          <w:iCs/>
          <w:sz w:val="24"/>
        </w:rPr>
        <w:t>，再</w:t>
      </w:r>
      <w:r>
        <w:rPr>
          <w:rFonts w:hint="eastAsia"/>
          <w:iCs/>
          <w:sz w:val="24"/>
        </w:rPr>
        <w:t>将请求</w:t>
      </w:r>
      <w:r w:rsidR="00276DFB">
        <w:rPr>
          <w:rFonts w:hint="eastAsia"/>
          <w:iCs/>
          <w:sz w:val="24"/>
        </w:rPr>
        <w:t>转发</w:t>
      </w:r>
      <w:r w:rsidR="000773FF" w:rsidRPr="00664F99">
        <w:rPr>
          <w:iCs/>
          <w:sz w:val="24"/>
        </w:rPr>
        <w:t>到对应</w:t>
      </w:r>
      <w:r>
        <w:rPr>
          <w:rFonts w:hint="eastAsia"/>
          <w:iCs/>
          <w:sz w:val="24"/>
        </w:rPr>
        <w:t>JSP</w:t>
      </w:r>
      <w:r>
        <w:rPr>
          <w:rFonts w:hint="eastAsia"/>
          <w:iCs/>
          <w:sz w:val="24"/>
        </w:rPr>
        <w:t>页面</w:t>
      </w:r>
      <w:r w:rsidR="000773FF" w:rsidRPr="00664F99">
        <w:rPr>
          <w:iCs/>
          <w:sz w:val="24"/>
        </w:rPr>
        <w:t>，在</w:t>
      </w:r>
      <w:r w:rsidR="000773FF" w:rsidRPr="00664F99">
        <w:rPr>
          <w:iCs/>
          <w:sz w:val="24"/>
        </w:rPr>
        <w:t>Struts-config.xml</w:t>
      </w:r>
      <w:r w:rsidR="000773FF" w:rsidRPr="00664F99">
        <w:rPr>
          <w:iCs/>
          <w:sz w:val="24"/>
        </w:rPr>
        <w:t>中定义了</w:t>
      </w:r>
      <w:r w:rsidR="00276DFB">
        <w:rPr>
          <w:rFonts w:hint="eastAsia"/>
          <w:iCs/>
          <w:sz w:val="24"/>
        </w:rPr>
        <w:t>Action</w:t>
      </w:r>
      <w:r w:rsidR="00276DFB">
        <w:rPr>
          <w:rFonts w:hint="eastAsia"/>
          <w:iCs/>
          <w:sz w:val="24"/>
        </w:rPr>
        <w:t>的映射</w:t>
      </w:r>
      <w:r w:rsidR="000773FF" w:rsidRPr="00664F99">
        <w:rPr>
          <w:iCs/>
          <w:sz w:val="24"/>
        </w:rPr>
        <w:t>，</w:t>
      </w:r>
      <w:r w:rsidR="000773FF" w:rsidRPr="00664F99">
        <w:rPr>
          <w:iCs/>
          <w:sz w:val="24"/>
        </w:rPr>
        <w:t>ActionServlet</w:t>
      </w:r>
      <w:r w:rsidR="000773FF" w:rsidRPr="00664F99">
        <w:rPr>
          <w:iCs/>
          <w:sz w:val="24"/>
        </w:rPr>
        <w:t>会</w:t>
      </w:r>
      <w:r w:rsidR="00276DFB">
        <w:rPr>
          <w:rFonts w:hint="eastAsia"/>
          <w:iCs/>
          <w:sz w:val="24"/>
        </w:rPr>
        <w:t>自动的</w:t>
      </w:r>
      <w:r w:rsidR="000773FF" w:rsidRPr="00664F99">
        <w:rPr>
          <w:iCs/>
          <w:sz w:val="24"/>
        </w:rPr>
        <w:t>加载进来。</w:t>
      </w:r>
    </w:p>
    <w:p w14:paraId="77AB877B" w14:textId="6A3A6067" w:rsidR="000773FF" w:rsidRPr="00664F99" w:rsidRDefault="000773FF" w:rsidP="004302FA">
      <w:pPr>
        <w:ind w:firstLineChars="200" w:firstLine="480"/>
        <w:rPr>
          <w:iCs/>
          <w:sz w:val="24"/>
        </w:rPr>
      </w:pPr>
      <w:r w:rsidRPr="00664F99">
        <w:rPr>
          <w:iCs/>
          <w:sz w:val="24"/>
        </w:rPr>
        <w:t>Spring</w:t>
      </w:r>
      <w:r w:rsidR="00276DFB">
        <w:rPr>
          <w:rFonts w:hint="eastAsia"/>
          <w:iCs/>
          <w:sz w:val="24"/>
        </w:rPr>
        <w:t>主要</w:t>
      </w:r>
      <w:r w:rsidRPr="00664F99">
        <w:rPr>
          <w:iCs/>
          <w:sz w:val="24"/>
        </w:rPr>
        <w:t>负责业务层管理，即</w:t>
      </w:r>
      <w:r w:rsidRPr="00664F99">
        <w:rPr>
          <w:iCs/>
          <w:sz w:val="24"/>
        </w:rPr>
        <w:t>Service</w:t>
      </w:r>
      <w:r w:rsidRPr="00664F99">
        <w:rPr>
          <w:iCs/>
          <w:sz w:val="24"/>
        </w:rPr>
        <w:t>：</w:t>
      </w:r>
    </w:p>
    <w:p w14:paraId="0A797432" w14:textId="4D923532" w:rsidR="000773FF" w:rsidRPr="00664F99" w:rsidRDefault="000773FF" w:rsidP="004302FA">
      <w:pPr>
        <w:ind w:firstLineChars="200" w:firstLine="480"/>
        <w:rPr>
          <w:iCs/>
          <w:sz w:val="24"/>
        </w:rPr>
      </w:pPr>
      <w:r w:rsidRPr="00664F99">
        <w:rPr>
          <w:iCs/>
          <w:sz w:val="24"/>
        </w:rPr>
        <w:t>Service</w:t>
      </w:r>
      <w:r w:rsidRPr="00664F99">
        <w:rPr>
          <w:iCs/>
          <w:sz w:val="24"/>
        </w:rPr>
        <w:t>为</w:t>
      </w:r>
      <w:r w:rsidRPr="00664F99">
        <w:rPr>
          <w:iCs/>
          <w:sz w:val="24"/>
        </w:rPr>
        <w:t>Action</w:t>
      </w:r>
      <w:r w:rsidRPr="00664F99">
        <w:rPr>
          <w:iCs/>
          <w:sz w:val="24"/>
        </w:rPr>
        <w:t>提供统一的</w:t>
      </w:r>
      <w:r w:rsidR="00276DFB">
        <w:rPr>
          <w:rFonts w:hint="eastAsia"/>
          <w:iCs/>
          <w:sz w:val="24"/>
        </w:rPr>
        <w:t>业务层</w:t>
      </w:r>
      <w:r w:rsidR="00276DFB" w:rsidRPr="00664F99">
        <w:rPr>
          <w:iCs/>
          <w:sz w:val="24"/>
        </w:rPr>
        <w:t>接口</w:t>
      </w:r>
      <w:r w:rsidRPr="00664F99">
        <w:rPr>
          <w:iCs/>
          <w:sz w:val="24"/>
        </w:rPr>
        <w:t>调用，封装持久层的</w:t>
      </w:r>
      <w:r w:rsidRPr="00664F99">
        <w:rPr>
          <w:iCs/>
          <w:sz w:val="24"/>
        </w:rPr>
        <w:t>DAO</w:t>
      </w:r>
      <w:r w:rsidRPr="00664F99">
        <w:rPr>
          <w:iCs/>
          <w:sz w:val="24"/>
        </w:rPr>
        <w:t>，并集成</w:t>
      </w:r>
      <w:r w:rsidR="00276DFB">
        <w:rPr>
          <w:rFonts w:hint="eastAsia"/>
          <w:iCs/>
          <w:sz w:val="24"/>
        </w:rPr>
        <w:t>了</w:t>
      </w:r>
      <w:r w:rsidRPr="00664F99">
        <w:rPr>
          <w:iCs/>
          <w:sz w:val="24"/>
        </w:rPr>
        <w:t>Hibernate</w:t>
      </w:r>
      <w:r w:rsidRPr="00664F99">
        <w:rPr>
          <w:iCs/>
          <w:sz w:val="24"/>
        </w:rPr>
        <w:t>，</w:t>
      </w:r>
      <w:r w:rsidRPr="00664F99">
        <w:rPr>
          <w:iCs/>
          <w:sz w:val="24"/>
        </w:rPr>
        <w:t>Spring</w:t>
      </w:r>
      <w:r w:rsidR="00276DFB">
        <w:rPr>
          <w:rFonts w:hint="eastAsia"/>
          <w:iCs/>
          <w:sz w:val="24"/>
        </w:rPr>
        <w:t>通过</w:t>
      </w:r>
      <w:r w:rsidR="00276DFB">
        <w:rPr>
          <w:rFonts w:hint="eastAsia"/>
          <w:iCs/>
          <w:sz w:val="24"/>
        </w:rPr>
        <w:t>Aop</w:t>
      </w:r>
      <w:r w:rsidR="00276DFB">
        <w:rPr>
          <w:rFonts w:hint="eastAsia"/>
          <w:iCs/>
          <w:sz w:val="24"/>
        </w:rPr>
        <w:t>编程还</w:t>
      </w:r>
      <w:r w:rsidRPr="00664F99">
        <w:rPr>
          <w:iCs/>
          <w:sz w:val="24"/>
        </w:rPr>
        <w:t>可对事物进行统一管理。</w:t>
      </w:r>
    </w:p>
    <w:p w14:paraId="706B550A" w14:textId="2C6AE564" w:rsidR="000773FF" w:rsidRPr="00664F99" w:rsidRDefault="000773FF" w:rsidP="004302FA">
      <w:pPr>
        <w:ind w:firstLineChars="200" w:firstLine="480"/>
        <w:rPr>
          <w:iCs/>
          <w:sz w:val="24"/>
        </w:rPr>
      </w:pPr>
      <w:r w:rsidRPr="00664F99">
        <w:rPr>
          <w:iCs/>
          <w:sz w:val="24"/>
        </w:rPr>
        <w:t>Hibernate</w:t>
      </w:r>
      <w:r w:rsidRPr="00664F99">
        <w:rPr>
          <w:iCs/>
          <w:sz w:val="24"/>
        </w:rPr>
        <w:t>负责持久层，完成</w:t>
      </w:r>
      <w:r w:rsidR="00E667BE">
        <w:rPr>
          <w:rFonts w:hint="eastAsia"/>
          <w:iCs/>
          <w:sz w:val="24"/>
        </w:rPr>
        <w:t>对</w:t>
      </w:r>
      <w:r w:rsidRPr="00664F99">
        <w:rPr>
          <w:iCs/>
          <w:sz w:val="24"/>
        </w:rPr>
        <w:t>数据库的</w:t>
      </w:r>
      <w:r w:rsidRPr="00664F99">
        <w:rPr>
          <w:iCs/>
          <w:sz w:val="24"/>
        </w:rPr>
        <w:t>CRUD</w:t>
      </w:r>
      <w:r w:rsidRPr="00664F99">
        <w:rPr>
          <w:iCs/>
          <w:sz w:val="24"/>
        </w:rPr>
        <w:t>操作：</w:t>
      </w:r>
    </w:p>
    <w:p w14:paraId="60AA4748" w14:textId="104D37F0" w:rsidR="000773FF" w:rsidRPr="00664F99" w:rsidRDefault="000773FF" w:rsidP="004302FA">
      <w:pPr>
        <w:ind w:firstLineChars="200" w:firstLine="480"/>
        <w:rPr>
          <w:iCs/>
          <w:sz w:val="24"/>
        </w:rPr>
      </w:pPr>
      <w:r w:rsidRPr="00664F99">
        <w:rPr>
          <w:iCs/>
          <w:sz w:val="24"/>
        </w:rPr>
        <w:t>Hibernate</w:t>
      </w:r>
      <w:r w:rsidRPr="00664F99">
        <w:rPr>
          <w:iCs/>
          <w:sz w:val="24"/>
        </w:rPr>
        <w:t>有一组</w:t>
      </w:r>
      <w:r w:rsidR="0090236E">
        <w:rPr>
          <w:rFonts w:hint="eastAsia"/>
          <w:iCs/>
          <w:sz w:val="24"/>
        </w:rPr>
        <w:t>XML</w:t>
      </w:r>
      <w:r w:rsidR="0090236E">
        <w:rPr>
          <w:rFonts w:hint="eastAsia"/>
          <w:iCs/>
          <w:sz w:val="24"/>
        </w:rPr>
        <w:t>配置</w:t>
      </w:r>
      <w:r w:rsidRPr="00664F99">
        <w:rPr>
          <w:iCs/>
          <w:sz w:val="24"/>
        </w:rPr>
        <w:t>文件和</w:t>
      </w:r>
      <w:r w:rsidRPr="00664F99">
        <w:rPr>
          <w:iCs/>
          <w:sz w:val="24"/>
        </w:rPr>
        <w:t>PO</w:t>
      </w:r>
      <w:r w:rsidR="00E667BE">
        <w:rPr>
          <w:rFonts w:hint="eastAsia"/>
          <w:iCs/>
          <w:sz w:val="24"/>
        </w:rPr>
        <w:t>JO</w:t>
      </w:r>
      <w:r w:rsidR="0090236E">
        <w:rPr>
          <w:rFonts w:hint="eastAsia"/>
          <w:iCs/>
          <w:sz w:val="24"/>
        </w:rPr>
        <w:t>类</w:t>
      </w:r>
      <w:r w:rsidRPr="00664F99">
        <w:rPr>
          <w:iCs/>
          <w:sz w:val="24"/>
        </w:rPr>
        <w:t>，</w:t>
      </w:r>
      <w:r w:rsidR="0090236E">
        <w:rPr>
          <w:rFonts w:hint="eastAsia"/>
          <w:iCs/>
          <w:sz w:val="24"/>
        </w:rPr>
        <w:t>这些文件与数据库中的表一一映射</w:t>
      </w:r>
      <w:r w:rsidR="0090236E">
        <w:rPr>
          <w:iCs/>
          <w:sz w:val="24"/>
        </w:rPr>
        <w:t>，然后</w:t>
      </w:r>
      <w:r w:rsidR="0090236E">
        <w:rPr>
          <w:rFonts w:hint="eastAsia"/>
          <w:iCs/>
          <w:sz w:val="24"/>
        </w:rPr>
        <w:t>编写</w:t>
      </w:r>
      <w:r w:rsidRPr="00664F99">
        <w:rPr>
          <w:iCs/>
          <w:sz w:val="24"/>
        </w:rPr>
        <w:t>DAO</w:t>
      </w:r>
      <w:r w:rsidRPr="00664F99">
        <w:rPr>
          <w:iCs/>
          <w:sz w:val="24"/>
        </w:rPr>
        <w:t>，这些类是与数据库相关的。</w:t>
      </w:r>
    </w:p>
    <w:p w14:paraId="7F7D8FA9" w14:textId="46CE89F5" w:rsidR="000773FF" w:rsidRPr="00664F99" w:rsidRDefault="000773FF" w:rsidP="004302FA">
      <w:pPr>
        <w:ind w:firstLineChars="200" w:firstLine="480"/>
        <w:rPr>
          <w:iCs/>
          <w:sz w:val="24"/>
        </w:rPr>
      </w:pPr>
      <w:r w:rsidRPr="00664F99">
        <w:rPr>
          <w:iCs/>
          <w:sz w:val="24"/>
        </w:rPr>
        <w:t>在</w:t>
      </w:r>
      <w:r w:rsidRPr="00664F99">
        <w:rPr>
          <w:iCs/>
          <w:sz w:val="24"/>
        </w:rPr>
        <w:t>Struts</w:t>
      </w:r>
      <w:r w:rsidR="00E667BE">
        <w:rPr>
          <w:iCs/>
          <w:sz w:val="24"/>
        </w:rPr>
        <w:t>2</w:t>
      </w:r>
      <w:r w:rsidR="00E667BE">
        <w:rPr>
          <w:rFonts w:hint="eastAsia"/>
          <w:iCs/>
          <w:sz w:val="24"/>
        </w:rPr>
        <w:t>、</w:t>
      </w:r>
      <w:r w:rsidR="00E667BE">
        <w:rPr>
          <w:iCs/>
          <w:sz w:val="24"/>
        </w:rPr>
        <w:t>Spring</w:t>
      </w:r>
      <w:r w:rsidR="00E667BE">
        <w:rPr>
          <w:rFonts w:hint="eastAsia"/>
          <w:iCs/>
          <w:sz w:val="24"/>
        </w:rPr>
        <w:t>、</w:t>
      </w:r>
      <w:r w:rsidRPr="00664F99">
        <w:rPr>
          <w:iCs/>
          <w:sz w:val="24"/>
        </w:rPr>
        <w:t>Hibernate</w:t>
      </w:r>
      <w:r w:rsidRPr="00664F99">
        <w:rPr>
          <w:iCs/>
          <w:sz w:val="24"/>
        </w:rPr>
        <w:t>系统中，对象之间的调用</w:t>
      </w:r>
      <w:r w:rsidR="00E667BE">
        <w:rPr>
          <w:rFonts w:hint="eastAsia"/>
          <w:iCs/>
          <w:sz w:val="24"/>
        </w:rPr>
        <w:t>关系</w:t>
      </w:r>
      <w:r w:rsidRPr="00664F99">
        <w:rPr>
          <w:iCs/>
          <w:sz w:val="24"/>
        </w:rPr>
        <w:t>如下：</w:t>
      </w:r>
    </w:p>
    <w:p w14:paraId="0EFD45ED" w14:textId="77777777" w:rsidR="000773FF" w:rsidRPr="00664F99" w:rsidRDefault="000773FF" w:rsidP="004302FA">
      <w:pPr>
        <w:ind w:firstLineChars="200" w:firstLine="480"/>
        <w:rPr>
          <w:iCs/>
          <w:sz w:val="24"/>
        </w:rPr>
      </w:pPr>
      <w:r w:rsidRPr="00664F99">
        <w:rPr>
          <w:iCs/>
          <w:sz w:val="24"/>
        </w:rPr>
        <w:t>Struts——&gt;Spring——&gt;Hibernate</w:t>
      </w:r>
    </w:p>
    <w:p w14:paraId="25704E92" w14:textId="77777777" w:rsidR="000773FF" w:rsidRPr="00664F99" w:rsidRDefault="000773FF" w:rsidP="004302FA">
      <w:pPr>
        <w:ind w:firstLineChars="200" w:firstLine="480"/>
        <w:rPr>
          <w:iCs/>
          <w:sz w:val="24"/>
        </w:rPr>
      </w:pPr>
      <w:r w:rsidRPr="00664F99">
        <w:rPr>
          <w:iCs/>
          <w:sz w:val="24"/>
        </w:rPr>
        <w:t>JSP——&gt;Action——&gt;Service——&gt;DAO——&gt;Hibernate</w:t>
      </w:r>
    </w:p>
    <w:p w14:paraId="6082F6BA" w14:textId="77777777" w:rsidR="000773FF" w:rsidRPr="00664F99" w:rsidRDefault="000773FF" w:rsidP="000773FF">
      <w:pPr>
        <w:spacing w:line="360" w:lineRule="auto"/>
        <w:ind w:firstLine="420"/>
        <w:rPr>
          <w:sz w:val="24"/>
        </w:rPr>
      </w:pPr>
      <w:r w:rsidRPr="00664F99">
        <w:rPr>
          <w:noProof/>
          <w:sz w:val="24"/>
        </w:rPr>
        <w:drawing>
          <wp:inline distT="0" distB="0" distL="0" distR="0" wp14:anchorId="1373DD22" wp14:editId="5EF722C3">
            <wp:extent cx="5255895" cy="787400"/>
            <wp:effectExtent l="0" t="0" r="1905" b="0"/>
            <wp:docPr id="14" name="图片 14" descr="http://www.admin10000.com/UploadFiles/Document/201202/28/20120228173529386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admin10000.com/UploadFiles/Document/201202/28/201202281735293863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5895" cy="787400"/>
                    </a:xfrm>
                    <a:prstGeom prst="rect">
                      <a:avLst/>
                    </a:prstGeom>
                    <a:noFill/>
                    <a:ln>
                      <a:noFill/>
                    </a:ln>
                  </pic:spPr>
                </pic:pic>
              </a:graphicData>
            </a:graphic>
          </wp:inline>
        </w:drawing>
      </w:r>
    </w:p>
    <w:p w14:paraId="1B40268C" w14:textId="77777777" w:rsidR="000773FF" w:rsidRPr="00C43EF0" w:rsidRDefault="000773FF" w:rsidP="000773FF">
      <w:pPr>
        <w:spacing w:line="360" w:lineRule="auto"/>
        <w:ind w:firstLine="420"/>
        <w:jc w:val="center"/>
        <w:rPr>
          <w:rFonts w:ascii="宋体" w:hAnsi="宋体"/>
          <w:b/>
          <w:szCs w:val="21"/>
        </w:rPr>
      </w:pPr>
      <w:r w:rsidRPr="00C43EF0">
        <w:rPr>
          <w:rFonts w:ascii="宋体" w:hAnsi="宋体"/>
          <w:b/>
          <w:szCs w:val="21"/>
        </w:rPr>
        <w:t>图2-3  SSH框架中对象之间调用流程图</w:t>
      </w:r>
    </w:p>
    <w:p w14:paraId="07138EB2" w14:textId="77777777" w:rsidR="000773FF" w:rsidRPr="00664F99" w:rsidRDefault="000773FF" w:rsidP="000773FF">
      <w:pPr>
        <w:spacing w:line="360" w:lineRule="auto"/>
        <w:ind w:firstLine="420"/>
        <w:jc w:val="center"/>
        <w:rPr>
          <w:sz w:val="24"/>
        </w:rPr>
      </w:pPr>
    </w:p>
    <w:p w14:paraId="1456013B" w14:textId="77777777" w:rsidR="000773FF" w:rsidRDefault="000773FF" w:rsidP="000773FF">
      <w:pPr>
        <w:widowControl/>
        <w:jc w:val="left"/>
        <w:rPr>
          <w:sz w:val="24"/>
        </w:rPr>
      </w:pPr>
      <w:r>
        <w:rPr>
          <w:sz w:val="24"/>
        </w:rPr>
        <w:br w:type="page"/>
      </w:r>
    </w:p>
    <w:p w14:paraId="427A019C" w14:textId="77777777" w:rsidR="000773FF" w:rsidRPr="00664F99" w:rsidRDefault="000773FF" w:rsidP="000773FF">
      <w:pPr>
        <w:spacing w:beforeLines="50" w:before="156" w:line="360" w:lineRule="auto"/>
        <w:jc w:val="center"/>
        <w:rPr>
          <w:sz w:val="24"/>
        </w:rPr>
      </w:pPr>
    </w:p>
    <w:p w14:paraId="5D9C9AF5" w14:textId="77777777" w:rsidR="000773FF" w:rsidRPr="008B3830" w:rsidRDefault="000773FF" w:rsidP="008B3830">
      <w:pPr>
        <w:spacing w:line="360" w:lineRule="auto"/>
        <w:outlineLvl w:val="0"/>
        <w:rPr>
          <w:rFonts w:ascii="黑体" w:eastAsia="黑体" w:hAnsi="黑体"/>
          <w:b/>
          <w:bCs/>
          <w:sz w:val="24"/>
        </w:rPr>
      </w:pPr>
      <w:bookmarkStart w:id="18" w:name="_Toc380173429"/>
      <w:bookmarkStart w:id="19" w:name="_Toc476671212"/>
      <w:r w:rsidRPr="008B3830">
        <w:rPr>
          <w:rFonts w:ascii="黑体" w:eastAsia="黑体" w:hAnsi="黑体"/>
          <w:b/>
          <w:bCs/>
          <w:sz w:val="24"/>
        </w:rPr>
        <w:t>3 系统分析</w:t>
      </w:r>
      <w:bookmarkEnd w:id="18"/>
      <w:bookmarkEnd w:id="19"/>
    </w:p>
    <w:p w14:paraId="5BF18850" w14:textId="77777777" w:rsidR="000773FF" w:rsidRPr="00664F99" w:rsidRDefault="000773FF" w:rsidP="00C012EE">
      <w:pPr>
        <w:ind w:firstLineChars="200" w:firstLine="482"/>
        <w:outlineLvl w:val="1"/>
        <w:rPr>
          <w:b/>
          <w:sz w:val="24"/>
        </w:rPr>
      </w:pPr>
      <w:bookmarkStart w:id="20" w:name="_Toc380173430"/>
      <w:bookmarkStart w:id="21" w:name="_Toc476671213"/>
      <w:r w:rsidRPr="00664F99">
        <w:rPr>
          <w:b/>
          <w:sz w:val="24"/>
        </w:rPr>
        <w:t xml:space="preserve">3.1 </w:t>
      </w:r>
      <w:r w:rsidRPr="00664F99">
        <w:rPr>
          <w:b/>
          <w:sz w:val="24"/>
        </w:rPr>
        <w:t>系统设计目标</w:t>
      </w:r>
      <w:bookmarkEnd w:id="20"/>
      <w:bookmarkEnd w:id="21"/>
    </w:p>
    <w:p w14:paraId="5C0740B3" w14:textId="77777777" w:rsidR="000773FF" w:rsidRPr="00664F99" w:rsidRDefault="000773FF" w:rsidP="00C012EE">
      <w:pPr>
        <w:ind w:firstLineChars="200" w:firstLine="480"/>
        <w:rPr>
          <w:iCs/>
          <w:sz w:val="24"/>
        </w:rPr>
      </w:pPr>
      <w:r>
        <w:rPr>
          <w:iCs/>
          <w:sz w:val="24"/>
        </w:rPr>
        <w:t>网上商城系统</w:t>
      </w:r>
      <w:r w:rsidRPr="00664F99">
        <w:rPr>
          <w:iCs/>
          <w:sz w:val="24"/>
        </w:rPr>
        <w:t>的具体开发目标为：</w:t>
      </w:r>
    </w:p>
    <w:p w14:paraId="1D49F27D" w14:textId="032B8D47" w:rsidR="000773FF" w:rsidRPr="00664F99" w:rsidRDefault="000773FF" w:rsidP="00C012EE">
      <w:pPr>
        <w:ind w:firstLineChars="200" w:firstLine="480"/>
        <w:rPr>
          <w:iCs/>
          <w:sz w:val="24"/>
        </w:rPr>
      </w:pPr>
      <w:r w:rsidRPr="00664F99">
        <w:rPr>
          <w:iCs/>
          <w:sz w:val="24"/>
        </w:rPr>
        <w:t>（</w:t>
      </w:r>
      <w:r w:rsidRPr="00664F99">
        <w:rPr>
          <w:iCs/>
          <w:sz w:val="24"/>
        </w:rPr>
        <w:t>1</w:t>
      </w:r>
      <w:r w:rsidRPr="00664F99">
        <w:rPr>
          <w:iCs/>
          <w:sz w:val="24"/>
        </w:rPr>
        <w:t>）能够提供全天候、方便快捷的</w:t>
      </w:r>
      <w:r>
        <w:rPr>
          <w:iCs/>
          <w:sz w:val="24"/>
        </w:rPr>
        <w:t>网上商城管理</w:t>
      </w:r>
      <w:r w:rsidRPr="00664F99">
        <w:rPr>
          <w:iCs/>
          <w:sz w:val="24"/>
        </w:rPr>
        <w:t>服务。用户可以</w:t>
      </w:r>
      <w:r>
        <w:rPr>
          <w:rFonts w:hint="eastAsia"/>
          <w:iCs/>
          <w:sz w:val="24"/>
        </w:rPr>
        <w:t>通过该</w:t>
      </w:r>
      <w:r>
        <w:rPr>
          <w:iCs/>
          <w:sz w:val="24"/>
        </w:rPr>
        <w:t>平台</w:t>
      </w:r>
      <w:r w:rsidR="003D7212">
        <w:rPr>
          <w:rFonts w:hint="eastAsia"/>
          <w:iCs/>
          <w:sz w:val="24"/>
        </w:rPr>
        <w:t>搜索</w:t>
      </w:r>
      <w:r w:rsidRPr="00664F99">
        <w:rPr>
          <w:iCs/>
          <w:sz w:val="24"/>
        </w:rPr>
        <w:t>自己</w:t>
      </w:r>
      <w:r w:rsidR="003D7212">
        <w:rPr>
          <w:rFonts w:hint="eastAsia"/>
          <w:iCs/>
          <w:sz w:val="24"/>
        </w:rPr>
        <w:t>喜欢</w:t>
      </w:r>
      <w:r w:rsidRPr="00664F99">
        <w:rPr>
          <w:iCs/>
          <w:sz w:val="24"/>
        </w:rPr>
        <w:t>的</w:t>
      </w:r>
      <w:r>
        <w:rPr>
          <w:rFonts w:hint="eastAsia"/>
          <w:iCs/>
          <w:sz w:val="24"/>
        </w:rPr>
        <w:t>商品</w:t>
      </w:r>
      <w:r w:rsidRPr="00664F99">
        <w:rPr>
          <w:iCs/>
          <w:sz w:val="24"/>
        </w:rPr>
        <w:t>，然后用</w:t>
      </w:r>
      <w:r w:rsidR="003D7212">
        <w:rPr>
          <w:iCs/>
          <w:sz w:val="24"/>
        </w:rPr>
        <w:t>通过网站完成一整个购物过程，并可监控过程。</w:t>
      </w:r>
    </w:p>
    <w:p w14:paraId="38E8689F" w14:textId="64B114AB" w:rsidR="000773FF" w:rsidRPr="00664F99" w:rsidRDefault="000773FF" w:rsidP="00C012EE">
      <w:pPr>
        <w:ind w:firstLineChars="200" w:firstLine="480"/>
        <w:rPr>
          <w:iCs/>
          <w:sz w:val="24"/>
        </w:rPr>
      </w:pPr>
      <w:r w:rsidRPr="00664F99">
        <w:rPr>
          <w:iCs/>
          <w:sz w:val="24"/>
        </w:rPr>
        <w:t>（</w:t>
      </w:r>
      <w:r w:rsidRPr="00664F99">
        <w:rPr>
          <w:iCs/>
          <w:sz w:val="24"/>
        </w:rPr>
        <w:t>2</w:t>
      </w:r>
      <w:r w:rsidR="003D7212">
        <w:rPr>
          <w:iCs/>
          <w:sz w:val="24"/>
        </w:rPr>
        <w:t>）能够</w:t>
      </w:r>
      <w:r w:rsidR="003D7212">
        <w:rPr>
          <w:rFonts w:hint="eastAsia"/>
          <w:iCs/>
          <w:sz w:val="24"/>
        </w:rPr>
        <w:t>完整</w:t>
      </w:r>
      <w:r w:rsidRPr="00664F99">
        <w:rPr>
          <w:iCs/>
          <w:sz w:val="24"/>
        </w:rPr>
        <w:t>的</w:t>
      </w:r>
      <w:r w:rsidR="00DC732B">
        <w:rPr>
          <w:rFonts w:hint="eastAsia"/>
          <w:iCs/>
          <w:sz w:val="24"/>
        </w:rPr>
        <w:t>轻松的实现对整个商业活动的数据把控，形成数据闭环</w:t>
      </w:r>
      <w:r w:rsidRPr="00664F99">
        <w:rPr>
          <w:iCs/>
          <w:sz w:val="24"/>
        </w:rPr>
        <w:t>，其中主要包括对</w:t>
      </w:r>
      <w:r w:rsidR="003D7212">
        <w:rPr>
          <w:rFonts w:hint="eastAsia"/>
          <w:iCs/>
          <w:sz w:val="24"/>
        </w:rPr>
        <w:t>站内新闻、广告</w:t>
      </w:r>
      <w:r>
        <w:rPr>
          <w:rFonts w:hint="eastAsia"/>
          <w:iCs/>
          <w:sz w:val="24"/>
        </w:rPr>
        <w:t>、</w:t>
      </w:r>
      <w:r>
        <w:rPr>
          <w:iCs/>
          <w:sz w:val="24"/>
        </w:rPr>
        <w:t>商品等信息</w:t>
      </w:r>
      <w:r w:rsidRPr="00664F99">
        <w:rPr>
          <w:iCs/>
          <w:sz w:val="24"/>
        </w:rPr>
        <w:t>的</w:t>
      </w:r>
      <w:r w:rsidR="003D7212">
        <w:rPr>
          <w:rFonts w:hint="eastAsia"/>
          <w:iCs/>
          <w:sz w:val="24"/>
        </w:rPr>
        <w:t>维护</w:t>
      </w:r>
      <w:r w:rsidRPr="00664F99">
        <w:rPr>
          <w:iCs/>
          <w:sz w:val="24"/>
        </w:rPr>
        <w:t>功能的实现。</w:t>
      </w:r>
    </w:p>
    <w:p w14:paraId="470272FA" w14:textId="6C867D5E" w:rsidR="000773FF" w:rsidRPr="00664F99" w:rsidRDefault="000773FF" w:rsidP="00C012EE">
      <w:pPr>
        <w:ind w:firstLineChars="200" w:firstLine="480"/>
        <w:rPr>
          <w:iCs/>
          <w:sz w:val="24"/>
        </w:rPr>
      </w:pPr>
      <w:r w:rsidRPr="00664F99">
        <w:rPr>
          <w:iCs/>
          <w:sz w:val="24"/>
        </w:rPr>
        <w:t>（</w:t>
      </w:r>
      <w:r w:rsidRPr="00664F99">
        <w:rPr>
          <w:iCs/>
          <w:sz w:val="24"/>
        </w:rPr>
        <w:t>3</w:t>
      </w:r>
      <w:r w:rsidR="003D7212">
        <w:rPr>
          <w:iCs/>
          <w:sz w:val="24"/>
        </w:rPr>
        <w:t>）</w:t>
      </w:r>
      <w:r w:rsidRPr="00664F99">
        <w:rPr>
          <w:iCs/>
          <w:sz w:val="24"/>
        </w:rPr>
        <w:t>具备相对高效的信息数据管理方案，可以</w:t>
      </w:r>
      <w:r w:rsidR="003D7212">
        <w:rPr>
          <w:rFonts w:hint="eastAsia"/>
          <w:iCs/>
          <w:sz w:val="24"/>
        </w:rPr>
        <w:t>高效的</w:t>
      </w:r>
      <w:r w:rsidRPr="00664F99">
        <w:rPr>
          <w:iCs/>
          <w:sz w:val="24"/>
        </w:rPr>
        <w:t>完成信息的修改与存储等。</w:t>
      </w:r>
    </w:p>
    <w:p w14:paraId="4401CB25" w14:textId="7882C73A" w:rsidR="000773FF" w:rsidRPr="00664F99" w:rsidRDefault="000773FF" w:rsidP="00C012EE">
      <w:pPr>
        <w:ind w:firstLineChars="200" w:firstLine="480"/>
        <w:rPr>
          <w:iCs/>
          <w:sz w:val="24"/>
        </w:rPr>
      </w:pPr>
      <w:r w:rsidRPr="00664F99">
        <w:rPr>
          <w:iCs/>
          <w:sz w:val="24"/>
        </w:rPr>
        <w:t>（</w:t>
      </w:r>
      <w:r w:rsidRPr="00664F99">
        <w:rPr>
          <w:iCs/>
          <w:sz w:val="24"/>
        </w:rPr>
        <w:t>4</w:t>
      </w:r>
      <w:r w:rsidR="003D7212">
        <w:rPr>
          <w:iCs/>
          <w:sz w:val="24"/>
        </w:rPr>
        <w:t>）系统管理员</w:t>
      </w:r>
      <w:r w:rsidR="00DC732B">
        <w:rPr>
          <w:rFonts w:hint="eastAsia"/>
          <w:iCs/>
          <w:sz w:val="24"/>
        </w:rPr>
        <w:t>可以实现</w:t>
      </w:r>
      <w:r w:rsidRPr="00664F99">
        <w:rPr>
          <w:iCs/>
          <w:sz w:val="24"/>
        </w:rPr>
        <w:t>登录</w:t>
      </w:r>
      <w:r w:rsidR="00DC732B">
        <w:rPr>
          <w:rFonts w:hint="eastAsia"/>
          <w:iCs/>
          <w:sz w:val="24"/>
        </w:rPr>
        <w:t>操作后台数据，</w:t>
      </w:r>
      <w:r w:rsidR="003D7212">
        <w:rPr>
          <w:iCs/>
          <w:sz w:val="24"/>
        </w:rPr>
        <w:t>以</w:t>
      </w:r>
      <w:r w:rsidRPr="00664F99">
        <w:rPr>
          <w:iCs/>
          <w:sz w:val="24"/>
        </w:rPr>
        <w:t>完成对</w:t>
      </w:r>
      <w:r>
        <w:rPr>
          <w:rFonts w:hint="eastAsia"/>
          <w:iCs/>
          <w:sz w:val="24"/>
        </w:rPr>
        <w:t>商城</w:t>
      </w:r>
      <w:r w:rsidRPr="00664F99">
        <w:rPr>
          <w:iCs/>
          <w:sz w:val="24"/>
        </w:rPr>
        <w:t>的有效管理。</w:t>
      </w:r>
    </w:p>
    <w:p w14:paraId="13DB1A9E" w14:textId="6D9C9DC4" w:rsidR="000773FF" w:rsidRPr="00664F99" w:rsidRDefault="000773FF" w:rsidP="00C012EE">
      <w:pPr>
        <w:ind w:firstLineChars="200" w:firstLine="480"/>
        <w:rPr>
          <w:iCs/>
          <w:sz w:val="24"/>
        </w:rPr>
      </w:pPr>
      <w:r w:rsidRPr="00664F99">
        <w:rPr>
          <w:iCs/>
          <w:sz w:val="24"/>
        </w:rPr>
        <w:t>（</w:t>
      </w:r>
      <w:r w:rsidRPr="00664F99">
        <w:rPr>
          <w:iCs/>
          <w:sz w:val="24"/>
        </w:rPr>
        <w:t>5</w:t>
      </w:r>
      <w:r w:rsidR="00DC732B">
        <w:rPr>
          <w:iCs/>
          <w:sz w:val="24"/>
        </w:rPr>
        <w:t>）系统</w:t>
      </w:r>
      <w:r w:rsidR="0084679C">
        <w:rPr>
          <w:rFonts w:hint="eastAsia"/>
          <w:iCs/>
          <w:sz w:val="24"/>
        </w:rPr>
        <w:t>安全可靠，在大数据时代保证商家与消费者的信息安全。</w:t>
      </w:r>
    </w:p>
    <w:p w14:paraId="5798E083" w14:textId="77777777" w:rsidR="000773FF" w:rsidRPr="00664F99" w:rsidRDefault="000773FF" w:rsidP="00C012EE">
      <w:pPr>
        <w:ind w:firstLineChars="200" w:firstLine="482"/>
        <w:outlineLvl w:val="1"/>
        <w:rPr>
          <w:b/>
          <w:sz w:val="24"/>
        </w:rPr>
      </w:pPr>
      <w:bookmarkStart w:id="22" w:name="_Toc380173431"/>
      <w:bookmarkStart w:id="23" w:name="_Toc476671214"/>
      <w:r w:rsidRPr="00664F99">
        <w:rPr>
          <w:b/>
          <w:sz w:val="24"/>
        </w:rPr>
        <w:t xml:space="preserve">3.2 </w:t>
      </w:r>
      <w:r w:rsidRPr="00664F99">
        <w:rPr>
          <w:b/>
          <w:sz w:val="24"/>
        </w:rPr>
        <w:t>系统可行性分析</w:t>
      </w:r>
      <w:bookmarkEnd w:id="22"/>
      <w:bookmarkEnd w:id="23"/>
    </w:p>
    <w:p w14:paraId="1EE9D583" w14:textId="77777777" w:rsidR="000773FF" w:rsidRPr="00664F99" w:rsidRDefault="000773FF" w:rsidP="00C012EE">
      <w:pPr>
        <w:ind w:firstLineChars="200" w:firstLine="480"/>
        <w:rPr>
          <w:iCs/>
          <w:sz w:val="24"/>
        </w:rPr>
      </w:pPr>
      <w:r w:rsidRPr="00664F99">
        <w:rPr>
          <w:rFonts w:hint="eastAsia"/>
          <w:iCs/>
          <w:sz w:val="24"/>
        </w:rPr>
        <w:t>1</w:t>
      </w:r>
      <w:r w:rsidRPr="00664F99">
        <w:rPr>
          <w:rFonts w:hint="eastAsia"/>
          <w:iCs/>
          <w:sz w:val="24"/>
        </w:rPr>
        <w:t>、操作的可行性分析</w:t>
      </w:r>
    </w:p>
    <w:p w14:paraId="0BB0C6DA" w14:textId="72E34A67" w:rsidR="000773FF" w:rsidRPr="00664F99" w:rsidRDefault="008F686B" w:rsidP="00C012EE">
      <w:pPr>
        <w:ind w:firstLineChars="200" w:firstLine="480"/>
        <w:rPr>
          <w:iCs/>
          <w:sz w:val="24"/>
        </w:rPr>
      </w:pPr>
      <w:r>
        <w:rPr>
          <w:rFonts w:hint="eastAsia"/>
          <w:iCs/>
          <w:sz w:val="24"/>
        </w:rPr>
        <w:t>本系统设计的登录</w:t>
      </w:r>
      <w:r>
        <w:rPr>
          <w:rFonts w:hint="eastAsia"/>
          <w:iCs/>
          <w:sz w:val="24"/>
        </w:rPr>
        <w:t>UI</w:t>
      </w:r>
      <w:r>
        <w:rPr>
          <w:rFonts w:hint="eastAsia"/>
          <w:iCs/>
          <w:sz w:val="24"/>
        </w:rPr>
        <w:t>简单和方便，采用使用常见</w:t>
      </w:r>
      <w:r>
        <w:rPr>
          <w:rFonts w:hint="eastAsia"/>
          <w:iCs/>
          <w:sz w:val="24"/>
        </w:rPr>
        <w:t>F</w:t>
      </w:r>
      <w:r>
        <w:rPr>
          <w:iCs/>
          <w:sz w:val="24"/>
        </w:rPr>
        <w:t>ORM</w:t>
      </w:r>
      <w:r>
        <w:rPr>
          <w:rFonts w:hint="eastAsia"/>
          <w:iCs/>
          <w:sz w:val="24"/>
        </w:rPr>
        <w:t>表单</w:t>
      </w:r>
      <w:r w:rsidR="000773FF" w:rsidRPr="00664F99">
        <w:rPr>
          <w:rFonts w:hint="eastAsia"/>
          <w:iCs/>
          <w:sz w:val="24"/>
        </w:rPr>
        <w:t>的登录界面，而</w:t>
      </w:r>
      <w:r w:rsidR="00E667BE">
        <w:rPr>
          <w:rFonts w:hint="eastAsia"/>
          <w:iCs/>
          <w:sz w:val="24"/>
        </w:rPr>
        <w:t>本</w:t>
      </w:r>
      <w:r>
        <w:rPr>
          <w:rFonts w:hint="eastAsia"/>
          <w:iCs/>
          <w:sz w:val="24"/>
        </w:rPr>
        <w:t>商城</w:t>
      </w:r>
      <w:r w:rsidR="000773FF" w:rsidRPr="00664F99">
        <w:rPr>
          <w:rFonts w:hint="eastAsia"/>
          <w:iCs/>
          <w:sz w:val="24"/>
        </w:rPr>
        <w:t>的开发则采用的是较常</w:t>
      </w:r>
      <w:r w:rsidR="00E667BE">
        <w:rPr>
          <w:rFonts w:hint="eastAsia"/>
          <w:iCs/>
          <w:sz w:val="24"/>
        </w:rPr>
        <w:t>使</w:t>
      </w:r>
      <w:r w:rsidR="000773FF" w:rsidRPr="00664F99">
        <w:rPr>
          <w:rFonts w:hint="eastAsia"/>
          <w:iCs/>
          <w:sz w:val="24"/>
        </w:rPr>
        <w:t>用的</w:t>
      </w:r>
      <w:r w:rsidR="000773FF" w:rsidRPr="00664F99">
        <w:rPr>
          <w:rFonts w:hint="eastAsia"/>
          <w:iCs/>
          <w:sz w:val="24"/>
        </w:rPr>
        <w:t>JSP</w:t>
      </w:r>
      <w:r w:rsidR="000773FF" w:rsidRPr="00664F99">
        <w:rPr>
          <w:rFonts w:hint="eastAsia"/>
          <w:iCs/>
          <w:sz w:val="24"/>
        </w:rPr>
        <w:t>技术。这些</w:t>
      </w:r>
      <w:r w:rsidR="00E667BE">
        <w:rPr>
          <w:rFonts w:hint="eastAsia"/>
          <w:iCs/>
          <w:sz w:val="24"/>
        </w:rPr>
        <w:t>选择</w:t>
      </w:r>
      <w:r w:rsidR="000773FF" w:rsidRPr="00664F99">
        <w:rPr>
          <w:rFonts w:hint="eastAsia"/>
          <w:iCs/>
          <w:sz w:val="24"/>
        </w:rPr>
        <w:t>使得用户</w:t>
      </w:r>
      <w:r w:rsidR="00E667BE">
        <w:rPr>
          <w:rFonts w:hint="eastAsia"/>
          <w:iCs/>
          <w:sz w:val="24"/>
        </w:rPr>
        <w:t>在不需要读专门的用户手册的前提下，不需要很长的时间就能够快速熟悉系统，并掌握系统的操作以及使用</w:t>
      </w:r>
      <w:r w:rsidR="000773FF" w:rsidRPr="00664F99">
        <w:rPr>
          <w:rFonts w:hint="eastAsia"/>
          <w:iCs/>
          <w:sz w:val="24"/>
        </w:rPr>
        <w:t>。此外，为了方便系统管理</w:t>
      </w:r>
      <w:r w:rsidR="00E667BE">
        <w:rPr>
          <w:rFonts w:hint="eastAsia"/>
          <w:iCs/>
          <w:sz w:val="24"/>
        </w:rPr>
        <w:t>维护人员，用户登录系统后会给出了一些提示，使得整个系统更加友好</w:t>
      </w:r>
      <w:r w:rsidR="00223449">
        <w:rPr>
          <w:rFonts w:hint="eastAsia"/>
          <w:iCs/>
          <w:sz w:val="24"/>
        </w:rPr>
        <w:t>，用户操作更</w:t>
      </w:r>
      <w:r w:rsidR="000773FF" w:rsidRPr="00664F99">
        <w:rPr>
          <w:rFonts w:hint="eastAsia"/>
          <w:iCs/>
          <w:sz w:val="24"/>
        </w:rPr>
        <w:t>方便</w:t>
      </w:r>
      <w:r w:rsidR="00223449">
        <w:rPr>
          <w:rFonts w:hint="eastAsia"/>
          <w:iCs/>
          <w:sz w:val="24"/>
        </w:rPr>
        <w:t>友好</w:t>
      </w:r>
      <w:r w:rsidR="000773FF" w:rsidRPr="00664F99">
        <w:rPr>
          <w:rFonts w:hint="eastAsia"/>
          <w:iCs/>
          <w:sz w:val="24"/>
        </w:rPr>
        <w:t>。</w:t>
      </w:r>
    </w:p>
    <w:p w14:paraId="17C95EE2" w14:textId="77777777" w:rsidR="000773FF" w:rsidRPr="00664F99" w:rsidRDefault="000773FF" w:rsidP="00C012EE">
      <w:pPr>
        <w:ind w:firstLineChars="200" w:firstLine="480"/>
        <w:rPr>
          <w:iCs/>
          <w:sz w:val="24"/>
        </w:rPr>
      </w:pPr>
      <w:r w:rsidRPr="00664F99">
        <w:rPr>
          <w:rFonts w:hint="eastAsia"/>
          <w:iCs/>
          <w:sz w:val="24"/>
        </w:rPr>
        <w:t>2</w:t>
      </w:r>
      <w:r w:rsidRPr="00664F99">
        <w:rPr>
          <w:rFonts w:hint="eastAsia"/>
          <w:iCs/>
          <w:sz w:val="24"/>
        </w:rPr>
        <w:t>、可行性分析</w:t>
      </w:r>
    </w:p>
    <w:p w14:paraId="2349B4BB" w14:textId="7D495156" w:rsidR="000773FF" w:rsidRPr="00664F99" w:rsidRDefault="000773FF" w:rsidP="00C012EE">
      <w:pPr>
        <w:ind w:firstLineChars="200" w:firstLine="480"/>
        <w:rPr>
          <w:iCs/>
          <w:sz w:val="24"/>
        </w:rPr>
      </w:pPr>
      <w:r>
        <w:rPr>
          <w:rFonts w:hint="eastAsia"/>
          <w:iCs/>
          <w:sz w:val="24"/>
        </w:rPr>
        <w:t>企业要长期生存，</w:t>
      </w:r>
      <w:r w:rsidRPr="00664F99">
        <w:rPr>
          <w:rFonts w:hint="eastAsia"/>
          <w:iCs/>
          <w:sz w:val="24"/>
        </w:rPr>
        <w:t>必须先有一个良好的企业文化，其次需要有一个完善</w:t>
      </w:r>
      <w:r w:rsidR="00223449">
        <w:rPr>
          <w:rFonts w:hint="eastAsia"/>
          <w:iCs/>
          <w:sz w:val="24"/>
        </w:rPr>
        <w:t>、完整</w:t>
      </w:r>
      <w:r w:rsidRPr="00664F99">
        <w:rPr>
          <w:rFonts w:hint="eastAsia"/>
          <w:iCs/>
          <w:sz w:val="24"/>
        </w:rPr>
        <w:t>的管理</w:t>
      </w:r>
      <w:r w:rsidR="00223449">
        <w:rPr>
          <w:rFonts w:hint="eastAsia"/>
          <w:iCs/>
          <w:sz w:val="24"/>
        </w:rPr>
        <w:t>解决方案</w:t>
      </w:r>
      <w:r w:rsidRPr="00664F99">
        <w:rPr>
          <w:rFonts w:hint="eastAsia"/>
          <w:iCs/>
          <w:sz w:val="24"/>
        </w:rPr>
        <w:t>，再采用科学</w:t>
      </w:r>
      <w:r w:rsidR="00223449">
        <w:rPr>
          <w:rFonts w:hint="eastAsia"/>
          <w:iCs/>
          <w:sz w:val="24"/>
        </w:rPr>
        <w:t>、有效</w:t>
      </w:r>
      <w:r w:rsidRPr="00664F99">
        <w:rPr>
          <w:rFonts w:hint="eastAsia"/>
          <w:iCs/>
          <w:sz w:val="24"/>
        </w:rPr>
        <w:t>的方法实现可持续发展，最后还要</w:t>
      </w:r>
      <w:r w:rsidR="00223449">
        <w:rPr>
          <w:rFonts w:hint="eastAsia"/>
          <w:iCs/>
          <w:sz w:val="24"/>
        </w:rPr>
        <w:t>有</w:t>
      </w:r>
      <w:r w:rsidRPr="00664F99">
        <w:rPr>
          <w:rFonts w:hint="eastAsia"/>
          <w:iCs/>
          <w:sz w:val="24"/>
        </w:rPr>
        <w:t>与时俱进，不断改革</w:t>
      </w:r>
      <w:r w:rsidR="00223449">
        <w:rPr>
          <w:rFonts w:hint="eastAsia"/>
          <w:iCs/>
          <w:sz w:val="24"/>
        </w:rPr>
        <w:t>的觉悟</w:t>
      </w:r>
      <w:r w:rsidRPr="00664F99">
        <w:rPr>
          <w:rFonts w:hint="eastAsia"/>
          <w:iCs/>
          <w:sz w:val="24"/>
        </w:rPr>
        <w:t>，使企业的</w:t>
      </w:r>
      <w:r>
        <w:rPr>
          <w:rFonts w:hint="eastAsia"/>
          <w:iCs/>
          <w:sz w:val="24"/>
        </w:rPr>
        <w:t>网站</w:t>
      </w:r>
      <w:r w:rsidRPr="00664F99">
        <w:rPr>
          <w:rFonts w:hint="eastAsia"/>
          <w:iCs/>
          <w:sz w:val="24"/>
        </w:rPr>
        <w:t>的时间去适应社会的变化。最重要的</w:t>
      </w:r>
      <w:r w:rsidR="00223449">
        <w:rPr>
          <w:rFonts w:hint="eastAsia"/>
          <w:iCs/>
          <w:sz w:val="24"/>
        </w:rPr>
        <w:t>还</w:t>
      </w:r>
      <w:r w:rsidRPr="00664F99">
        <w:rPr>
          <w:rFonts w:hint="eastAsia"/>
          <w:iCs/>
          <w:sz w:val="24"/>
        </w:rPr>
        <w:t>是要确保科学</w:t>
      </w:r>
      <w:r w:rsidR="00223449">
        <w:rPr>
          <w:rFonts w:hint="eastAsia"/>
          <w:iCs/>
          <w:sz w:val="24"/>
        </w:rPr>
        <w:t>、有效的管理方案，这是</w:t>
      </w:r>
      <w:r w:rsidRPr="00664F99">
        <w:rPr>
          <w:rFonts w:hint="eastAsia"/>
          <w:iCs/>
          <w:sz w:val="24"/>
        </w:rPr>
        <w:t>企业获得长远发展的竞争力提高的唯一途径。</w:t>
      </w:r>
    </w:p>
    <w:p w14:paraId="5DA73F5A" w14:textId="77777777" w:rsidR="000773FF" w:rsidRPr="00664F99" w:rsidRDefault="000773FF" w:rsidP="00C012EE">
      <w:pPr>
        <w:ind w:firstLineChars="200" w:firstLine="480"/>
        <w:rPr>
          <w:iCs/>
          <w:sz w:val="24"/>
        </w:rPr>
      </w:pPr>
      <w:r w:rsidRPr="00664F99">
        <w:rPr>
          <w:rFonts w:hint="eastAsia"/>
          <w:iCs/>
          <w:sz w:val="24"/>
        </w:rPr>
        <w:t>3</w:t>
      </w:r>
      <w:r w:rsidRPr="00664F99">
        <w:rPr>
          <w:rFonts w:hint="eastAsia"/>
          <w:iCs/>
          <w:sz w:val="24"/>
        </w:rPr>
        <w:t>、技术可行性分析</w:t>
      </w:r>
    </w:p>
    <w:p w14:paraId="74363C3B" w14:textId="77777777" w:rsidR="000773FF" w:rsidRPr="00664F99" w:rsidRDefault="000773FF" w:rsidP="00C012EE">
      <w:pPr>
        <w:ind w:firstLineChars="200" w:firstLine="480"/>
        <w:rPr>
          <w:iCs/>
          <w:sz w:val="24"/>
        </w:rPr>
      </w:pPr>
      <w:r w:rsidRPr="00664F99">
        <w:rPr>
          <w:rFonts w:hint="eastAsia"/>
          <w:iCs/>
          <w:sz w:val="24"/>
        </w:rPr>
        <w:t>（</w:t>
      </w:r>
      <w:r w:rsidRPr="00664F99">
        <w:rPr>
          <w:rFonts w:hint="eastAsia"/>
          <w:iCs/>
          <w:sz w:val="24"/>
        </w:rPr>
        <w:t>1</w:t>
      </w:r>
      <w:r w:rsidRPr="00664F99">
        <w:rPr>
          <w:rFonts w:hint="eastAsia"/>
          <w:iCs/>
          <w:sz w:val="24"/>
        </w:rPr>
        <w:t>）硬件可行性分析</w:t>
      </w:r>
    </w:p>
    <w:p w14:paraId="5FB189C9" w14:textId="231599C8" w:rsidR="000773FF" w:rsidRPr="00664F99" w:rsidRDefault="000E3657" w:rsidP="00C012EE">
      <w:pPr>
        <w:ind w:firstLineChars="200" w:firstLine="480"/>
        <w:rPr>
          <w:iCs/>
          <w:sz w:val="24"/>
        </w:rPr>
      </w:pPr>
      <w:r>
        <w:rPr>
          <w:rFonts w:hint="eastAsia"/>
          <w:iCs/>
          <w:sz w:val="24"/>
        </w:rPr>
        <w:t>本系统对</w:t>
      </w:r>
      <w:r w:rsidR="000773FF" w:rsidRPr="00664F99">
        <w:rPr>
          <w:rFonts w:hint="eastAsia"/>
          <w:iCs/>
          <w:sz w:val="24"/>
        </w:rPr>
        <w:t>硬件要求</w:t>
      </w:r>
      <w:r>
        <w:rPr>
          <w:rFonts w:hint="eastAsia"/>
          <w:iCs/>
          <w:sz w:val="24"/>
        </w:rPr>
        <w:t>CPU</w:t>
      </w:r>
      <w:r>
        <w:rPr>
          <w:rFonts w:hint="eastAsia"/>
          <w:iCs/>
          <w:sz w:val="24"/>
        </w:rPr>
        <w:t>单核心即可，内存</w:t>
      </w:r>
      <w:r>
        <w:rPr>
          <w:rFonts w:hint="eastAsia"/>
          <w:iCs/>
          <w:sz w:val="24"/>
        </w:rPr>
        <w:t>1G</w:t>
      </w:r>
      <w:r>
        <w:rPr>
          <w:rFonts w:hint="eastAsia"/>
          <w:iCs/>
          <w:sz w:val="24"/>
        </w:rPr>
        <w:t>，</w:t>
      </w:r>
      <w:r>
        <w:rPr>
          <w:rFonts w:hint="eastAsia"/>
          <w:iCs/>
          <w:sz w:val="24"/>
        </w:rPr>
        <w:t>40G</w:t>
      </w:r>
      <w:r>
        <w:rPr>
          <w:rFonts w:hint="eastAsia"/>
          <w:iCs/>
          <w:sz w:val="24"/>
        </w:rPr>
        <w:t>硬盘</w:t>
      </w:r>
      <w:r w:rsidR="000773FF" w:rsidRPr="00664F99">
        <w:rPr>
          <w:rFonts w:hint="eastAsia"/>
          <w:iCs/>
          <w:sz w:val="24"/>
        </w:rPr>
        <w:t>，只需要在普通的硬件配置就能够轻松的实现，只是需要确保系统的正常工作即可，以及拥有较高的效率。</w:t>
      </w:r>
      <w:r>
        <w:rPr>
          <w:rFonts w:hint="eastAsia"/>
          <w:iCs/>
          <w:sz w:val="24"/>
        </w:rPr>
        <w:t>由于</w:t>
      </w:r>
      <w:r>
        <w:rPr>
          <w:rFonts w:hint="eastAsia"/>
          <w:iCs/>
          <w:sz w:val="24"/>
        </w:rPr>
        <w:t>JAVA</w:t>
      </w:r>
      <w:r>
        <w:rPr>
          <w:rFonts w:hint="eastAsia"/>
          <w:iCs/>
          <w:sz w:val="24"/>
        </w:rPr>
        <w:t>虚拟机的实现，对计算机本身的要求并不高，虚拟机对</w:t>
      </w:r>
      <w:r>
        <w:rPr>
          <w:rFonts w:hint="eastAsia"/>
          <w:iCs/>
          <w:sz w:val="24"/>
        </w:rPr>
        <w:t>native</w:t>
      </w:r>
      <w:r>
        <w:rPr>
          <w:rFonts w:hint="eastAsia"/>
          <w:iCs/>
          <w:sz w:val="24"/>
        </w:rPr>
        <w:t>的适配做了较多优化</w:t>
      </w:r>
      <w:r w:rsidR="000773FF" w:rsidRPr="00664F99">
        <w:rPr>
          <w:rFonts w:hint="eastAsia"/>
          <w:iCs/>
          <w:sz w:val="24"/>
        </w:rPr>
        <w:t>。</w:t>
      </w:r>
      <w:r>
        <w:rPr>
          <w:rFonts w:hint="eastAsia"/>
          <w:iCs/>
          <w:sz w:val="24"/>
        </w:rPr>
        <w:t>所</w:t>
      </w:r>
      <w:r w:rsidR="000773FF" w:rsidRPr="00664F99">
        <w:rPr>
          <w:rFonts w:hint="eastAsia"/>
          <w:iCs/>
          <w:sz w:val="24"/>
        </w:rPr>
        <w:t>以</w:t>
      </w:r>
      <w:r w:rsidR="008F686B">
        <w:rPr>
          <w:rFonts w:hint="eastAsia"/>
          <w:iCs/>
          <w:sz w:val="24"/>
        </w:rPr>
        <w:t>就</w:t>
      </w:r>
      <w:r w:rsidR="000773FF" w:rsidRPr="00664F99">
        <w:rPr>
          <w:rFonts w:hint="eastAsia"/>
          <w:iCs/>
          <w:sz w:val="24"/>
        </w:rPr>
        <w:t>目前的个人计算机的配置而言，</w:t>
      </w:r>
      <w:r w:rsidR="008F686B">
        <w:rPr>
          <w:rFonts w:hint="eastAsia"/>
          <w:iCs/>
          <w:sz w:val="24"/>
        </w:rPr>
        <w:t>非常</w:t>
      </w:r>
      <w:r w:rsidR="000773FF" w:rsidRPr="00664F99">
        <w:rPr>
          <w:rFonts w:hint="eastAsia"/>
          <w:iCs/>
          <w:sz w:val="24"/>
        </w:rPr>
        <w:t>容易</w:t>
      </w:r>
      <w:r w:rsidR="008F686B">
        <w:rPr>
          <w:rFonts w:hint="eastAsia"/>
          <w:iCs/>
          <w:sz w:val="24"/>
        </w:rPr>
        <w:t>满足</w:t>
      </w:r>
      <w:r w:rsidR="000773FF" w:rsidRPr="00664F99">
        <w:rPr>
          <w:rFonts w:hint="eastAsia"/>
          <w:iCs/>
          <w:sz w:val="24"/>
        </w:rPr>
        <w:t>的。</w:t>
      </w:r>
    </w:p>
    <w:p w14:paraId="38FFC2A8" w14:textId="77777777" w:rsidR="000773FF" w:rsidRPr="00664F99" w:rsidRDefault="000773FF" w:rsidP="00C012EE">
      <w:pPr>
        <w:ind w:firstLineChars="200" w:firstLine="480"/>
        <w:rPr>
          <w:iCs/>
          <w:sz w:val="24"/>
        </w:rPr>
      </w:pPr>
      <w:r w:rsidRPr="00664F99">
        <w:rPr>
          <w:rFonts w:hint="eastAsia"/>
          <w:iCs/>
          <w:sz w:val="24"/>
        </w:rPr>
        <w:t>（</w:t>
      </w:r>
      <w:r w:rsidRPr="00664F99">
        <w:rPr>
          <w:rFonts w:hint="eastAsia"/>
          <w:iCs/>
          <w:sz w:val="24"/>
        </w:rPr>
        <w:t>2</w:t>
      </w:r>
      <w:r w:rsidRPr="00664F99">
        <w:rPr>
          <w:rFonts w:hint="eastAsia"/>
          <w:iCs/>
          <w:sz w:val="24"/>
        </w:rPr>
        <w:t>）软件可行性分析</w:t>
      </w:r>
    </w:p>
    <w:p w14:paraId="46DB6A51" w14:textId="38CEC434" w:rsidR="000773FF" w:rsidRPr="00664F99" w:rsidRDefault="000773FF" w:rsidP="00C012EE">
      <w:pPr>
        <w:ind w:firstLineChars="200" w:firstLine="480"/>
        <w:rPr>
          <w:iCs/>
          <w:sz w:val="24"/>
        </w:rPr>
      </w:pPr>
      <w:r w:rsidRPr="00664F99">
        <w:rPr>
          <w:rFonts w:hint="eastAsia"/>
          <w:iCs/>
          <w:sz w:val="24"/>
        </w:rPr>
        <w:t>Java</w:t>
      </w:r>
      <w:r w:rsidRPr="00664F99">
        <w:rPr>
          <w:rFonts w:hint="eastAsia"/>
          <w:iCs/>
          <w:sz w:val="24"/>
        </w:rPr>
        <w:t>语言提供了一个共同的动态</w:t>
      </w:r>
      <w:r w:rsidR="001F7FC4">
        <w:rPr>
          <w:rFonts w:hint="eastAsia"/>
          <w:iCs/>
          <w:sz w:val="24"/>
        </w:rPr>
        <w:t>接口</w:t>
      </w:r>
      <w:r w:rsidRPr="00664F99">
        <w:rPr>
          <w:rFonts w:hint="eastAsia"/>
          <w:iCs/>
          <w:sz w:val="24"/>
        </w:rPr>
        <w:t>模型，设计更集中。此外，</w:t>
      </w:r>
      <w:r w:rsidR="00AE766B">
        <w:rPr>
          <w:rFonts w:hint="eastAsia"/>
          <w:iCs/>
          <w:sz w:val="24"/>
        </w:rPr>
        <w:t>Java</w:t>
      </w:r>
      <w:r w:rsidR="00AE766B">
        <w:rPr>
          <w:rFonts w:hint="eastAsia"/>
          <w:iCs/>
          <w:sz w:val="24"/>
        </w:rPr>
        <w:t>的社区及其活跃，遇到问题可以很好的解决，所以技术选型的一个重要因素决定了本次设计选用</w:t>
      </w:r>
      <w:r w:rsidR="00AE766B">
        <w:rPr>
          <w:rFonts w:hint="eastAsia"/>
          <w:iCs/>
          <w:sz w:val="24"/>
        </w:rPr>
        <w:t>Java</w:t>
      </w:r>
      <w:r w:rsidR="00AE766B">
        <w:rPr>
          <w:rFonts w:hint="eastAsia"/>
          <w:iCs/>
          <w:sz w:val="24"/>
        </w:rPr>
        <w:t>语言。</w:t>
      </w:r>
      <w:r w:rsidRPr="00664F99">
        <w:rPr>
          <w:rFonts w:hint="eastAsia"/>
          <w:iCs/>
          <w:sz w:val="24"/>
        </w:rPr>
        <w:t>因此，考虑到系统的实际情况，选择</w:t>
      </w:r>
      <w:r w:rsidRPr="00664F99">
        <w:rPr>
          <w:rFonts w:hint="eastAsia"/>
          <w:iCs/>
          <w:sz w:val="24"/>
        </w:rPr>
        <w:t>JAVA</w:t>
      </w:r>
      <w:r w:rsidR="00AE766B">
        <w:rPr>
          <w:rFonts w:hint="eastAsia"/>
          <w:iCs/>
          <w:sz w:val="24"/>
        </w:rPr>
        <w:t>作为本系统开发语言的</w:t>
      </w:r>
      <w:r w:rsidRPr="00664F99">
        <w:rPr>
          <w:rFonts w:hint="eastAsia"/>
          <w:iCs/>
          <w:sz w:val="24"/>
        </w:rPr>
        <w:t>。</w:t>
      </w:r>
      <w:r w:rsidR="003D7212">
        <w:rPr>
          <w:rFonts w:hint="eastAsia"/>
          <w:iCs/>
          <w:sz w:val="24"/>
        </w:rPr>
        <w:t>并且使用</w:t>
      </w:r>
      <w:r w:rsidR="003D7212">
        <w:rPr>
          <w:rFonts w:hint="eastAsia"/>
          <w:iCs/>
          <w:sz w:val="24"/>
        </w:rPr>
        <w:t>tomcat</w:t>
      </w:r>
      <w:r w:rsidR="003D7212">
        <w:rPr>
          <w:rFonts w:hint="eastAsia"/>
          <w:iCs/>
          <w:sz w:val="24"/>
        </w:rPr>
        <w:t>作为服务器，可以满足大约</w:t>
      </w:r>
      <w:r w:rsidR="003D7212">
        <w:rPr>
          <w:rFonts w:hint="eastAsia"/>
          <w:iCs/>
          <w:sz w:val="24"/>
        </w:rPr>
        <w:t>500</w:t>
      </w:r>
      <w:r w:rsidR="003D7212">
        <w:rPr>
          <w:rFonts w:hint="eastAsia"/>
          <w:iCs/>
          <w:sz w:val="24"/>
        </w:rPr>
        <w:t>的并发量，足以满足企业初期的需求。</w:t>
      </w:r>
    </w:p>
    <w:p w14:paraId="6A8A839C" w14:textId="10CC6B9C" w:rsidR="000773FF" w:rsidRPr="00664F99" w:rsidRDefault="003D7212" w:rsidP="00C012EE">
      <w:pPr>
        <w:ind w:firstLineChars="200" w:firstLine="480"/>
        <w:rPr>
          <w:iCs/>
          <w:sz w:val="24"/>
        </w:rPr>
      </w:pPr>
      <w:r>
        <w:rPr>
          <w:rFonts w:hint="eastAsia"/>
          <w:iCs/>
          <w:sz w:val="24"/>
        </w:rPr>
        <w:t>至此</w:t>
      </w:r>
      <w:r w:rsidR="000773FF" w:rsidRPr="00664F99">
        <w:rPr>
          <w:rFonts w:hint="eastAsia"/>
          <w:iCs/>
          <w:sz w:val="24"/>
        </w:rPr>
        <w:t>，</w:t>
      </w:r>
      <w:r w:rsidR="001E34BD">
        <w:rPr>
          <w:rFonts w:hint="eastAsia"/>
          <w:iCs/>
          <w:sz w:val="24"/>
        </w:rPr>
        <w:t>通过对软件、硬件、应用场景、技术等的可行性分析</w:t>
      </w:r>
      <w:r w:rsidR="000773FF" w:rsidRPr="00664F99">
        <w:rPr>
          <w:rFonts w:hint="eastAsia"/>
          <w:iCs/>
          <w:sz w:val="24"/>
        </w:rPr>
        <w:t>，可以</w:t>
      </w:r>
      <w:r w:rsidR="001E34BD">
        <w:rPr>
          <w:rFonts w:hint="eastAsia"/>
          <w:iCs/>
          <w:sz w:val="24"/>
        </w:rPr>
        <w:t>发现此应用的开发是有意义、可行的。</w:t>
      </w:r>
    </w:p>
    <w:p w14:paraId="5EE7DDDF" w14:textId="77777777" w:rsidR="000773FF" w:rsidRPr="00664F99" w:rsidRDefault="000773FF" w:rsidP="00C012EE">
      <w:pPr>
        <w:ind w:firstLineChars="200" w:firstLine="482"/>
        <w:outlineLvl w:val="1"/>
        <w:rPr>
          <w:b/>
          <w:sz w:val="24"/>
        </w:rPr>
      </w:pPr>
      <w:bookmarkStart w:id="24" w:name="_Toc380173432"/>
      <w:bookmarkStart w:id="25" w:name="_Toc476671215"/>
      <w:r w:rsidRPr="00664F99">
        <w:rPr>
          <w:b/>
          <w:sz w:val="24"/>
        </w:rPr>
        <w:t xml:space="preserve">3.3 </w:t>
      </w:r>
      <w:r w:rsidRPr="00664F99">
        <w:rPr>
          <w:b/>
          <w:sz w:val="24"/>
        </w:rPr>
        <w:t>系统功能需求概述</w:t>
      </w:r>
      <w:bookmarkEnd w:id="24"/>
      <w:bookmarkEnd w:id="25"/>
    </w:p>
    <w:p w14:paraId="0037AAED" w14:textId="0275D0C4" w:rsidR="000773FF" w:rsidRDefault="000773FF" w:rsidP="00C012EE">
      <w:pPr>
        <w:ind w:firstLineChars="200" w:firstLine="480"/>
        <w:rPr>
          <w:iCs/>
          <w:sz w:val="24"/>
        </w:rPr>
      </w:pPr>
      <w:r>
        <w:rPr>
          <w:sz w:val="24"/>
        </w:rPr>
        <w:t>系统</w:t>
      </w:r>
      <w:r w:rsidR="0085604A">
        <w:rPr>
          <w:rFonts w:hint="eastAsia"/>
          <w:sz w:val="24"/>
        </w:rPr>
        <w:t>设计包含</w:t>
      </w:r>
      <w:r w:rsidR="0085604A" w:rsidRPr="001731A5">
        <w:rPr>
          <w:sz w:val="24"/>
        </w:rPr>
        <w:t>fore</w:t>
      </w:r>
      <w:r w:rsidR="0085604A">
        <w:rPr>
          <w:sz w:val="24"/>
        </w:rPr>
        <w:t>-</w:t>
      </w:r>
      <w:r w:rsidR="0085604A" w:rsidRPr="001731A5">
        <w:rPr>
          <w:sz w:val="24"/>
        </w:rPr>
        <w:t>ground</w:t>
      </w:r>
      <w:r w:rsidR="0085604A">
        <w:rPr>
          <w:sz w:val="24"/>
        </w:rPr>
        <w:t>和</w:t>
      </w:r>
      <w:r w:rsidR="0085604A">
        <w:rPr>
          <w:rFonts w:hint="eastAsia"/>
          <w:sz w:val="24"/>
        </w:rPr>
        <w:t>b</w:t>
      </w:r>
      <w:r w:rsidR="0085604A">
        <w:rPr>
          <w:sz w:val="24"/>
        </w:rPr>
        <w:t>ack-ground</w:t>
      </w:r>
      <w:r w:rsidR="0085604A">
        <w:rPr>
          <w:rFonts w:hint="eastAsia"/>
          <w:sz w:val="24"/>
        </w:rPr>
        <w:t>，</w:t>
      </w:r>
      <w:r w:rsidR="0085604A" w:rsidRPr="001731A5">
        <w:rPr>
          <w:sz w:val="24"/>
        </w:rPr>
        <w:t>fore</w:t>
      </w:r>
      <w:r w:rsidR="0085604A">
        <w:rPr>
          <w:sz w:val="24"/>
        </w:rPr>
        <w:t>-</w:t>
      </w:r>
      <w:r w:rsidR="0085604A" w:rsidRPr="001731A5">
        <w:rPr>
          <w:sz w:val="24"/>
        </w:rPr>
        <w:t>ground</w:t>
      </w:r>
      <w:r w:rsidR="0085604A">
        <w:rPr>
          <w:rFonts w:hint="eastAsia"/>
          <w:sz w:val="24"/>
        </w:rPr>
        <w:t>主要有</w:t>
      </w:r>
      <w:r w:rsidR="0085604A">
        <w:rPr>
          <w:rFonts w:hint="eastAsia"/>
          <w:sz w:val="24"/>
        </w:rPr>
        <w:t>sign</w:t>
      </w:r>
      <w:r w:rsidR="0085604A">
        <w:rPr>
          <w:sz w:val="24"/>
        </w:rPr>
        <w:t xml:space="preserve"> </w:t>
      </w:r>
      <w:r w:rsidR="0085604A">
        <w:rPr>
          <w:rFonts w:hint="eastAsia"/>
          <w:sz w:val="24"/>
        </w:rPr>
        <w:t>up</w:t>
      </w:r>
      <w:r w:rsidR="0085604A">
        <w:rPr>
          <w:rFonts w:hint="eastAsia"/>
          <w:sz w:val="24"/>
        </w:rPr>
        <w:t>和</w:t>
      </w:r>
      <w:r w:rsidR="0085604A">
        <w:rPr>
          <w:rFonts w:hint="eastAsia"/>
          <w:sz w:val="24"/>
        </w:rPr>
        <w:t>sign</w:t>
      </w:r>
      <w:r w:rsidR="0085604A">
        <w:rPr>
          <w:sz w:val="24"/>
        </w:rPr>
        <w:t xml:space="preserve"> </w:t>
      </w:r>
      <w:r w:rsidR="0085604A">
        <w:rPr>
          <w:rFonts w:hint="eastAsia"/>
          <w:sz w:val="24"/>
        </w:rPr>
        <w:t>in</w:t>
      </w:r>
      <w:r w:rsidR="0085604A">
        <w:rPr>
          <w:sz w:val="24"/>
        </w:rPr>
        <w:t>、</w:t>
      </w:r>
      <w:r w:rsidR="0085604A">
        <w:rPr>
          <w:rFonts w:hint="eastAsia"/>
          <w:sz w:val="24"/>
        </w:rPr>
        <w:t>market</w:t>
      </w:r>
      <w:r w:rsidR="0085604A">
        <w:rPr>
          <w:sz w:val="24"/>
        </w:rPr>
        <w:t xml:space="preserve"> </w:t>
      </w:r>
      <w:r w:rsidR="0085604A">
        <w:rPr>
          <w:rFonts w:hint="eastAsia"/>
          <w:sz w:val="24"/>
        </w:rPr>
        <w:t>Index</w:t>
      </w:r>
      <w:r w:rsidR="0085604A">
        <w:rPr>
          <w:sz w:val="24"/>
        </w:rPr>
        <w:t>、</w:t>
      </w:r>
      <w:r w:rsidR="0085604A">
        <w:rPr>
          <w:rFonts w:hint="eastAsia"/>
          <w:sz w:val="24"/>
        </w:rPr>
        <w:t>information</w:t>
      </w:r>
      <w:r w:rsidR="0085604A">
        <w:rPr>
          <w:sz w:val="24"/>
        </w:rPr>
        <w:t>、</w:t>
      </w:r>
      <w:r w:rsidR="0085604A">
        <w:rPr>
          <w:rFonts w:hint="eastAsia"/>
          <w:sz w:val="24"/>
        </w:rPr>
        <w:t>sale</w:t>
      </w:r>
      <w:r w:rsidR="0085604A">
        <w:rPr>
          <w:sz w:val="24"/>
        </w:rPr>
        <w:t>、</w:t>
      </w:r>
      <w:r w:rsidR="0085604A">
        <w:rPr>
          <w:rFonts w:hint="eastAsia"/>
          <w:sz w:val="24"/>
        </w:rPr>
        <w:t>product</w:t>
      </w:r>
      <w:r w:rsidR="0085604A">
        <w:rPr>
          <w:sz w:val="24"/>
        </w:rPr>
        <w:t xml:space="preserve"> </w:t>
      </w:r>
      <w:r w:rsidR="0085604A">
        <w:rPr>
          <w:rFonts w:hint="eastAsia"/>
          <w:sz w:val="24"/>
        </w:rPr>
        <w:t>List</w:t>
      </w:r>
      <w:r w:rsidR="0085604A">
        <w:rPr>
          <w:sz w:val="24"/>
        </w:rPr>
        <w:t>等</w:t>
      </w:r>
      <w:r w:rsidR="0085604A">
        <w:rPr>
          <w:rFonts w:hint="eastAsia"/>
          <w:sz w:val="24"/>
        </w:rPr>
        <w:t>模块</w:t>
      </w:r>
      <w:r w:rsidR="0085604A">
        <w:rPr>
          <w:sz w:val="24"/>
        </w:rPr>
        <w:t>；</w:t>
      </w:r>
      <w:r w:rsidR="0085604A">
        <w:rPr>
          <w:rFonts w:hint="eastAsia"/>
          <w:sz w:val="24"/>
        </w:rPr>
        <w:t>b</w:t>
      </w:r>
      <w:r w:rsidR="0085604A">
        <w:rPr>
          <w:sz w:val="24"/>
        </w:rPr>
        <w:t>ack-ground</w:t>
      </w:r>
      <w:r w:rsidR="0085604A">
        <w:rPr>
          <w:rFonts w:hint="eastAsia"/>
          <w:sz w:val="24"/>
        </w:rPr>
        <w:t>包含</w:t>
      </w:r>
      <w:r w:rsidR="0085604A">
        <w:rPr>
          <w:rFonts w:hint="eastAsia"/>
          <w:sz w:val="24"/>
        </w:rPr>
        <w:t>root</w:t>
      </w:r>
      <w:r w:rsidR="0085604A">
        <w:rPr>
          <w:sz w:val="24"/>
        </w:rPr>
        <w:t xml:space="preserve"> </w:t>
      </w:r>
      <w:r w:rsidR="0085604A">
        <w:rPr>
          <w:rFonts w:hint="eastAsia"/>
          <w:sz w:val="24"/>
        </w:rPr>
        <w:t>manage</w:t>
      </w:r>
      <w:r w:rsidR="0085604A">
        <w:rPr>
          <w:sz w:val="24"/>
        </w:rPr>
        <w:t>、</w:t>
      </w:r>
      <w:r w:rsidR="0085604A">
        <w:rPr>
          <w:rFonts w:hint="eastAsia"/>
          <w:sz w:val="24"/>
        </w:rPr>
        <w:t>user</w:t>
      </w:r>
      <w:r w:rsidR="0085604A">
        <w:rPr>
          <w:sz w:val="24"/>
        </w:rPr>
        <w:t xml:space="preserve"> </w:t>
      </w:r>
      <w:r w:rsidR="0085604A">
        <w:rPr>
          <w:rFonts w:hint="eastAsia"/>
          <w:sz w:val="24"/>
        </w:rPr>
        <w:t>manage</w:t>
      </w:r>
      <w:r w:rsidR="0085604A">
        <w:rPr>
          <w:sz w:val="24"/>
        </w:rPr>
        <w:t>、</w:t>
      </w:r>
      <w:r w:rsidR="0085604A">
        <w:rPr>
          <w:rFonts w:hint="eastAsia"/>
          <w:sz w:val="24"/>
        </w:rPr>
        <w:t>information</w:t>
      </w:r>
      <w:r w:rsidR="0085604A">
        <w:rPr>
          <w:sz w:val="24"/>
        </w:rPr>
        <w:t xml:space="preserve"> manage</w:t>
      </w:r>
      <w:r w:rsidR="0085604A">
        <w:rPr>
          <w:sz w:val="24"/>
        </w:rPr>
        <w:t>、</w:t>
      </w:r>
      <w:r w:rsidR="0085604A">
        <w:rPr>
          <w:rFonts w:hint="eastAsia"/>
          <w:sz w:val="24"/>
        </w:rPr>
        <w:t>s</w:t>
      </w:r>
      <w:r w:rsidR="0085604A">
        <w:rPr>
          <w:sz w:val="24"/>
        </w:rPr>
        <w:t>ale manage</w:t>
      </w:r>
      <w:r w:rsidR="0085604A">
        <w:rPr>
          <w:rFonts w:hint="eastAsia"/>
          <w:sz w:val="24"/>
        </w:rPr>
        <w:t>、</w:t>
      </w:r>
      <w:r w:rsidR="0085604A">
        <w:rPr>
          <w:rFonts w:hint="eastAsia"/>
          <w:sz w:val="24"/>
        </w:rPr>
        <w:t>pr</w:t>
      </w:r>
      <w:r w:rsidR="0085604A">
        <w:rPr>
          <w:sz w:val="24"/>
        </w:rPr>
        <w:t>oduct content manage</w:t>
      </w:r>
      <w:r w:rsidR="0085604A">
        <w:rPr>
          <w:sz w:val="24"/>
        </w:rPr>
        <w:t>、</w:t>
      </w:r>
      <w:r w:rsidR="0085604A">
        <w:rPr>
          <w:rFonts w:hint="eastAsia"/>
          <w:sz w:val="24"/>
        </w:rPr>
        <w:t>order manage</w:t>
      </w:r>
      <w:r w:rsidR="0085604A">
        <w:rPr>
          <w:sz w:val="24"/>
        </w:rPr>
        <w:t>等</w:t>
      </w:r>
      <w:r w:rsidR="0085604A">
        <w:rPr>
          <w:rFonts w:hint="eastAsia"/>
          <w:sz w:val="24"/>
        </w:rPr>
        <w:t>功能</w:t>
      </w:r>
      <w:r w:rsidR="0085604A">
        <w:rPr>
          <w:sz w:val="24"/>
        </w:rPr>
        <w:t>模块</w:t>
      </w:r>
      <w:r w:rsidRPr="00664F99">
        <w:rPr>
          <w:iCs/>
          <w:sz w:val="24"/>
        </w:rPr>
        <w:t>。</w:t>
      </w:r>
    </w:p>
    <w:p w14:paraId="72A503B0" w14:textId="0722B20F" w:rsidR="000773FF" w:rsidRPr="00664F99" w:rsidRDefault="00A54FBA" w:rsidP="00C012EE">
      <w:pPr>
        <w:ind w:firstLineChars="200" w:firstLine="480"/>
        <w:rPr>
          <w:iCs/>
          <w:sz w:val="24"/>
        </w:rPr>
      </w:pPr>
      <w:bookmarkStart w:id="26" w:name="_Toc380173433"/>
      <w:bookmarkStart w:id="27" w:name="_Toc476671216"/>
      <w:r>
        <w:rPr>
          <w:rFonts w:hint="eastAsia"/>
          <w:iCs/>
          <w:sz w:val="24"/>
        </w:rPr>
        <w:t>模块结构</w:t>
      </w:r>
      <w:r w:rsidR="000773FF" w:rsidRPr="00664F99">
        <w:rPr>
          <w:iCs/>
          <w:sz w:val="24"/>
        </w:rPr>
        <w:t>如图</w:t>
      </w:r>
      <w:r w:rsidR="000773FF">
        <w:rPr>
          <w:iCs/>
          <w:sz w:val="24"/>
        </w:rPr>
        <w:t>3-1</w:t>
      </w:r>
      <w:r w:rsidR="000773FF" w:rsidRPr="00664F99">
        <w:rPr>
          <w:iCs/>
          <w:sz w:val="24"/>
        </w:rPr>
        <w:t>所示：</w:t>
      </w:r>
    </w:p>
    <w:p w14:paraId="3F8B5C9E" w14:textId="77777777" w:rsidR="000773FF" w:rsidRDefault="000773FF" w:rsidP="000773FF">
      <w:pPr>
        <w:spacing w:line="360" w:lineRule="auto"/>
        <w:ind w:firstLine="420"/>
        <w:jc w:val="center"/>
      </w:pPr>
      <w:r>
        <w:object w:dxaOrig="9720" w:dyaOrig="7488" w14:anchorId="49FD82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pt;height:252pt" o:ole="">
            <v:imagedata r:id="rId11" o:title=""/>
          </v:shape>
          <o:OLEObject Type="Embed" ProgID="Visio.Drawing.15" ShapeID="_x0000_i1025" DrawAspect="Content" ObjectID="_1586806990" r:id="rId12"/>
        </w:object>
      </w:r>
    </w:p>
    <w:p w14:paraId="4DF305E2" w14:textId="06EAE26A" w:rsidR="000773FF" w:rsidRPr="003E37E8" w:rsidRDefault="000773FF" w:rsidP="003E37E8">
      <w:pPr>
        <w:spacing w:line="360" w:lineRule="auto"/>
        <w:ind w:firstLine="420"/>
        <w:jc w:val="center"/>
        <w:rPr>
          <w:rFonts w:ascii="宋体" w:hAnsi="宋体" w:hint="eastAsia"/>
          <w:b/>
          <w:szCs w:val="21"/>
        </w:rPr>
      </w:pPr>
      <w:r w:rsidRPr="00C43EF0">
        <w:rPr>
          <w:rFonts w:ascii="宋体" w:hAnsi="宋体"/>
          <w:b/>
          <w:szCs w:val="21"/>
        </w:rPr>
        <w:t>图3-1</w:t>
      </w:r>
      <w:r w:rsidR="00A54FBA" w:rsidRPr="00C43EF0">
        <w:rPr>
          <w:rFonts w:ascii="宋体" w:hAnsi="宋体" w:hint="eastAsia"/>
          <w:b/>
          <w:szCs w:val="21"/>
        </w:rPr>
        <w:t>模块结构</w:t>
      </w:r>
      <w:r w:rsidRPr="00C43EF0">
        <w:rPr>
          <w:rFonts w:ascii="宋体" w:hAnsi="宋体"/>
          <w:b/>
          <w:szCs w:val="21"/>
        </w:rPr>
        <w:t>图</w:t>
      </w:r>
    </w:p>
    <w:p w14:paraId="7F359C6B" w14:textId="77777777" w:rsidR="000773FF" w:rsidRPr="00664F99" w:rsidRDefault="000773FF" w:rsidP="00C012EE">
      <w:pPr>
        <w:ind w:firstLineChars="200" w:firstLine="482"/>
        <w:outlineLvl w:val="1"/>
        <w:rPr>
          <w:b/>
          <w:sz w:val="24"/>
        </w:rPr>
      </w:pPr>
      <w:r w:rsidRPr="00664F99">
        <w:rPr>
          <w:b/>
          <w:sz w:val="24"/>
        </w:rPr>
        <w:t xml:space="preserve">3.4 </w:t>
      </w:r>
      <w:r w:rsidRPr="00664F99">
        <w:rPr>
          <w:b/>
          <w:sz w:val="24"/>
        </w:rPr>
        <w:t>系统设计规则</w:t>
      </w:r>
      <w:bookmarkEnd w:id="26"/>
      <w:bookmarkEnd w:id="27"/>
    </w:p>
    <w:p w14:paraId="46BEB599" w14:textId="57A39A2A" w:rsidR="000773FF" w:rsidRPr="00664F99" w:rsidRDefault="003D7212" w:rsidP="00C012EE">
      <w:pPr>
        <w:ind w:firstLineChars="200" w:firstLine="480"/>
        <w:rPr>
          <w:iCs/>
          <w:sz w:val="24"/>
        </w:rPr>
      </w:pPr>
      <w:r>
        <w:rPr>
          <w:rFonts w:hint="eastAsia"/>
          <w:iCs/>
          <w:sz w:val="24"/>
        </w:rPr>
        <w:t>系统</w:t>
      </w:r>
      <w:r w:rsidR="000773FF" w:rsidRPr="00664F99">
        <w:rPr>
          <w:iCs/>
          <w:sz w:val="24"/>
        </w:rPr>
        <w:t>的设计</w:t>
      </w:r>
      <w:r w:rsidR="008207D6">
        <w:rPr>
          <w:rFonts w:hint="eastAsia"/>
          <w:iCs/>
          <w:sz w:val="24"/>
        </w:rPr>
        <w:t>所依据的</w:t>
      </w:r>
      <w:r w:rsidR="00C66E48">
        <w:rPr>
          <w:rFonts w:hint="eastAsia"/>
          <w:iCs/>
          <w:sz w:val="24"/>
        </w:rPr>
        <w:t>设计原则</w:t>
      </w:r>
      <w:r w:rsidR="00240DBE">
        <w:rPr>
          <w:rFonts w:hint="eastAsia"/>
          <w:iCs/>
          <w:sz w:val="24"/>
        </w:rPr>
        <w:t>所有</w:t>
      </w:r>
      <w:r w:rsidR="000773FF">
        <w:rPr>
          <w:iCs/>
          <w:sz w:val="24"/>
        </w:rPr>
        <w:t>系统</w:t>
      </w:r>
      <w:r w:rsidR="00C66E48">
        <w:rPr>
          <w:iCs/>
          <w:sz w:val="24"/>
        </w:rPr>
        <w:t>都</w:t>
      </w:r>
      <w:r w:rsidR="00C66E48">
        <w:rPr>
          <w:rFonts w:hint="eastAsia"/>
          <w:iCs/>
          <w:sz w:val="24"/>
        </w:rPr>
        <w:t>应该遵守</w:t>
      </w:r>
      <w:r w:rsidR="000773FF" w:rsidRPr="00664F99">
        <w:rPr>
          <w:iCs/>
          <w:sz w:val="24"/>
        </w:rPr>
        <w:t>。</w:t>
      </w:r>
      <w:r w:rsidR="00240DBE">
        <w:rPr>
          <w:rFonts w:hint="eastAsia"/>
          <w:iCs/>
          <w:sz w:val="24"/>
        </w:rPr>
        <w:t>本</w:t>
      </w:r>
      <w:r w:rsidR="000773FF" w:rsidRPr="00664F99">
        <w:rPr>
          <w:iCs/>
          <w:sz w:val="24"/>
        </w:rPr>
        <w:t>系统也</w:t>
      </w:r>
      <w:r w:rsidR="00C66E48">
        <w:rPr>
          <w:rFonts w:hint="eastAsia"/>
          <w:iCs/>
          <w:sz w:val="24"/>
        </w:rPr>
        <w:t>不例外</w:t>
      </w:r>
      <w:r w:rsidR="000773FF" w:rsidRPr="00664F99">
        <w:rPr>
          <w:iCs/>
          <w:sz w:val="24"/>
        </w:rPr>
        <w:t>，它的主要设计规则有：</w:t>
      </w:r>
    </w:p>
    <w:p w14:paraId="1D498AD2" w14:textId="2141CACE" w:rsidR="000773FF" w:rsidRPr="00664F99" w:rsidRDefault="000773FF" w:rsidP="00C012EE">
      <w:pPr>
        <w:ind w:firstLineChars="200" w:firstLine="480"/>
        <w:rPr>
          <w:iCs/>
          <w:sz w:val="24"/>
        </w:rPr>
      </w:pPr>
      <w:r w:rsidRPr="00664F99">
        <w:rPr>
          <w:iCs/>
          <w:sz w:val="24"/>
        </w:rPr>
        <w:t>简单性：</w:t>
      </w:r>
      <w:r w:rsidR="00C66E48">
        <w:rPr>
          <w:rFonts w:hint="eastAsia"/>
          <w:iCs/>
          <w:sz w:val="24"/>
        </w:rPr>
        <w:t>简单易用</w:t>
      </w:r>
      <w:r w:rsidRPr="00664F99">
        <w:rPr>
          <w:iCs/>
          <w:sz w:val="24"/>
        </w:rPr>
        <w:t>对于一个系统</w:t>
      </w:r>
      <w:r w:rsidR="00C66E48">
        <w:rPr>
          <w:rFonts w:hint="eastAsia"/>
          <w:iCs/>
          <w:sz w:val="24"/>
        </w:rPr>
        <w:t>，特别是商业系统</w:t>
      </w:r>
      <w:r w:rsidRPr="00664F99">
        <w:rPr>
          <w:iCs/>
          <w:sz w:val="24"/>
        </w:rPr>
        <w:t>来说是非常重要的</w:t>
      </w:r>
      <w:r w:rsidR="003D7212">
        <w:rPr>
          <w:rFonts w:hint="eastAsia"/>
          <w:iCs/>
          <w:sz w:val="24"/>
        </w:rPr>
        <w:t>，使</w:t>
      </w:r>
      <w:r w:rsidRPr="00664F99">
        <w:rPr>
          <w:iCs/>
          <w:sz w:val="24"/>
        </w:rPr>
        <w:t>系统操作简单易懂的同时，也要让</w:t>
      </w:r>
      <w:r w:rsidR="003D7212">
        <w:rPr>
          <w:rFonts w:hint="eastAsia"/>
          <w:iCs/>
          <w:sz w:val="24"/>
        </w:rPr>
        <w:t>系统的功能</w:t>
      </w:r>
      <w:r w:rsidR="00240DBE">
        <w:rPr>
          <w:rFonts w:hint="eastAsia"/>
          <w:iCs/>
          <w:sz w:val="24"/>
        </w:rPr>
        <w:t>尽量</w:t>
      </w:r>
      <w:r w:rsidR="003D7212">
        <w:rPr>
          <w:rFonts w:hint="eastAsia"/>
          <w:iCs/>
          <w:sz w:val="24"/>
        </w:rPr>
        <w:t>完善，具备</w:t>
      </w:r>
      <w:r w:rsidR="00240DBE">
        <w:rPr>
          <w:rFonts w:hint="eastAsia"/>
          <w:iCs/>
          <w:sz w:val="24"/>
        </w:rPr>
        <w:t>一定的</w:t>
      </w:r>
      <w:r w:rsidR="003D7212">
        <w:rPr>
          <w:rFonts w:hint="eastAsia"/>
          <w:iCs/>
          <w:sz w:val="24"/>
        </w:rPr>
        <w:t>健壮性</w:t>
      </w:r>
      <w:r w:rsidRPr="00664F99">
        <w:rPr>
          <w:iCs/>
          <w:sz w:val="24"/>
        </w:rPr>
        <w:t>。</w:t>
      </w:r>
    </w:p>
    <w:p w14:paraId="295F64C5" w14:textId="29718035" w:rsidR="000773FF" w:rsidRPr="00664F99" w:rsidRDefault="000773FF" w:rsidP="00C012EE">
      <w:pPr>
        <w:ind w:firstLineChars="200" w:firstLine="480"/>
        <w:rPr>
          <w:iCs/>
          <w:sz w:val="24"/>
        </w:rPr>
      </w:pPr>
      <w:r w:rsidRPr="00664F99">
        <w:rPr>
          <w:iCs/>
          <w:sz w:val="24"/>
        </w:rPr>
        <w:t>针对性：该系统设计的定向开发设计是关于</w:t>
      </w:r>
      <w:r w:rsidR="003D7212">
        <w:rPr>
          <w:rFonts w:hint="eastAsia"/>
          <w:iCs/>
          <w:sz w:val="24"/>
        </w:rPr>
        <w:t>网络购物的</w:t>
      </w:r>
      <w:r w:rsidRPr="00664F99">
        <w:rPr>
          <w:iCs/>
          <w:sz w:val="24"/>
        </w:rPr>
        <w:t>，专业性和针对性很强。</w:t>
      </w:r>
    </w:p>
    <w:p w14:paraId="4BA9A22C" w14:textId="71E1B3B7" w:rsidR="000773FF" w:rsidRPr="00664F99" w:rsidRDefault="000773FF" w:rsidP="00C012EE">
      <w:pPr>
        <w:ind w:firstLineChars="200" w:firstLine="480"/>
        <w:rPr>
          <w:iCs/>
          <w:sz w:val="24"/>
        </w:rPr>
      </w:pPr>
      <w:r w:rsidRPr="00664F99">
        <w:rPr>
          <w:iCs/>
          <w:sz w:val="24"/>
        </w:rPr>
        <w:t>实用性：</w:t>
      </w:r>
      <w:r w:rsidR="00240DBE">
        <w:rPr>
          <w:rFonts w:hint="eastAsia"/>
          <w:iCs/>
          <w:sz w:val="24"/>
        </w:rPr>
        <w:t>本</w:t>
      </w:r>
      <w:r w:rsidR="00240DBE">
        <w:rPr>
          <w:sz w:val="24"/>
        </w:rPr>
        <w:t>系统</w:t>
      </w:r>
      <w:r w:rsidR="002735A2">
        <w:rPr>
          <w:rFonts w:hint="eastAsia"/>
          <w:sz w:val="24"/>
        </w:rPr>
        <w:t>设计包含</w:t>
      </w:r>
      <w:r w:rsidR="002735A2" w:rsidRPr="001731A5">
        <w:rPr>
          <w:sz w:val="24"/>
        </w:rPr>
        <w:t>fore</w:t>
      </w:r>
      <w:r w:rsidR="002735A2">
        <w:rPr>
          <w:sz w:val="24"/>
        </w:rPr>
        <w:t>-</w:t>
      </w:r>
      <w:r w:rsidR="002735A2" w:rsidRPr="001731A5">
        <w:rPr>
          <w:sz w:val="24"/>
        </w:rPr>
        <w:t>ground</w:t>
      </w:r>
      <w:r w:rsidR="002735A2">
        <w:rPr>
          <w:sz w:val="24"/>
        </w:rPr>
        <w:t>和</w:t>
      </w:r>
      <w:r w:rsidR="002735A2">
        <w:rPr>
          <w:rFonts w:hint="eastAsia"/>
          <w:sz w:val="24"/>
        </w:rPr>
        <w:t>b</w:t>
      </w:r>
      <w:r w:rsidR="002735A2">
        <w:rPr>
          <w:sz w:val="24"/>
        </w:rPr>
        <w:t>ack-ground</w:t>
      </w:r>
      <w:r w:rsidR="002735A2">
        <w:rPr>
          <w:rFonts w:hint="eastAsia"/>
          <w:sz w:val="24"/>
        </w:rPr>
        <w:t>，</w:t>
      </w:r>
      <w:r w:rsidR="002735A2" w:rsidRPr="001731A5">
        <w:rPr>
          <w:sz w:val="24"/>
        </w:rPr>
        <w:t>fore</w:t>
      </w:r>
      <w:r w:rsidR="002735A2">
        <w:rPr>
          <w:sz w:val="24"/>
        </w:rPr>
        <w:t>-</w:t>
      </w:r>
      <w:r w:rsidR="002735A2" w:rsidRPr="001731A5">
        <w:rPr>
          <w:sz w:val="24"/>
        </w:rPr>
        <w:t>ground</w:t>
      </w:r>
      <w:r w:rsidR="002735A2">
        <w:rPr>
          <w:rFonts w:hint="eastAsia"/>
          <w:sz w:val="24"/>
        </w:rPr>
        <w:t>主要有</w:t>
      </w:r>
      <w:r w:rsidR="002735A2">
        <w:rPr>
          <w:rFonts w:hint="eastAsia"/>
          <w:sz w:val="24"/>
        </w:rPr>
        <w:t>sign</w:t>
      </w:r>
      <w:r w:rsidR="002735A2">
        <w:rPr>
          <w:sz w:val="24"/>
        </w:rPr>
        <w:t xml:space="preserve"> </w:t>
      </w:r>
      <w:r w:rsidR="002735A2">
        <w:rPr>
          <w:rFonts w:hint="eastAsia"/>
          <w:sz w:val="24"/>
        </w:rPr>
        <w:t>up</w:t>
      </w:r>
      <w:r w:rsidR="002735A2">
        <w:rPr>
          <w:rFonts w:hint="eastAsia"/>
          <w:sz w:val="24"/>
        </w:rPr>
        <w:t>和</w:t>
      </w:r>
      <w:r w:rsidR="002735A2">
        <w:rPr>
          <w:rFonts w:hint="eastAsia"/>
          <w:sz w:val="24"/>
        </w:rPr>
        <w:t>sign</w:t>
      </w:r>
      <w:r w:rsidR="002735A2">
        <w:rPr>
          <w:sz w:val="24"/>
        </w:rPr>
        <w:t xml:space="preserve"> </w:t>
      </w:r>
      <w:r w:rsidR="002735A2">
        <w:rPr>
          <w:rFonts w:hint="eastAsia"/>
          <w:sz w:val="24"/>
        </w:rPr>
        <w:t>in</w:t>
      </w:r>
      <w:r w:rsidR="002735A2">
        <w:rPr>
          <w:sz w:val="24"/>
        </w:rPr>
        <w:t>、</w:t>
      </w:r>
      <w:r w:rsidR="002735A2">
        <w:rPr>
          <w:rFonts w:hint="eastAsia"/>
          <w:sz w:val="24"/>
        </w:rPr>
        <w:t>market</w:t>
      </w:r>
      <w:r w:rsidR="002735A2">
        <w:rPr>
          <w:sz w:val="24"/>
        </w:rPr>
        <w:t xml:space="preserve"> </w:t>
      </w:r>
      <w:r w:rsidR="002735A2">
        <w:rPr>
          <w:rFonts w:hint="eastAsia"/>
          <w:sz w:val="24"/>
        </w:rPr>
        <w:t>Index</w:t>
      </w:r>
      <w:r w:rsidR="002735A2">
        <w:rPr>
          <w:sz w:val="24"/>
        </w:rPr>
        <w:t>、</w:t>
      </w:r>
      <w:r w:rsidR="002735A2">
        <w:rPr>
          <w:rFonts w:hint="eastAsia"/>
          <w:sz w:val="24"/>
        </w:rPr>
        <w:t>information</w:t>
      </w:r>
      <w:r w:rsidR="002735A2">
        <w:rPr>
          <w:sz w:val="24"/>
        </w:rPr>
        <w:t>、</w:t>
      </w:r>
      <w:r w:rsidR="002735A2">
        <w:rPr>
          <w:rFonts w:hint="eastAsia"/>
          <w:sz w:val="24"/>
        </w:rPr>
        <w:t>sale</w:t>
      </w:r>
      <w:r w:rsidR="002735A2">
        <w:rPr>
          <w:sz w:val="24"/>
        </w:rPr>
        <w:t>、</w:t>
      </w:r>
      <w:r w:rsidR="002735A2">
        <w:rPr>
          <w:rFonts w:hint="eastAsia"/>
          <w:sz w:val="24"/>
        </w:rPr>
        <w:t>product</w:t>
      </w:r>
      <w:r w:rsidR="002735A2">
        <w:rPr>
          <w:sz w:val="24"/>
        </w:rPr>
        <w:t xml:space="preserve"> </w:t>
      </w:r>
      <w:r w:rsidR="002735A2">
        <w:rPr>
          <w:rFonts w:hint="eastAsia"/>
          <w:sz w:val="24"/>
        </w:rPr>
        <w:t>List</w:t>
      </w:r>
      <w:r w:rsidR="002735A2">
        <w:rPr>
          <w:sz w:val="24"/>
        </w:rPr>
        <w:t>等</w:t>
      </w:r>
      <w:r w:rsidR="002735A2">
        <w:rPr>
          <w:rFonts w:hint="eastAsia"/>
          <w:sz w:val="24"/>
        </w:rPr>
        <w:t>模块</w:t>
      </w:r>
      <w:r w:rsidR="002735A2">
        <w:rPr>
          <w:sz w:val="24"/>
        </w:rPr>
        <w:t>；</w:t>
      </w:r>
      <w:r w:rsidR="002735A2">
        <w:rPr>
          <w:rFonts w:hint="eastAsia"/>
          <w:sz w:val="24"/>
        </w:rPr>
        <w:t>b</w:t>
      </w:r>
      <w:r w:rsidR="002735A2">
        <w:rPr>
          <w:sz w:val="24"/>
        </w:rPr>
        <w:t>ack-ground</w:t>
      </w:r>
      <w:r w:rsidR="002735A2">
        <w:rPr>
          <w:rFonts w:hint="eastAsia"/>
          <w:sz w:val="24"/>
        </w:rPr>
        <w:t>包含</w:t>
      </w:r>
      <w:r w:rsidR="002735A2">
        <w:rPr>
          <w:rFonts w:hint="eastAsia"/>
          <w:sz w:val="24"/>
        </w:rPr>
        <w:t>root</w:t>
      </w:r>
      <w:r w:rsidR="002735A2">
        <w:rPr>
          <w:sz w:val="24"/>
        </w:rPr>
        <w:t xml:space="preserve"> </w:t>
      </w:r>
      <w:r w:rsidR="002735A2">
        <w:rPr>
          <w:rFonts w:hint="eastAsia"/>
          <w:sz w:val="24"/>
        </w:rPr>
        <w:t>manage</w:t>
      </w:r>
      <w:r w:rsidR="002735A2">
        <w:rPr>
          <w:sz w:val="24"/>
        </w:rPr>
        <w:t>、</w:t>
      </w:r>
      <w:r w:rsidR="002735A2">
        <w:rPr>
          <w:rFonts w:hint="eastAsia"/>
          <w:sz w:val="24"/>
        </w:rPr>
        <w:t>user</w:t>
      </w:r>
      <w:r w:rsidR="002735A2">
        <w:rPr>
          <w:sz w:val="24"/>
        </w:rPr>
        <w:t xml:space="preserve"> </w:t>
      </w:r>
      <w:r w:rsidR="002735A2">
        <w:rPr>
          <w:rFonts w:hint="eastAsia"/>
          <w:sz w:val="24"/>
        </w:rPr>
        <w:t>manage</w:t>
      </w:r>
      <w:r w:rsidR="002735A2">
        <w:rPr>
          <w:sz w:val="24"/>
        </w:rPr>
        <w:t>、</w:t>
      </w:r>
      <w:r w:rsidR="002735A2">
        <w:rPr>
          <w:rFonts w:hint="eastAsia"/>
          <w:sz w:val="24"/>
        </w:rPr>
        <w:t>information</w:t>
      </w:r>
      <w:r w:rsidR="002735A2">
        <w:rPr>
          <w:sz w:val="24"/>
        </w:rPr>
        <w:t xml:space="preserve"> manage</w:t>
      </w:r>
      <w:r w:rsidR="002735A2">
        <w:rPr>
          <w:sz w:val="24"/>
        </w:rPr>
        <w:t>、</w:t>
      </w:r>
      <w:r w:rsidR="002735A2">
        <w:rPr>
          <w:rFonts w:hint="eastAsia"/>
          <w:sz w:val="24"/>
        </w:rPr>
        <w:t>s</w:t>
      </w:r>
      <w:r w:rsidR="002735A2">
        <w:rPr>
          <w:sz w:val="24"/>
        </w:rPr>
        <w:t>ale manage</w:t>
      </w:r>
      <w:r w:rsidR="002735A2">
        <w:rPr>
          <w:rFonts w:hint="eastAsia"/>
          <w:sz w:val="24"/>
        </w:rPr>
        <w:t>、</w:t>
      </w:r>
      <w:r w:rsidR="002735A2">
        <w:rPr>
          <w:rFonts w:hint="eastAsia"/>
          <w:sz w:val="24"/>
        </w:rPr>
        <w:t>pr</w:t>
      </w:r>
      <w:r w:rsidR="002735A2">
        <w:rPr>
          <w:sz w:val="24"/>
        </w:rPr>
        <w:t>oduct content manage</w:t>
      </w:r>
      <w:r w:rsidR="002735A2">
        <w:rPr>
          <w:sz w:val="24"/>
        </w:rPr>
        <w:t>、</w:t>
      </w:r>
      <w:r w:rsidR="002735A2">
        <w:rPr>
          <w:rFonts w:hint="eastAsia"/>
          <w:sz w:val="24"/>
        </w:rPr>
        <w:t>order manage</w:t>
      </w:r>
      <w:r w:rsidR="002735A2">
        <w:rPr>
          <w:sz w:val="24"/>
        </w:rPr>
        <w:t>等</w:t>
      </w:r>
      <w:r w:rsidR="002735A2">
        <w:rPr>
          <w:rFonts w:hint="eastAsia"/>
          <w:sz w:val="24"/>
        </w:rPr>
        <w:t>功能</w:t>
      </w:r>
      <w:r w:rsidR="002735A2">
        <w:rPr>
          <w:sz w:val="24"/>
        </w:rPr>
        <w:t>模块</w:t>
      </w:r>
      <w:r w:rsidRPr="00664F99">
        <w:rPr>
          <w:iCs/>
          <w:sz w:val="24"/>
        </w:rPr>
        <w:t>，</w:t>
      </w:r>
      <w:r w:rsidR="003D7212">
        <w:rPr>
          <w:rFonts w:hint="eastAsia"/>
          <w:iCs/>
          <w:sz w:val="24"/>
        </w:rPr>
        <w:t>基本满足了一个商城的所有需求，因此</w:t>
      </w:r>
      <w:r w:rsidRPr="00664F99">
        <w:rPr>
          <w:iCs/>
          <w:sz w:val="24"/>
        </w:rPr>
        <w:t>具有良好的实用性。</w:t>
      </w:r>
    </w:p>
    <w:p w14:paraId="45BF4C33" w14:textId="77777777" w:rsidR="000773FF" w:rsidRPr="00664F99" w:rsidRDefault="000773FF" w:rsidP="00C012EE">
      <w:pPr>
        <w:ind w:firstLineChars="200" w:firstLine="482"/>
        <w:outlineLvl w:val="1"/>
        <w:rPr>
          <w:b/>
          <w:sz w:val="24"/>
        </w:rPr>
      </w:pPr>
      <w:bookmarkStart w:id="28" w:name="_Toc476671217"/>
      <w:r w:rsidRPr="00664F99">
        <w:rPr>
          <w:b/>
          <w:sz w:val="24"/>
        </w:rPr>
        <w:t xml:space="preserve">3.5 </w:t>
      </w:r>
      <w:r w:rsidRPr="00664F99">
        <w:rPr>
          <w:b/>
          <w:sz w:val="24"/>
        </w:rPr>
        <w:t>运行环境</w:t>
      </w:r>
      <w:bookmarkEnd w:id="28"/>
    </w:p>
    <w:p w14:paraId="56DB0EAD" w14:textId="77777777" w:rsidR="000773FF" w:rsidRPr="00664F99" w:rsidRDefault="000773FF" w:rsidP="00C012EE">
      <w:pPr>
        <w:ind w:firstLineChars="200" w:firstLine="480"/>
        <w:rPr>
          <w:iCs/>
          <w:sz w:val="24"/>
        </w:rPr>
      </w:pPr>
      <w:r w:rsidRPr="00664F99">
        <w:rPr>
          <w:iCs/>
          <w:sz w:val="24"/>
        </w:rPr>
        <w:t>本系统是一个</w:t>
      </w:r>
      <w:r>
        <w:rPr>
          <w:iCs/>
          <w:sz w:val="24"/>
        </w:rPr>
        <w:t>web</w:t>
      </w:r>
      <w:r w:rsidRPr="00664F99">
        <w:rPr>
          <w:iCs/>
          <w:sz w:val="24"/>
        </w:rPr>
        <w:t>版的应用程序，需要在服务器上部署中间件</w:t>
      </w:r>
      <w:r w:rsidRPr="00664F99">
        <w:rPr>
          <w:iCs/>
          <w:sz w:val="24"/>
        </w:rPr>
        <w:t>Tomcat</w:t>
      </w:r>
      <w:r w:rsidRPr="00664F99">
        <w:rPr>
          <w:iCs/>
          <w:sz w:val="24"/>
        </w:rPr>
        <w:t>、</w:t>
      </w:r>
      <w:r>
        <w:rPr>
          <w:iCs/>
          <w:sz w:val="24"/>
        </w:rPr>
        <w:t>MySQL</w:t>
      </w:r>
      <w:r w:rsidRPr="00664F99">
        <w:rPr>
          <w:iCs/>
          <w:sz w:val="24"/>
        </w:rPr>
        <w:t>数据库，其他的客户端通过网络进行访问该服务器即可。</w:t>
      </w:r>
    </w:p>
    <w:p w14:paraId="2CCEEDFF" w14:textId="77777777" w:rsidR="000773FF" w:rsidRPr="00664F99" w:rsidRDefault="000773FF" w:rsidP="00C012EE">
      <w:pPr>
        <w:ind w:firstLineChars="200" w:firstLine="480"/>
        <w:rPr>
          <w:iCs/>
          <w:sz w:val="24"/>
        </w:rPr>
      </w:pPr>
      <w:r w:rsidRPr="00664F99">
        <w:rPr>
          <w:iCs/>
          <w:sz w:val="24"/>
        </w:rPr>
        <w:t>（</w:t>
      </w:r>
      <w:r w:rsidRPr="00664F99">
        <w:rPr>
          <w:iCs/>
          <w:sz w:val="24"/>
        </w:rPr>
        <w:t>1</w:t>
      </w:r>
      <w:r w:rsidRPr="00664F99">
        <w:rPr>
          <w:iCs/>
          <w:sz w:val="24"/>
        </w:rPr>
        <w:t>）开发硬件平台：</w:t>
      </w:r>
    </w:p>
    <w:p w14:paraId="198D1FBD" w14:textId="77777777" w:rsidR="000773FF" w:rsidRPr="00664F99" w:rsidRDefault="000773FF" w:rsidP="00C012EE">
      <w:pPr>
        <w:ind w:firstLineChars="200" w:firstLine="480"/>
        <w:rPr>
          <w:iCs/>
          <w:sz w:val="24"/>
        </w:rPr>
      </w:pPr>
      <w:r w:rsidRPr="00664F99">
        <w:rPr>
          <w:iCs/>
          <w:sz w:val="24"/>
        </w:rPr>
        <w:t>CPU</w:t>
      </w:r>
      <w:r w:rsidRPr="00664F99">
        <w:rPr>
          <w:iCs/>
          <w:sz w:val="24"/>
        </w:rPr>
        <w:t>：酷睿双核</w:t>
      </w:r>
      <w:r w:rsidRPr="00664F99">
        <w:rPr>
          <w:iCs/>
          <w:sz w:val="24"/>
        </w:rPr>
        <w:t xml:space="preserve"> 3.2GHZ</w:t>
      </w:r>
    </w:p>
    <w:p w14:paraId="56074FCE" w14:textId="77777777" w:rsidR="000773FF" w:rsidRPr="00664F99" w:rsidRDefault="000773FF" w:rsidP="00C012EE">
      <w:pPr>
        <w:ind w:firstLineChars="200" w:firstLine="480"/>
        <w:rPr>
          <w:iCs/>
          <w:sz w:val="24"/>
        </w:rPr>
      </w:pPr>
      <w:r w:rsidRPr="00664F99">
        <w:rPr>
          <w:iCs/>
          <w:sz w:val="24"/>
        </w:rPr>
        <w:t>内存：</w:t>
      </w:r>
      <w:r w:rsidRPr="00664F99">
        <w:rPr>
          <w:iCs/>
          <w:sz w:val="24"/>
        </w:rPr>
        <w:t>4G</w:t>
      </w:r>
      <w:r w:rsidRPr="00664F99">
        <w:rPr>
          <w:iCs/>
          <w:sz w:val="24"/>
        </w:rPr>
        <w:t>以上</w:t>
      </w:r>
    </w:p>
    <w:p w14:paraId="718D69E0" w14:textId="77777777" w:rsidR="000773FF" w:rsidRPr="00664F99" w:rsidRDefault="000773FF" w:rsidP="00C012EE">
      <w:pPr>
        <w:ind w:firstLineChars="200" w:firstLine="480"/>
        <w:rPr>
          <w:iCs/>
          <w:sz w:val="24"/>
        </w:rPr>
      </w:pPr>
      <w:r w:rsidRPr="00664F99">
        <w:rPr>
          <w:iCs/>
          <w:sz w:val="24"/>
        </w:rPr>
        <w:t>硬盘：</w:t>
      </w:r>
      <w:r w:rsidRPr="00664F99">
        <w:rPr>
          <w:iCs/>
          <w:sz w:val="24"/>
        </w:rPr>
        <w:t>320GB</w:t>
      </w:r>
    </w:p>
    <w:p w14:paraId="5923A09F" w14:textId="77777777" w:rsidR="000773FF" w:rsidRPr="00664F99" w:rsidRDefault="000773FF" w:rsidP="00C012EE">
      <w:pPr>
        <w:ind w:firstLineChars="200" w:firstLine="480"/>
        <w:rPr>
          <w:iCs/>
          <w:sz w:val="24"/>
        </w:rPr>
      </w:pPr>
      <w:r w:rsidRPr="00664F99">
        <w:rPr>
          <w:iCs/>
          <w:sz w:val="24"/>
        </w:rPr>
        <w:t>（</w:t>
      </w:r>
      <w:r w:rsidRPr="00664F99">
        <w:rPr>
          <w:iCs/>
          <w:sz w:val="24"/>
        </w:rPr>
        <w:t>2</w:t>
      </w:r>
      <w:r w:rsidRPr="00664F99">
        <w:rPr>
          <w:iCs/>
          <w:sz w:val="24"/>
        </w:rPr>
        <w:t>）服务器端硬件平台：</w:t>
      </w:r>
    </w:p>
    <w:p w14:paraId="46D5E37B" w14:textId="469E9474" w:rsidR="000773FF" w:rsidRPr="00664F99" w:rsidRDefault="000773FF" w:rsidP="00C012EE">
      <w:pPr>
        <w:ind w:firstLineChars="200" w:firstLine="480"/>
        <w:rPr>
          <w:iCs/>
          <w:sz w:val="24"/>
        </w:rPr>
      </w:pPr>
      <w:r w:rsidRPr="00664F99">
        <w:rPr>
          <w:iCs/>
          <w:sz w:val="24"/>
        </w:rPr>
        <w:t>Web</w:t>
      </w:r>
      <w:r w:rsidRPr="00664F99">
        <w:rPr>
          <w:iCs/>
          <w:sz w:val="24"/>
        </w:rPr>
        <w:t>服务器参考配置：</w:t>
      </w:r>
      <w:r w:rsidR="00240DBE" w:rsidRPr="00240DBE">
        <w:rPr>
          <w:iCs/>
          <w:sz w:val="24"/>
        </w:rPr>
        <w:t>Intel64 Family 6 Model 92 Stepping 9 GenuineIntel ~1101 Mhz</w:t>
      </w:r>
      <w:r w:rsidR="004D3AF1">
        <w:rPr>
          <w:iCs/>
          <w:sz w:val="24"/>
        </w:rPr>
        <w:t>, 1x4GB DDR4</w:t>
      </w:r>
      <w:r w:rsidRPr="00664F99">
        <w:rPr>
          <w:iCs/>
          <w:sz w:val="24"/>
        </w:rPr>
        <w:t>-1066MHz, 2.5in HS 146GB SAS,HS  675W PSU, ServeRAID MR10i(RAID 5), 2*Giga Ethernet,Light Path, CD-RW/DVD Combo, 1U,3 Years Onsite Next Business Day. 146GB 10K 6Gbps SAS 2.5" SFF Slim-HS HDD x3550M2/x3650M2/HS22</w:t>
      </w:r>
    </w:p>
    <w:p w14:paraId="1684B8DB" w14:textId="77777777" w:rsidR="000773FF" w:rsidRPr="00664F99" w:rsidRDefault="000773FF" w:rsidP="00C012EE">
      <w:pPr>
        <w:ind w:firstLineChars="200" w:firstLine="480"/>
        <w:rPr>
          <w:iCs/>
          <w:sz w:val="24"/>
        </w:rPr>
      </w:pPr>
      <w:r w:rsidRPr="00664F99">
        <w:rPr>
          <w:iCs/>
          <w:sz w:val="24"/>
        </w:rPr>
        <w:t xml:space="preserve"> (3) </w:t>
      </w:r>
      <w:r w:rsidRPr="00664F99">
        <w:rPr>
          <w:iCs/>
          <w:sz w:val="24"/>
        </w:rPr>
        <w:t>开发软件平台：</w:t>
      </w:r>
    </w:p>
    <w:p w14:paraId="7CB474DC" w14:textId="31898970" w:rsidR="000773FF" w:rsidRPr="00664F99" w:rsidRDefault="000773FF" w:rsidP="00C012EE">
      <w:pPr>
        <w:ind w:firstLineChars="200" w:firstLine="480"/>
        <w:rPr>
          <w:iCs/>
          <w:sz w:val="24"/>
        </w:rPr>
      </w:pPr>
      <w:r w:rsidRPr="00664F99">
        <w:rPr>
          <w:iCs/>
          <w:sz w:val="24"/>
        </w:rPr>
        <w:t>操作系统：</w:t>
      </w:r>
      <w:r>
        <w:rPr>
          <w:iCs/>
          <w:sz w:val="24"/>
        </w:rPr>
        <w:t>Windows 7</w:t>
      </w:r>
      <w:r w:rsidR="003D7212">
        <w:rPr>
          <w:iCs/>
          <w:sz w:val="24"/>
        </w:rPr>
        <w:t xml:space="preserve"> </w:t>
      </w:r>
      <w:r w:rsidR="003D7212">
        <w:rPr>
          <w:rFonts w:hint="eastAsia"/>
          <w:iCs/>
          <w:sz w:val="24"/>
        </w:rPr>
        <w:t>x64</w:t>
      </w:r>
    </w:p>
    <w:p w14:paraId="6198B541" w14:textId="236EF2CC" w:rsidR="000773FF" w:rsidRPr="003E37E8" w:rsidRDefault="000773FF" w:rsidP="003E37E8">
      <w:pPr>
        <w:ind w:firstLineChars="200" w:firstLine="480"/>
        <w:rPr>
          <w:rFonts w:hint="eastAsia"/>
          <w:iCs/>
          <w:sz w:val="24"/>
        </w:rPr>
      </w:pPr>
      <w:r w:rsidRPr="00664F99">
        <w:rPr>
          <w:iCs/>
          <w:sz w:val="24"/>
        </w:rPr>
        <w:t>数据库：</w:t>
      </w:r>
      <w:r>
        <w:rPr>
          <w:iCs/>
          <w:sz w:val="24"/>
        </w:rPr>
        <w:t>MySQL</w:t>
      </w:r>
    </w:p>
    <w:p w14:paraId="3A6E6989" w14:textId="77777777" w:rsidR="000773FF" w:rsidRPr="008B3830" w:rsidRDefault="000773FF" w:rsidP="008B3830">
      <w:pPr>
        <w:spacing w:line="360" w:lineRule="auto"/>
        <w:outlineLvl w:val="0"/>
        <w:rPr>
          <w:rFonts w:ascii="黑体" w:eastAsia="黑体" w:hAnsi="黑体"/>
          <w:b/>
          <w:bCs/>
          <w:sz w:val="24"/>
        </w:rPr>
      </w:pPr>
      <w:bookmarkStart w:id="29" w:name="_Toc476671218"/>
      <w:r w:rsidRPr="008B3830">
        <w:rPr>
          <w:rFonts w:ascii="黑体" w:eastAsia="黑体" w:hAnsi="黑体"/>
          <w:b/>
          <w:bCs/>
          <w:sz w:val="24"/>
        </w:rPr>
        <w:lastRenderedPageBreak/>
        <w:t>4 系统设计</w:t>
      </w:r>
      <w:bookmarkEnd w:id="29"/>
    </w:p>
    <w:p w14:paraId="38D38E54" w14:textId="77777777" w:rsidR="000773FF" w:rsidRPr="00AC6B9C" w:rsidRDefault="000773FF" w:rsidP="003E37E8">
      <w:pPr>
        <w:ind w:firstLineChars="200" w:firstLine="482"/>
        <w:outlineLvl w:val="1"/>
        <w:rPr>
          <w:b/>
          <w:sz w:val="24"/>
        </w:rPr>
      </w:pPr>
      <w:bookmarkStart w:id="30" w:name="_Toc384503747"/>
      <w:bookmarkStart w:id="31" w:name="_Toc476207890"/>
      <w:bookmarkStart w:id="32" w:name="_Toc476671219"/>
      <w:r w:rsidRPr="00AC6B9C">
        <w:rPr>
          <w:rFonts w:hint="eastAsia"/>
          <w:b/>
          <w:sz w:val="24"/>
        </w:rPr>
        <w:t xml:space="preserve">4.1 </w:t>
      </w:r>
      <w:r w:rsidRPr="00AC6B9C">
        <w:rPr>
          <w:rFonts w:hint="eastAsia"/>
          <w:b/>
          <w:sz w:val="24"/>
        </w:rPr>
        <w:t>系统架构设计目标</w:t>
      </w:r>
      <w:bookmarkEnd w:id="30"/>
      <w:bookmarkEnd w:id="31"/>
      <w:bookmarkEnd w:id="32"/>
    </w:p>
    <w:p w14:paraId="2707F306" w14:textId="0ECDF572" w:rsidR="000773FF" w:rsidRPr="00C42971" w:rsidRDefault="002B5E37" w:rsidP="003E37E8">
      <w:pPr>
        <w:ind w:firstLineChars="200" w:firstLine="480"/>
        <w:rPr>
          <w:kern w:val="0"/>
          <w:sz w:val="24"/>
        </w:rPr>
      </w:pPr>
      <w:r>
        <w:rPr>
          <w:rFonts w:hint="eastAsia"/>
          <w:kern w:val="0"/>
          <w:sz w:val="24"/>
        </w:rPr>
        <w:t>软件</w:t>
      </w:r>
      <w:r w:rsidR="00423B51">
        <w:rPr>
          <w:rFonts w:hint="eastAsia"/>
          <w:kern w:val="0"/>
          <w:sz w:val="24"/>
        </w:rPr>
        <w:t>整体</w:t>
      </w:r>
      <w:r>
        <w:rPr>
          <w:rFonts w:hint="eastAsia"/>
          <w:kern w:val="0"/>
          <w:sz w:val="24"/>
        </w:rPr>
        <w:t>架构</w:t>
      </w:r>
      <w:r w:rsidR="00B9138D">
        <w:rPr>
          <w:rFonts w:hint="eastAsia"/>
          <w:kern w:val="0"/>
          <w:sz w:val="24"/>
        </w:rPr>
        <w:t>设计目标</w:t>
      </w:r>
      <w:r w:rsidR="000773FF" w:rsidRPr="00C42971">
        <w:rPr>
          <w:rFonts w:hint="eastAsia"/>
          <w:kern w:val="0"/>
          <w:sz w:val="24"/>
        </w:rPr>
        <w:t>：</w:t>
      </w:r>
    </w:p>
    <w:p w14:paraId="77030418" w14:textId="52D8E653" w:rsidR="000773FF" w:rsidRPr="00C42971" w:rsidRDefault="000773FF" w:rsidP="003E37E8">
      <w:pPr>
        <w:ind w:firstLineChars="200" w:firstLine="480"/>
        <w:rPr>
          <w:kern w:val="0"/>
          <w:sz w:val="24"/>
        </w:rPr>
      </w:pPr>
      <w:r w:rsidRPr="00C42971">
        <w:rPr>
          <w:rFonts w:hint="eastAsia"/>
          <w:kern w:val="0"/>
          <w:sz w:val="24"/>
        </w:rPr>
        <w:t>1</w:t>
      </w:r>
      <w:r w:rsidR="003D7212">
        <w:rPr>
          <w:rFonts w:hint="eastAsia"/>
          <w:kern w:val="0"/>
          <w:sz w:val="24"/>
        </w:rPr>
        <w:t>．</w:t>
      </w:r>
      <w:r w:rsidRPr="00C42971">
        <w:rPr>
          <w:rFonts w:hint="eastAsia"/>
          <w:kern w:val="0"/>
          <w:sz w:val="24"/>
        </w:rPr>
        <w:t>可行性。架构的设计是</w:t>
      </w:r>
      <w:r w:rsidR="00C50B4B">
        <w:rPr>
          <w:rFonts w:hint="eastAsia"/>
          <w:kern w:val="0"/>
          <w:sz w:val="24"/>
        </w:rPr>
        <w:t>整个</w:t>
      </w:r>
      <w:r w:rsidRPr="00C42971">
        <w:rPr>
          <w:kern w:val="0"/>
          <w:sz w:val="24"/>
        </w:rPr>
        <w:t>系统的开发的</w:t>
      </w:r>
      <w:r w:rsidRPr="00C42971">
        <w:rPr>
          <w:rFonts w:hint="eastAsia"/>
          <w:kern w:val="0"/>
          <w:sz w:val="24"/>
        </w:rPr>
        <w:t>基础。</w:t>
      </w:r>
    </w:p>
    <w:p w14:paraId="49C10188" w14:textId="448B83FA" w:rsidR="000773FF" w:rsidRPr="00C42971" w:rsidRDefault="000773FF" w:rsidP="003E37E8">
      <w:pPr>
        <w:ind w:firstLineChars="200" w:firstLine="480"/>
        <w:rPr>
          <w:kern w:val="0"/>
          <w:sz w:val="24"/>
        </w:rPr>
      </w:pPr>
      <w:r w:rsidRPr="00C42971">
        <w:rPr>
          <w:rFonts w:hint="eastAsia"/>
          <w:kern w:val="0"/>
          <w:sz w:val="24"/>
        </w:rPr>
        <w:t>2</w:t>
      </w:r>
      <w:r w:rsidRPr="00C42971">
        <w:rPr>
          <w:rFonts w:hint="eastAsia"/>
          <w:kern w:val="0"/>
          <w:sz w:val="24"/>
        </w:rPr>
        <w:t>．</w:t>
      </w:r>
      <w:r w:rsidR="003D7212">
        <w:rPr>
          <w:rFonts w:hint="eastAsia"/>
          <w:kern w:val="0"/>
          <w:sz w:val="24"/>
        </w:rPr>
        <w:t>高容错</w:t>
      </w:r>
      <w:r w:rsidRPr="00C42971">
        <w:rPr>
          <w:rFonts w:hint="eastAsia"/>
          <w:kern w:val="0"/>
          <w:sz w:val="24"/>
        </w:rPr>
        <w:t>。</w:t>
      </w:r>
      <w:r w:rsidR="00C50B4B">
        <w:rPr>
          <w:rFonts w:hint="eastAsia"/>
          <w:kern w:val="0"/>
          <w:sz w:val="24"/>
        </w:rPr>
        <w:t>一个商业系统的受众非常之多，系统负荷也是非常之高</w:t>
      </w:r>
      <w:r w:rsidRPr="00C42971">
        <w:rPr>
          <w:rFonts w:hint="eastAsia"/>
          <w:kern w:val="0"/>
          <w:sz w:val="24"/>
        </w:rPr>
        <w:t>，</w:t>
      </w:r>
      <w:r w:rsidR="00C50B4B">
        <w:rPr>
          <w:rFonts w:hint="eastAsia"/>
          <w:kern w:val="0"/>
          <w:sz w:val="24"/>
        </w:rPr>
        <w:t>所以容错的必要性可想而知，不能一个地方出错，整个系统崩溃。</w:t>
      </w:r>
    </w:p>
    <w:p w14:paraId="0C649F24" w14:textId="084D8E2D" w:rsidR="000773FF" w:rsidRPr="00C42971" w:rsidRDefault="000773FF" w:rsidP="003E37E8">
      <w:pPr>
        <w:ind w:firstLineChars="200" w:firstLine="480"/>
        <w:rPr>
          <w:kern w:val="0"/>
          <w:sz w:val="24"/>
        </w:rPr>
      </w:pPr>
      <w:r w:rsidRPr="00C42971">
        <w:rPr>
          <w:rFonts w:hint="eastAsia"/>
          <w:kern w:val="0"/>
          <w:sz w:val="24"/>
        </w:rPr>
        <w:t>3</w:t>
      </w:r>
      <w:r w:rsidRPr="00C42971">
        <w:rPr>
          <w:rFonts w:hint="eastAsia"/>
          <w:kern w:val="0"/>
          <w:sz w:val="24"/>
        </w:rPr>
        <w:t>．安全</w:t>
      </w:r>
      <w:r w:rsidR="0032083A" w:rsidRPr="00C42971">
        <w:rPr>
          <w:rFonts w:hint="eastAsia"/>
          <w:kern w:val="0"/>
          <w:sz w:val="24"/>
        </w:rPr>
        <w:t>性</w:t>
      </w:r>
      <w:r w:rsidRPr="00C42971">
        <w:rPr>
          <w:rFonts w:hint="eastAsia"/>
          <w:kern w:val="0"/>
          <w:sz w:val="24"/>
        </w:rPr>
        <w:t>。</w:t>
      </w:r>
      <w:r w:rsidR="0032083A">
        <w:rPr>
          <w:rFonts w:hint="eastAsia"/>
          <w:kern w:val="0"/>
          <w:sz w:val="24"/>
        </w:rPr>
        <w:t>通过架构、来合理规避数据的泄露风险，例如敏感数据不提供访问接口等等。</w:t>
      </w:r>
    </w:p>
    <w:p w14:paraId="0B39EEAA" w14:textId="398BD8BD" w:rsidR="000773FF" w:rsidRPr="00C42971" w:rsidRDefault="000773FF" w:rsidP="003E37E8">
      <w:pPr>
        <w:ind w:firstLineChars="200" w:firstLine="480"/>
        <w:rPr>
          <w:kern w:val="0"/>
          <w:sz w:val="24"/>
        </w:rPr>
      </w:pPr>
      <w:r w:rsidRPr="00C42971">
        <w:rPr>
          <w:rFonts w:hint="eastAsia"/>
          <w:kern w:val="0"/>
          <w:sz w:val="24"/>
        </w:rPr>
        <w:t>4</w:t>
      </w:r>
      <w:r w:rsidR="003D7212">
        <w:rPr>
          <w:rFonts w:hint="eastAsia"/>
          <w:kern w:val="0"/>
          <w:sz w:val="24"/>
        </w:rPr>
        <w:t>．高可用</w:t>
      </w:r>
      <w:r w:rsidRPr="00C42971">
        <w:rPr>
          <w:rFonts w:hint="eastAsia"/>
          <w:kern w:val="0"/>
          <w:sz w:val="24"/>
        </w:rPr>
        <w:t>。</w:t>
      </w:r>
      <w:r w:rsidR="00FF4124">
        <w:rPr>
          <w:rFonts w:hint="eastAsia"/>
          <w:kern w:val="0"/>
          <w:sz w:val="24"/>
        </w:rPr>
        <w:t>在功能结构方面，降低各个模块间的相互依赖，尽可能避免“牵一发而动全身”的情况出现。</w:t>
      </w:r>
    </w:p>
    <w:p w14:paraId="4885A748" w14:textId="040E2715" w:rsidR="000773FF" w:rsidRPr="00C42971" w:rsidRDefault="000773FF" w:rsidP="003E37E8">
      <w:pPr>
        <w:ind w:firstLineChars="200" w:firstLine="480"/>
        <w:rPr>
          <w:kern w:val="0"/>
          <w:sz w:val="24"/>
        </w:rPr>
      </w:pPr>
      <w:r w:rsidRPr="00C42971">
        <w:rPr>
          <w:rFonts w:hint="eastAsia"/>
          <w:kern w:val="0"/>
          <w:sz w:val="24"/>
        </w:rPr>
        <w:t>5</w:t>
      </w:r>
      <w:r w:rsidRPr="00C42971">
        <w:rPr>
          <w:rFonts w:hint="eastAsia"/>
          <w:kern w:val="0"/>
          <w:sz w:val="24"/>
        </w:rPr>
        <w:t>．可扩展性。</w:t>
      </w:r>
      <w:r w:rsidR="00B527DF">
        <w:rPr>
          <w:rFonts w:hint="eastAsia"/>
          <w:kern w:val="0"/>
          <w:sz w:val="24"/>
        </w:rPr>
        <w:t>在架构方面，留出拓展空间，让系统支持后期的横向拓展</w:t>
      </w:r>
      <w:r w:rsidRPr="00C42971">
        <w:rPr>
          <w:rFonts w:hint="eastAsia"/>
          <w:kern w:val="0"/>
          <w:sz w:val="24"/>
        </w:rPr>
        <w:t>。</w:t>
      </w:r>
    </w:p>
    <w:p w14:paraId="4A6F3F7C" w14:textId="2997FB08" w:rsidR="000773FF" w:rsidRPr="00C42971" w:rsidRDefault="000773FF" w:rsidP="003E37E8">
      <w:pPr>
        <w:ind w:firstLineChars="200" w:firstLine="480"/>
        <w:rPr>
          <w:kern w:val="0"/>
          <w:sz w:val="24"/>
        </w:rPr>
      </w:pPr>
      <w:r w:rsidRPr="00C42971">
        <w:rPr>
          <w:rFonts w:hint="eastAsia"/>
          <w:kern w:val="0"/>
          <w:sz w:val="24"/>
        </w:rPr>
        <w:t>6</w:t>
      </w:r>
      <w:r w:rsidRPr="00C42971">
        <w:rPr>
          <w:rFonts w:hint="eastAsia"/>
          <w:kern w:val="0"/>
          <w:sz w:val="24"/>
        </w:rPr>
        <w:t>．</w:t>
      </w:r>
      <w:r w:rsidR="004D3AF1">
        <w:rPr>
          <w:rFonts w:hint="eastAsia"/>
          <w:kern w:val="0"/>
          <w:sz w:val="24"/>
        </w:rPr>
        <w:t>可</w:t>
      </w:r>
      <w:r w:rsidR="003D7212">
        <w:rPr>
          <w:rFonts w:hint="eastAsia"/>
          <w:kern w:val="0"/>
          <w:sz w:val="24"/>
        </w:rPr>
        <w:t>维护</w:t>
      </w:r>
      <w:r w:rsidR="004D3AF1">
        <w:rPr>
          <w:rFonts w:hint="eastAsia"/>
          <w:kern w:val="0"/>
          <w:sz w:val="24"/>
        </w:rPr>
        <w:t>性</w:t>
      </w:r>
      <w:r w:rsidRPr="00C42971">
        <w:rPr>
          <w:rFonts w:hint="eastAsia"/>
          <w:kern w:val="0"/>
          <w:sz w:val="24"/>
        </w:rPr>
        <w:t>。系统的</w:t>
      </w:r>
      <w:r w:rsidRPr="00C42971">
        <w:rPr>
          <w:kern w:val="0"/>
          <w:sz w:val="24"/>
        </w:rPr>
        <w:t>可维护性主要</w:t>
      </w:r>
      <w:r w:rsidR="00C50B4B">
        <w:rPr>
          <w:rFonts w:hint="eastAsia"/>
          <w:kern w:val="0"/>
          <w:sz w:val="24"/>
        </w:rPr>
        <w:t>体现在</w:t>
      </w:r>
      <w:r w:rsidRPr="00C42971">
        <w:rPr>
          <w:rFonts w:hint="eastAsia"/>
          <w:kern w:val="0"/>
          <w:sz w:val="24"/>
        </w:rPr>
        <w:t>两</w:t>
      </w:r>
      <w:r w:rsidR="004D3AF1">
        <w:rPr>
          <w:rFonts w:hint="eastAsia"/>
          <w:kern w:val="0"/>
          <w:sz w:val="24"/>
        </w:rPr>
        <w:t>个</w:t>
      </w:r>
      <w:r w:rsidRPr="00C42971">
        <w:rPr>
          <w:rFonts w:hint="eastAsia"/>
          <w:kern w:val="0"/>
          <w:sz w:val="24"/>
        </w:rPr>
        <w:t>方面，一是</w:t>
      </w:r>
      <w:r w:rsidR="00C50B4B">
        <w:rPr>
          <w:rFonts w:hint="eastAsia"/>
          <w:kern w:val="0"/>
          <w:sz w:val="24"/>
        </w:rPr>
        <w:t>在</w:t>
      </w:r>
      <w:r w:rsidR="00C50B4B">
        <w:rPr>
          <w:rFonts w:hint="eastAsia"/>
          <w:kern w:val="0"/>
          <w:sz w:val="24"/>
        </w:rPr>
        <w:t>BUG</w:t>
      </w:r>
      <w:r w:rsidR="00C50B4B">
        <w:rPr>
          <w:rFonts w:hint="eastAsia"/>
          <w:kern w:val="0"/>
          <w:sz w:val="24"/>
        </w:rPr>
        <w:t>出现时可以快速排查修复，</w:t>
      </w:r>
      <w:r w:rsidRPr="00C42971">
        <w:rPr>
          <w:rFonts w:hint="eastAsia"/>
          <w:kern w:val="0"/>
          <w:sz w:val="24"/>
        </w:rPr>
        <w:t>二是</w:t>
      </w:r>
      <w:r w:rsidR="00C50B4B">
        <w:rPr>
          <w:rFonts w:hint="eastAsia"/>
          <w:kern w:val="0"/>
          <w:sz w:val="24"/>
        </w:rPr>
        <w:t>在添加新功能时不会对原有功能造成过多影响</w:t>
      </w:r>
      <w:r w:rsidRPr="00C42971">
        <w:rPr>
          <w:rFonts w:hint="eastAsia"/>
          <w:kern w:val="0"/>
          <w:sz w:val="24"/>
        </w:rPr>
        <w:t>。合理的</w:t>
      </w:r>
      <w:r w:rsidRPr="00C42971">
        <w:rPr>
          <w:kern w:val="0"/>
          <w:sz w:val="24"/>
        </w:rPr>
        <w:t>维护系统可以减少运营成本</w:t>
      </w:r>
      <w:r w:rsidRPr="00C42971">
        <w:rPr>
          <w:rFonts w:hint="eastAsia"/>
          <w:kern w:val="0"/>
          <w:sz w:val="24"/>
        </w:rPr>
        <w:t>。</w:t>
      </w:r>
    </w:p>
    <w:p w14:paraId="28E35915" w14:textId="77777777" w:rsidR="000773FF" w:rsidRPr="00C42971" w:rsidRDefault="000773FF" w:rsidP="003E37E8">
      <w:pPr>
        <w:ind w:firstLineChars="200" w:firstLine="480"/>
        <w:rPr>
          <w:kern w:val="0"/>
          <w:sz w:val="24"/>
        </w:rPr>
      </w:pPr>
      <w:r w:rsidRPr="00C42971">
        <w:rPr>
          <w:rFonts w:hint="eastAsia"/>
          <w:kern w:val="0"/>
          <w:sz w:val="24"/>
        </w:rPr>
        <w:t>7</w:t>
      </w:r>
      <w:r w:rsidRPr="00C42971">
        <w:rPr>
          <w:rFonts w:hint="eastAsia"/>
          <w:kern w:val="0"/>
          <w:sz w:val="24"/>
        </w:rPr>
        <w:t>．可升级性。软件必须能够在用户数量增</w:t>
      </w:r>
      <w:r w:rsidRPr="00C42971">
        <w:rPr>
          <w:kern w:val="0"/>
          <w:sz w:val="24"/>
        </w:rPr>
        <w:t>多的情况下</w:t>
      </w:r>
      <w:r w:rsidRPr="00C42971">
        <w:rPr>
          <w:rFonts w:hint="eastAsia"/>
          <w:kern w:val="0"/>
          <w:sz w:val="24"/>
        </w:rPr>
        <w:t>，升级</w:t>
      </w:r>
      <w:r w:rsidRPr="00C42971">
        <w:rPr>
          <w:kern w:val="0"/>
          <w:sz w:val="24"/>
        </w:rPr>
        <w:t>服务器，</w:t>
      </w:r>
      <w:r w:rsidRPr="00C42971">
        <w:rPr>
          <w:rFonts w:hint="eastAsia"/>
          <w:kern w:val="0"/>
          <w:sz w:val="24"/>
        </w:rPr>
        <w:t>保持合理的性能。只有这样，才可以具备</w:t>
      </w:r>
      <w:r w:rsidRPr="00C42971">
        <w:rPr>
          <w:kern w:val="0"/>
          <w:sz w:val="24"/>
        </w:rPr>
        <w:t>可持续运营</w:t>
      </w:r>
      <w:r w:rsidRPr="00C42971">
        <w:rPr>
          <w:rFonts w:hint="eastAsia"/>
          <w:kern w:val="0"/>
          <w:sz w:val="24"/>
        </w:rPr>
        <w:t>。</w:t>
      </w:r>
    </w:p>
    <w:p w14:paraId="34DD36B9" w14:textId="7BF91DFF" w:rsidR="000773FF" w:rsidRDefault="000773FF" w:rsidP="003E37E8">
      <w:pPr>
        <w:ind w:firstLineChars="200" w:firstLine="480"/>
        <w:rPr>
          <w:kern w:val="0"/>
          <w:sz w:val="24"/>
        </w:rPr>
      </w:pPr>
      <w:r w:rsidRPr="00C42971">
        <w:rPr>
          <w:rFonts w:hint="eastAsia"/>
          <w:kern w:val="0"/>
          <w:sz w:val="24"/>
        </w:rPr>
        <w:t>8</w:t>
      </w:r>
      <w:r w:rsidR="003D7212">
        <w:rPr>
          <w:rFonts w:hint="eastAsia"/>
          <w:kern w:val="0"/>
          <w:sz w:val="24"/>
        </w:rPr>
        <w:t>．易用</w:t>
      </w:r>
      <w:r w:rsidRPr="00C42971">
        <w:rPr>
          <w:rFonts w:hint="eastAsia"/>
          <w:kern w:val="0"/>
          <w:sz w:val="24"/>
        </w:rPr>
        <w:t>性。系统操作必须简单</w:t>
      </w:r>
      <w:r w:rsidRPr="00C42971">
        <w:rPr>
          <w:kern w:val="0"/>
          <w:sz w:val="24"/>
        </w:rPr>
        <w:t>、</w:t>
      </w:r>
      <w:r w:rsidRPr="00C42971">
        <w:rPr>
          <w:rFonts w:hint="eastAsia"/>
          <w:kern w:val="0"/>
          <w:sz w:val="24"/>
        </w:rPr>
        <w:t>易于使用。</w:t>
      </w:r>
    </w:p>
    <w:p w14:paraId="2589249C" w14:textId="77777777" w:rsidR="000773FF" w:rsidRPr="00AC6B9C" w:rsidRDefault="000773FF" w:rsidP="003E37E8">
      <w:pPr>
        <w:ind w:firstLineChars="200" w:firstLine="482"/>
        <w:outlineLvl w:val="1"/>
        <w:rPr>
          <w:b/>
          <w:sz w:val="24"/>
        </w:rPr>
      </w:pPr>
      <w:bookmarkStart w:id="33" w:name="_Toc375133341"/>
      <w:bookmarkStart w:id="34" w:name="_Toc475990820"/>
      <w:bookmarkStart w:id="35" w:name="_Toc476207891"/>
      <w:bookmarkStart w:id="36" w:name="_Toc476671220"/>
      <w:r w:rsidRPr="00AC6B9C">
        <w:rPr>
          <w:b/>
          <w:sz w:val="24"/>
        </w:rPr>
        <w:t xml:space="preserve">4.2 </w:t>
      </w:r>
      <w:r w:rsidRPr="00AC6B9C">
        <w:rPr>
          <w:rFonts w:hint="eastAsia"/>
          <w:b/>
          <w:sz w:val="24"/>
        </w:rPr>
        <w:t>系统架构设计</w:t>
      </w:r>
      <w:bookmarkEnd w:id="33"/>
      <w:bookmarkEnd w:id="34"/>
      <w:bookmarkEnd w:id="35"/>
      <w:bookmarkEnd w:id="36"/>
    </w:p>
    <w:p w14:paraId="194E4081" w14:textId="23D3C6B3" w:rsidR="000773FF" w:rsidRPr="00C16CBD" w:rsidRDefault="00DD554C" w:rsidP="003E37E8">
      <w:pPr>
        <w:ind w:firstLineChars="200" w:firstLine="480"/>
        <w:rPr>
          <w:rFonts w:ascii="宋体" w:hAnsi="宋体"/>
          <w:sz w:val="24"/>
        </w:rPr>
      </w:pPr>
      <w:r>
        <w:rPr>
          <w:rFonts w:ascii="宋体" w:hAnsi="宋体" w:hint="eastAsia"/>
          <w:sz w:val="24"/>
        </w:rPr>
        <w:t>依据架构的设计目标，我们</w:t>
      </w:r>
      <w:r w:rsidR="00F361CF">
        <w:rPr>
          <w:rFonts w:ascii="宋体" w:hAnsi="宋体" w:hint="eastAsia"/>
          <w:sz w:val="24"/>
        </w:rPr>
        <w:t>将</w:t>
      </w:r>
      <w:r w:rsidR="00520ABF">
        <w:rPr>
          <w:rFonts w:ascii="宋体" w:hAnsi="宋体" w:hint="eastAsia"/>
          <w:sz w:val="24"/>
        </w:rPr>
        <w:t>系统中</w:t>
      </w:r>
      <w:r w:rsidR="00F361CF">
        <w:rPr>
          <w:rFonts w:ascii="宋体" w:hAnsi="宋体" w:hint="eastAsia"/>
          <w:sz w:val="24"/>
        </w:rPr>
        <w:t>的</w:t>
      </w:r>
      <w:r w:rsidR="00520ABF">
        <w:rPr>
          <w:rFonts w:ascii="宋体" w:hAnsi="宋体" w:hint="eastAsia"/>
          <w:sz w:val="24"/>
        </w:rPr>
        <w:t>对象</w:t>
      </w:r>
      <w:r w:rsidR="00F361CF">
        <w:rPr>
          <w:rFonts w:ascii="宋体" w:hAnsi="宋体" w:hint="eastAsia"/>
          <w:sz w:val="24"/>
        </w:rPr>
        <w:t>进行分层，可分为三层，即</w:t>
      </w:r>
      <w:r w:rsidR="00520ABF">
        <w:rPr>
          <w:rFonts w:ascii="宋体" w:hAnsi="宋体" w:hint="eastAsia"/>
          <w:sz w:val="24"/>
        </w:rPr>
        <w:t>控制</w:t>
      </w:r>
      <w:r w:rsidR="000773FF" w:rsidRPr="00C16CBD">
        <w:rPr>
          <w:rFonts w:ascii="宋体" w:hAnsi="宋体" w:hint="eastAsia"/>
          <w:sz w:val="24"/>
        </w:rPr>
        <w:t>层、业务层、数据访问层（如下图</w:t>
      </w:r>
      <w:r w:rsidR="000773FF" w:rsidRPr="00C16CBD">
        <w:rPr>
          <w:rFonts w:ascii="宋体" w:hAnsi="宋体"/>
          <w:sz w:val="24"/>
        </w:rPr>
        <w:t>4-1</w:t>
      </w:r>
      <w:r w:rsidR="000773FF" w:rsidRPr="00C16CBD">
        <w:rPr>
          <w:rFonts w:ascii="宋体" w:hAnsi="宋体" w:hint="eastAsia"/>
          <w:sz w:val="24"/>
        </w:rPr>
        <w:t>所示），</w:t>
      </w:r>
      <w:r w:rsidR="002A3CDA">
        <w:rPr>
          <w:rFonts w:ascii="宋体" w:hAnsi="宋体" w:hint="eastAsia"/>
          <w:sz w:val="24"/>
        </w:rPr>
        <w:t>然后将模块间公共的类进行分类整合，</w:t>
      </w:r>
      <w:r w:rsidR="000773FF" w:rsidRPr="00C16CBD">
        <w:rPr>
          <w:rFonts w:ascii="宋体" w:hAnsi="宋体" w:hint="eastAsia"/>
          <w:sz w:val="24"/>
        </w:rPr>
        <w:t>这样</w:t>
      </w:r>
      <w:r w:rsidR="00F361CF">
        <w:rPr>
          <w:rFonts w:ascii="宋体" w:hAnsi="宋体" w:hint="eastAsia"/>
          <w:sz w:val="24"/>
        </w:rPr>
        <w:t>便</w:t>
      </w:r>
      <w:r w:rsidR="002B2F0B">
        <w:rPr>
          <w:rFonts w:ascii="宋体" w:hAnsi="宋体" w:hint="eastAsia"/>
          <w:sz w:val="24"/>
        </w:rPr>
        <w:t>得到packageView</w:t>
      </w:r>
      <w:r w:rsidR="00F361CF">
        <w:rPr>
          <w:rFonts w:ascii="宋体" w:hAnsi="宋体" w:hint="eastAsia"/>
          <w:sz w:val="24"/>
        </w:rPr>
        <w:t>，</w:t>
      </w:r>
      <w:r w:rsidR="000773FF" w:rsidRPr="00C16CBD">
        <w:rPr>
          <w:rFonts w:ascii="宋体" w:hAnsi="宋体" w:hint="eastAsia"/>
          <w:sz w:val="24"/>
        </w:rPr>
        <w:t>如图</w:t>
      </w:r>
      <w:r w:rsidR="000773FF" w:rsidRPr="00C16CBD">
        <w:rPr>
          <w:rFonts w:ascii="宋体" w:hAnsi="宋体"/>
          <w:sz w:val="24"/>
        </w:rPr>
        <w:t>4-2</w:t>
      </w:r>
      <w:r w:rsidR="000773FF" w:rsidRPr="00C16CBD">
        <w:rPr>
          <w:rFonts w:ascii="宋体" w:hAnsi="宋体" w:hint="eastAsia"/>
          <w:sz w:val="24"/>
        </w:rPr>
        <w:t>所示：</w:t>
      </w:r>
    </w:p>
    <w:p w14:paraId="6A0D4172" w14:textId="77777777" w:rsidR="000773FF" w:rsidRPr="00DC6C0F" w:rsidRDefault="000773FF" w:rsidP="000773FF">
      <w:pPr>
        <w:autoSpaceDE w:val="0"/>
        <w:autoSpaceDN w:val="0"/>
        <w:adjustRightInd w:val="0"/>
        <w:spacing w:line="360" w:lineRule="auto"/>
        <w:ind w:firstLineChars="200" w:firstLine="420"/>
        <w:jc w:val="left"/>
        <w:rPr>
          <w:kern w:val="0"/>
          <w:sz w:val="24"/>
        </w:rPr>
      </w:pPr>
      <w:r w:rsidRPr="00DC6C0F">
        <w:object w:dxaOrig="7995" w:dyaOrig="4815" w14:anchorId="1D895AFE">
          <v:shape id="_x0000_i1026" type="#_x0000_t75" style="width:390.75pt;height:237.75pt" o:ole="">
            <v:imagedata r:id="rId13" o:title=""/>
          </v:shape>
          <o:OLEObject Type="Embed" ProgID="Visio.Drawing.11" ShapeID="_x0000_i1026" DrawAspect="Content" ObjectID="_1586806991" r:id="rId14"/>
        </w:object>
      </w:r>
    </w:p>
    <w:p w14:paraId="19948F2E"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hint="eastAsia"/>
          <w:b/>
          <w:szCs w:val="21"/>
        </w:rPr>
        <w:t>图</w:t>
      </w:r>
      <w:r w:rsidRPr="00C43EF0">
        <w:rPr>
          <w:rFonts w:ascii="宋体" w:hAnsi="宋体"/>
          <w:b/>
          <w:szCs w:val="21"/>
        </w:rPr>
        <w:t xml:space="preserve">4-1  </w:t>
      </w:r>
      <w:r w:rsidRPr="00C43EF0">
        <w:rPr>
          <w:rFonts w:ascii="宋体" w:hAnsi="宋体" w:hint="eastAsia"/>
          <w:b/>
          <w:szCs w:val="21"/>
        </w:rPr>
        <w:t>系统体系架构图</w:t>
      </w:r>
    </w:p>
    <w:p w14:paraId="7345863D" w14:textId="77777777" w:rsidR="000773FF" w:rsidRPr="00DC6C0F" w:rsidRDefault="000773FF" w:rsidP="000773FF">
      <w:pPr>
        <w:autoSpaceDE w:val="0"/>
        <w:autoSpaceDN w:val="0"/>
        <w:adjustRightInd w:val="0"/>
        <w:spacing w:line="360" w:lineRule="auto"/>
        <w:jc w:val="left"/>
        <w:rPr>
          <w:kern w:val="0"/>
          <w:sz w:val="24"/>
        </w:rPr>
      </w:pPr>
    </w:p>
    <w:p w14:paraId="4D3BCAA5" w14:textId="77777777" w:rsidR="000773FF" w:rsidRPr="00DC6C0F" w:rsidRDefault="000773FF" w:rsidP="000773FF">
      <w:pPr>
        <w:autoSpaceDE w:val="0"/>
        <w:autoSpaceDN w:val="0"/>
        <w:adjustRightInd w:val="0"/>
        <w:spacing w:line="360" w:lineRule="auto"/>
        <w:jc w:val="center"/>
      </w:pPr>
      <w:r w:rsidRPr="00DC6C0F">
        <w:rPr>
          <w:rFonts w:ascii="Calibri" w:hAnsi="Calibri"/>
        </w:rPr>
        <w:object w:dxaOrig="5310" w:dyaOrig="3750" w14:anchorId="39748975">
          <v:shape id="_x0000_i1027" type="#_x0000_t75" style="width:266.25pt;height:188.25pt" o:ole="">
            <v:imagedata r:id="rId15" o:title=""/>
          </v:shape>
          <o:OLEObject Type="Embed" ProgID="Visio.Drawing.15" ShapeID="_x0000_i1027" DrawAspect="Content" ObjectID="_1586806992" r:id="rId16"/>
        </w:object>
      </w:r>
    </w:p>
    <w:p w14:paraId="09D9F8C8" w14:textId="789D3165" w:rsidR="000773FF" w:rsidRPr="00C43EF0" w:rsidRDefault="000773FF" w:rsidP="00C43EF0">
      <w:pPr>
        <w:spacing w:line="360" w:lineRule="auto"/>
        <w:ind w:firstLine="420"/>
        <w:jc w:val="center"/>
        <w:rPr>
          <w:rFonts w:ascii="宋体" w:hAnsi="宋体"/>
          <w:b/>
          <w:szCs w:val="21"/>
        </w:rPr>
      </w:pPr>
      <w:r w:rsidRPr="00C43EF0">
        <w:rPr>
          <w:rFonts w:ascii="宋体" w:hAnsi="宋体" w:hint="eastAsia"/>
          <w:b/>
          <w:szCs w:val="21"/>
        </w:rPr>
        <w:t>图</w:t>
      </w:r>
      <w:r w:rsidRPr="00C43EF0">
        <w:rPr>
          <w:rFonts w:ascii="宋体" w:hAnsi="宋体"/>
          <w:b/>
          <w:szCs w:val="21"/>
        </w:rPr>
        <w:t xml:space="preserve">4-2  </w:t>
      </w:r>
      <w:r w:rsidR="00A2113F" w:rsidRPr="00C43EF0">
        <w:rPr>
          <w:rFonts w:ascii="宋体" w:hAnsi="宋体" w:hint="eastAsia"/>
          <w:b/>
          <w:szCs w:val="21"/>
        </w:rPr>
        <w:t>packageView</w:t>
      </w:r>
    </w:p>
    <w:p w14:paraId="0A29C629" w14:textId="77777777" w:rsidR="000773FF" w:rsidRPr="00AC6B9C" w:rsidRDefault="000773FF" w:rsidP="003E37E8">
      <w:pPr>
        <w:ind w:firstLineChars="200" w:firstLine="482"/>
        <w:outlineLvl w:val="1"/>
        <w:rPr>
          <w:b/>
          <w:sz w:val="24"/>
        </w:rPr>
      </w:pPr>
      <w:bookmarkStart w:id="37" w:name="_Toc375133342"/>
      <w:bookmarkStart w:id="38" w:name="_Toc475990821"/>
      <w:bookmarkStart w:id="39" w:name="_Toc476207892"/>
      <w:bookmarkStart w:id="40" w:name="_Toc476671221"/>
      <w:r w:rsidRPr="00AC6B9C">
        <w:rPr>
          <w:b/>
          <w:sz w:val="24"/>
        </w:rPr>
        <w:t xml:space="preserve">4.3 </w:t>
      </w:r>
      <w:r w:rsidRPr="00AC6B9C">
        <w:rPr>
          <w:rFonts w:hint="eastAsia"/>
          <w:b/>
          <w:sz w:val="24"/>
        </w:rPr>
        <w:t>系统架构类图</w:t>
      </w:r>
      <w:bookmarkEnd w:id="37"/>
      <w:bookmarkEnd w:id="38"/>
      <w:bookmarkEnd w:id="39"/>
      <w:bookmarkEnd w:id="40"/>
    </w:p>
    <w:p w14:paraId="3B73E8A1" w14:textId="49EC633B" w:rsidR="002A3CDA" w:rsidRPr="00C16CBD" w:rsidRDefault="007F557A" w:rsidP="003E37E8">
      <w:pPr>
        <w:ind w:firstLineChars="200" w:firstLine="480"/>
        <w:rPr>
          <w:rFonts w:ascii="宋体" w:hAnsi="宋体"/>
          <w:sz w:val="24"/>
        </w:rPr>
      </w:pPr>
      <w:r>
        <w:rPr>
          <w:rFonts w:ascii="宋体" w:hAnsi="宋体" w:hint="eastAsia"/>
          <w:sz w:val="24"/>
        </w:rPr>
        <w:t>在由各个包的具体功能，创建出各个类，便得到下图(</w:t>
      </w:r>
      <w:r w:rsidR="000773FF" w:rsidRPr="00C16CBD">
        <w:rPr>
          <w:rFonts w:ascii="宋体" w:hAnsi="宋体" w:hint="eastAsia"/>
          <w:sz w:val="24"/>
        </w:rPr>
        <w:t>图</w:t>
      </w:r>
      <w:r w:rsidR="000773FF" w:rsidRPr="00C16CBD">
        <w:rPr>
          <w:rFonts w:ascii="宋体" w:hAnsi="宋体"/>
          <w:sz w:val="24"/>
        </w:rPr>
        <w:t>4-3</w:t>
      </w:r>
      <w:r>
        <w:rPr>
          <w:rFonts w:ascii="宋体" w:hAnsi="宋体" w:hint="eastAsia"/>
          <w:sz w:val="24"/>
        </w:rPr>
        <w:t>)</w:t>
      </w:r>
      <w:r w:rsidR="000773FF" w:rsidRPr="00C16CBD">
        <w:rPr>
          <w:rFonts w:ascii="宋体" w:hAnsi="宋体" w:hint="eastAsia"/>
          <w:sz w:val="24"/>
        </w:rPr>
        <w:t>。</w:t>
      </w:r>
    </w:p>
    <w:p w14:paraId="4737D09E" w14:textId="77777777" w:rsidR="000773FF" w:rsidRDefault="000773FF" w:rsidP="000773FF">
      <w:pPr>
        <w:jc w:val="center"/>
      </w:pPr>
      <w:r>
        <w:object w:dxaOrig="8892" w:dyaOrig="6960" w14:anchorId="46CA1669">
          <v:shape id="_x0000_i1028" type="#_x0000_t75" style="width:415.5pt;height:324.75pt" o:ole="">
            <v:imagedata r:id="rId17" o:title=""/>
          </v:shape>
          <o:OLEObject Type="Embed" ProgID="Visio.Drawing.15" ShapeID="_x0000_i1028" DrawAspect="Content" ObjectID="_1586806993" r:id="rId18"/>
        </w:object>
      </w:r>
    </w:p>
    <w:p w14:paraId="434B15BD"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hint="eastAsia"/>
          <w:b/>
          <w:szCs w:val="21"/>
        </w:rPr>
        <w:t>图</w:t>
      </w:r>
      <w:r w:rsidRPr="00C43EF0">
        <w:rPr>
          <w:rFonts w:ascii="宋体" w:hAnsi="宋体"/>
          <w:b/>
          <w:szCs w:val="21"/>
        </w:rPr>
        <w:t xml:space="preserve">4-3 </w:t>
      </w:r>
      <w:r w:rsidRPr="00C43EF0">
        <w:rPr>
          <w:rFonts w:ascii="宋体" w:hAnsi="宋体" w:hint="eastAsia"/>
          <w:b/>
          <w:szCs w:val="21"/>
        </w:rPr>
        <w:t>系统架构类图</w:t>
      </w:r>
    </w:p>
    <w:p w14:paraId="328DD36B" w14:textId="77777777" w:rsidR="000773FF" w:rsidRPr="00DC6C0F" w:rsidRDefault="000773FF" w:rsidP="000773FF">
      <w:pPr>
        <w:jc w:val="center"/>
      </w:pPr>
    </w:p>
    <w:p w14:paraId="05F48EF5" w14:textId="77777777" w:rsidR="000773FF" w:rsidRPr="00AC6B9C" w:rsidRDefault="000773FF" w:rsidP="003E37E8">
      <w:pPr>
        <w:ind w:firstLineChars="200" w:firstLine="482"/>
        <w:outlineLvl w:val="1"/>
        <w:rPr>
          <w:b/>
          <w:sz w:val="24"/>
        </w:rPr>
      </w:pPr>
      <w:bookmarkStart w:id="41" w:name="_Toc375133343"/>
      <w:bookmarkStart w:id="42" w:name="_Toc475990822"/>
      <w:bookmarkStart w:id="43" w:name="_Toc476207893"/>
      <w:bookmarkStart w:id="44" w:name="_Toc476671222"/>
      <w:r w:rsidRPr="00AC6B9C">
        <w:rPr>
          <w:b/>
          <w:sz w:val="24"/>
        </w:rPr>
        <w:t xml:space="preserve">4.4 </w:t>
      </w:r>
      <w:r w:rsidRPr="00AC6B9C">
        <w:rPr>
          <w:rFonts w:hint="eastAsia"/>
          <w:b/>
          <w:sz w:val="24"/>
        </w:rPr>
        <w:t>系统架构</w:t>
      </w:r>
      <w:r w:rsidRPr="00AC6B9C">
        <w:rPr>
          <w:b/>
          <w:sz w:val="24"/>
        </w:rPr>
        <w:t>类</w:t>
      </w:r>
      <w:r w:rsidRPr="00AC6B9C">
        <w:rPr>
          <w:rFonts w:hint="eastAsia"/>
          <w:b/>
          <w:sz w:val="24"/>
        </w:rPr>
        <w:t>交互图</w:t>
      </w:r>
      <w:bookmarkEnd w:id="41"/>
      <w:bookmarkEnd w:id="42"/>
      <w:bookmarkEnd w:id="43"/>
      <w:bookmarkEnd w:id="44"/>
    </w:p>
    <w:p w14:paraId="121D13BD" w14:textId="77777777" w:rsidR="000773FF" w:rsidRPr="00C16CBD" w:rsidRDefault="000773FF" w:rsidP="003E37E8">
      <w:pPr>
        <w:ind w:firstLineChars="200" w:firstLine="480"/>
        <w:rPr>
          <w:rFonts w:ascii="宋体" w:hAnsi="宋体"/>
          <w:sz w:val="24"/>
        </w:rPr>
      </w:pPr>
      <w:r w:rsidRPr="00C16CBD">
        <w:rPr>
          <w:rFonts w:ascii="宋体" w:hAnsi="宋体" w:hint="eastAsia"/>
          <w:sz w:val="24"/>
        </w:rPr>
        <w:t>系统架构类的工作流程：</w:t>
      </w:r>
    </w:p>
    <w:p w14:paraId="008AFF1F" w14:textId="7ECA6E74" w:rsidR="000773FF" w:rsidRPr="00C16CBD" w:rsidRDefault="000773FF" w:rsidP="003E37E8">
      <w:pPr>
        <w:ind w:firstLineChars="200" w:firstLine="480"/>
        <w:rPr>
          <w:rFonts w:ascii="宋体" w:hAnsi="宋体"/>
          <w:sz w:val="24"/>
        </w:rPr>
      </w:pPr>
      <w:r w:rsidRPr="00C16CBD">
        <w:rPr>
          <w:rFonts w:ascii="宋体" w:hAnsi="宋体"/>
          <w:sz w:val="24"/>
        </w:rPr>
        <w:t>1</w:t>
      </w:r>
      <w:r w:rsidRPr="00C16CBD">
        <w:rPr>
          <w:rFonts w:ascii="宋体" w:hAnsi="宋体" w:hint="eastAsia"/>
          <w:sz w:val="24"/>
        </w:rPr>
        <w:t>、</w:t>
      </w:r>
      <w:r w:rsidR="000B1712">
        <w:rPr>
          <w:rFonts w:ascii="宋体" w:hAnsi="宋体" w:hint="eastAsia"/>
          <w:sz w:val="24"/>
        </w:rPr>
        <w:t>Web</w:t>
      </w:r>
      <w:r w:rsidR="00520ABF">
        <w:rPr>
          <w:rFonts w:ascii="宋体" w:hAnsi="宋体" w:hint="eastAsia"/>
          <w:sz w:val="24"/>
        </w:rPr>
        <w:t>层</w:t>
      </w:r>
      <w:r w:rsidR="000B1712">
        <w:rPr>
          <w:rFonts w:ascii="宋体" w:hAnsi="宋体" w:hint="eastAsia"/>
          <w:sz w:val="24"/>
        </w:rPr>
        <w:t>Action</w:t>
      </w:r>
      <w:r w:rsidRPr="00C16CBD">
        <w:rPr>
          <w:rFonts w:ascii="宋体" w:hAnsi="宋体" w:hint="eastAsia"/>
          <w:sz w:val="24"/>
        </w:rPr>
        <w:t>对象在接收了用户的请求</w:t>
      </w:r>
      <w:r w:rsidR="000B1712">
        <w:rPr>
          <w:rFonts w:ascii="宋体" w:hAnsi="宋体" w:hint="eastAsia"/>
          <w:sz w:val="24"/>
        </w:rPr>
        <w:t>数据</w:t>
      </w:r>
      <w:r w:rsidR="00520ABF">
        <w:rPr>
          <w:rFonts w:ascii="宋体" w:hAnsi="宋体" w:hint="eastAsia"/>
          <w:sz w:val="24"/>
        </w:rPr>
        <w:t>后，调用</w:t>
      </w:r>
      <w:r w:rsidR="000B1712">
        <w:rPr>
          <w:rFonts w:ascii="宋体" w:hAnsi="宋体" w:hint="eastAsia"/>
          <w:sz w:val="24"/>
        </w:rPr>
        <w:t>Service对象发送</w:t>
      </w:r>
      <w:r w:rsidRPr="00C16CBD">
        <w:rPr>
          <w:rFonts w:ascii="宋体" w:hAnsi="宋体" w:hint="eastAsia"/>
          <w:sz w:val="24"/>
        </w:rPr>
        <w:t>请求</w:t>
      </w:r>
      <w:r w:rsidR="000B1712">
        <w:rPr>
          <w:rFonts w:ascii="宋体" w:hAnsi="宋体" w:hint="eastAsia"/>
          <w:sz w:val="24"/>
        </w:rPr>
        <w:t>数据</w:t>
      </w:r>
      <w:r w:rsidRPr="00C16CBD">
        <w:rPr>
          <w:rFonts w:ascii="宋体" w:hAnsi="宋体" w:hint="eastAsia"/>
          <w:sz w:val="24"/>
        </w:rPr>
        <w:t>。</w:t>
      </w:r>
    </w:p>
    <w:p w14:paraId="6F6A0A59" w14:textId="27590EF8" w:rsidR="000773FF" w:rsidRPr="00C16CBD" w:rsidRDefault="000773FF" w:rsidP="003E37E8">
      <w:pPr>
        <w:ind w:firstLineChars="200" w:firstLine="480"/>
        <w:rPr>
          <w:rFonts w:ascii="宋体" w:hAnsi="宋体"/>
          <w:sz w:val="24"/>
        </w:rPr>
      </w:pPr>
      <w:r w:rsidRPr="00C16CBD">
        <w:rPr>
          <w:rFonts w:ascii="宋体" w:hAnsi="宋体"/>
          <w:sz w:val="24"/>
        </w:rPr>
        <w:t>2</w:t>
      </w:r>
      <w:r w:rsidRPr="00C16CBD">
        <w:rPr>
          <w:rFonts w:ascii="宋体" w:hAnsi="宋体" w:hint="eastAsia"/>
          <w:sz w:val="24"/>
        </w:rPr>
        <w:t>、</w:t>
      </w:r>
      <w:r w:rsidR="000B1712">
        <w:rPr>
          <w:rFonts w:ascii="宋体" w:hAnsi="宋体" w:hint="eastAsia"/>
          <w:sz w:val="24"/>
        </w:rPr>
        <w:t>Service</w:t>
      </w:r>
      <w:r w:rsidR="00520ABF">
        <w:rPr>
          <w:rFonts w:ascii="宋体" w:hAnsi="宋体" w:hint="eastAsia"/>
          <w:sz w:val="24"/>
        </w:rPr>
        <w:t>对象，</w:t>
      </w:r>
      <w:r w:rsidR="000B1712">
        <w:rPr>
          <w:rFonts w:ascii="宋体" w:hAnsi="宋体" w:hint="eastAsia"/>
          <w:sz w:val="24"/>
        </w:rPr>
        <w:t>执行对应业务逻辑，</w:t>
      </w:r>
      <w:r w:rsidR="00520ABF">
        <w:rPr>
          <w:rFonts w:ascii="宋体" w:hAnsi="宋体" w:hint="eastAsia"/>
          <w:sz w:val="24"/>
        </w:rPr>
        <w:t>调用</w:t>
      </w:r>
      <w:r w:rsidR="000B1712">
        <w:rPr>
          <w:rFonts w:ascii="宋体" w:hAnsi="宋体" w:hint="eastAsia"/>
          <w:sz w:val="24"/>
        </w:rPr>
        <w:t>UserService对象发送用户权限信息</w:t>
      </w:r>
      <w:r w:rsidRPr="00C16CBD">
        <w:rPr>
          <w:rFonts w:ascii="宋体" w:hAnsi="宋体" w:hint="eastAsia"/>
          <w:sz w:val="24"/>
        </w:rPr>
        <w:t>。</w:t>
      </w:r>
    </w:p>
    <w:p w14:paraId="521BDA1D" w14:textId="183CB194" w:rsidR="000773FF" w:rsidRPr="00C16CBD" w:rsidRDefault="000773FF" w:rsidP="003E37E8">
      <w:pPr>
        <w:ind w:firstLineChars="200" w:firstLine="480"/>
        <w:rPr>
          <w:rFonts w:ascii="宋体" w:hAnsi="宋体"/>
          <w:sz w:val="24"/>
        </w:rPr>
      </w:pPr>
      <w:r w:rsidRPr="00C16CBD">
        <w:rPr>
          <w:rFonts w:ascii="宋体" w:hAnsi="宋体"/>
          <w:sz w:val="24"/>
        </w:rPr>
        <w:lastRenderedPageBreak/>
        <w:t>3</w:t>
      </w:r>
      <w:r w:rsidRPr="00C16CBD">
        <w:rPr>
          <w:rFonts w:ascii="宋体" w:hAnsi="宋体" w:hint="eastAsia"/>
          <w:sz w:val="24"/>
        </w:rPr>
        <w:t>、</w:t>
      </w:r>
      <w:r w:rsidR="000B1712">
        <w:rPr>
          <w:rFonts w:ascii="宋体" w:hAnsi="宋体" w:hint="eastAsia"/>
          <w:sz w:val="24"/>
        </w:rPr>
        <w:t>UserService对象</w:t>
      </w:r>
      <w:r w:rsidR="00352F07">
        <w:rPr>
          <w:rFonts w:ascii="宋体" w:hAnsi="宋体" w:hint="eastAsia"/>
          <w:sz w:val="24"/>
        </w:rPr>
        <w:t>校验后</w:t>
      </w:r>
      <w:r w:rsidR="000B1712">
        <w:rPr>
          <w:rFonts w:ascii="宋体" w:hAnsi="宋体" w:hint="eastAsia"/>
          <w:sz w:val="24"/>
        </w:rPr>
        <w:t>将</w:t>
      </w:r>
      <w:r w:rsidR="00352F07">
        <w:rPr>
          <w:rFonts w:ascii="宋体" w:hAnsi="宋体" w:hint="eastAsia"/>
          <w:sz w:val="24"/>
        </w:rPr>
        <w:t>校验</w:t>
      </w:r>
      <w:r w:rsidRPr="00C16CBD">
        <w:rPr>
          <w:rFonts w:ascii="宋体" w:hAnsi="宋体" w:hint="eastAsia"/>
          <w:sz w:val="24"/>
        </w:rPr>
        <w:t>结果返回给</w:t>
      </w:r>
      <w:r w:rsidR="006401A5">
        <w:rPr>
          <w:rFonts w:ascii="宋体" w:hAnsi="宋体" w:hint="eastAsia"/>
          <w:sz w:val="24"/>
        </w:rPr>
        <w:t>Service</w:t>
      </w:r>
      <w:r w:rsidRPr="00C16CBD">
        <w:rPr>
          <w:rFonts w:ascii="宋体" w:hAnsi="宋体" w:hint="eastAsia"/>
          <w:sz w:val="24"/>
        </w:rPr>
        <w:t>对象。</w:t>
      </w:r>
    </w:p>
    <w:p w14:paraId="118B7191" w14:textId="03FB0061" w:rsidR="000773FF" w:rsidRPr="00C16CBD" w:rsidRDefault="000773FF" w:rsidP="003E37E8">
      <w:pPr>
        <w:ind w:firstLineChars="200" w:firstLine="480"/>
        <w:rPr>
          <w:rFonts w:ascii="宋体" w:hAnsi="宋体"/>
          <w:sz w:val="24"/>
        </w:rPr>
      </w:pPr>
      <w:r w:rsidRPr="00C16CBD">
        <w:rPr>
          <w:rFonts w:ascii="宋体" w:hAnsi="宋体"/>
          <w:sz w:val="24"/>
        </w:rPr>
        <w:t>4</w:t>
      </w:r>
      <w:r w:rsidRPr="00C16CBD">
        <w:rPr>
          <w:rFonts w:ascii="宋体" w:hAnsi="宋体" w:hint="eastAsia"/>
          <w:sz w:val="24"/>
        </w:rPr>
        <w:t>、</w:t>
      </w:r>
      <w:r w:rsidR="000B1712">
        <w:rPr>
          <w:rFonts w:ascii="宋体" w:hAnsi="宋体" w:hint="eastAsia"/>
          <w:sz w:val="24"/>
        </w:rPr>
        <w:t>Service</w:t>
      </w:r>
      <w:r w:rsidRPr="00C16CBD">
        <w:rPr>
          <w:rFonts w:ascii="宋体" w:hAnsi="宋体" w:hint="eastAsia"/>
          <w:sz w:val="24"/>
        </w:rPr>
        <w:t>对象根据</w:t>
      </w:r>
      <w:r w:rsidR="00432B2D">
        <w:rPr>
          <w:rFonts w:ascii="宋体" w:hAnsi="宋体" w:hint="eastAsia"/>
          <w:sz w:val="24"/>
        </w:rPr>
        <w:t>校验</w:t>
      </w:r>
      <w:r w:rsidRPr="00C16CBD">
        <w:rPr>
          <w:rFonts w:ascii="宋体" w:hAnsi="宋体" w:hint="eastAsia"/>
          <w:sz w:val="24"/>
        </w:rPr>
        <w:t>结果进行</w:t>
      </w:r>
      <w:r w:rsidR="00F361CF">
        <w:rPr>
          <w:rFonts w:ascii="宋体" w:hAnsi="宋体" w:hint="eastAsia"/>
          <w:sz w:val="24"/>
        </w:rPr>
        <w:t>判断：</w:t>
      </w:r>
      <w:r w:rsidR="000B1712">
        <w:rPr>
          <w:rFonts w:ascii="宋体" w:hAnsi="宋体" w:hint="eastAsia"/>
          <w:sz w:val="24"/>
        </w:rPr>
        <w:t>若</w:t>
      </w:r>
      <w:r w:rsidRPr="00C16CBD">
        <w:rPr>
          <w:rFonts w:ascii="宋体" w:hAnsi="宋体" w:hint="eastAsia"/>
          <w:sz w:val="24"/>
        </w:rPr>
        <w:t>权限</w:t>
      </w:r>
      <w:r w:rsidR="00432B2D">
        <w:rPr>
          <w:rFonts w:ascii="宋体" w:hAnsi="宋体" w:hint="eastAsia"/>
          <w:sz w:val="24"/>
        </w:rPr>
        <w:t>校验</w:t>
      </w:r>
      <w:r w:rsidR="00F361CF">
        <w:rPr>
          <w:rFonts w:ascii="宋体" w:hAnsi="宋体" w:hint="eastAsia"/>
          <w:sz w:val="24"/>
        </w:rPr>
        <w:t>不通过</w:t>
      </w:r>
      <w:r w:rsidR="000B1712">
        <w:rPr>
          <w:rFonts w:ascii="宋体" w:hAnsi="宋体" w:hint="eastAsia"/>
          <w:sz w:val="24"/>
        </w:rPr>
        <w:t>，则</w:t>
      </w:r>
      <w:r w:rsidR="00F361CF">
        <w:rPr>
          <w:rFonts w:ascii="宋体" w:hAnsi="宋体" w:hint="eastAsia"/>
          <w:sz w:val="24"/>
        </w:rPr>
        <w:t>返回提示</w:t>
      </w:r>
      <w:r w:rsidR="000B1712">
        <w:rPr>
          <w:rFonts w:ascii="宋体" w:hAnsi="宋体" w:hint="eastAsia"/>
          <w:sz w:val="24"/>
        </w:rPr>
        <w:t>权限</w:t>
      </w:r>
      <w:r w:rsidR="00432B2D">
        <w:rPr>
          <w:rFonts w:ascii="宋体" w:hAnsi="宋体" w:hint="eastAsia"/>
          <w:sz w:val="24"/>
        </w:rPr>
        <w:t>校验</w:t>
      </w:r>
      <w:r w:rsidR="000B1712">
        <w:rPr>
          <w:rFonts w:ascii="宋体" w:hAnsi="宋体" w:hint="eastAsia"/>
          <w:sz w:val="24"/>
        </w:rPr>
        <w:t>不通过</w:t>
      </w:r>
      <w:r w:rsidR="00432B2D">
        <w:rPr>
          <w:rFonts w:ascii="宋体" w:hAnsi="宋体" w:hint="eastAsia"/>
          <w:sz w:val="24"/>
        </w:rPr>
        <w:t>的</w:t>
      </w:r>
      <w:r w:rsidR="00F361CF">
        <w:rPr>
          <w:rFonts w:ascii="宋体" w:hAnsi="宋体" w:hint="eastAsia"/>
          <w:sz w:val="24"/>
        </w:rPr>
        <w:t>信息；</w:t>
      </w:r>
      <w:r w:rsidR="000B1712">
        <w:rPr>
          <w:rFonts w:ascii="宋体" w:hAnsi="宋体" w:hint="eastAsia"/>
          <w:sz w:val="24"/>
        </w:rPr>
        <w:t>若</w:t>
      </w:r>
      <w:r w:rsidRPr="00C16CBD">
        <w:rPr>
          <w:rFonts w:ascii="宋体" w:hAnsi="宋体" w:hint="eastAsia"/>
          <w:sz w:val="24"/>
        </w:rPr>
        <w:t>权限</w:t>
      </w:r>
      <w:r w:rsidR="00832E6C">
        <w:rPr>
          <w:rFonts w:ascii="宋体" w:hAnsi="宋体" w:hint="eastAsia"/>
          <w:sz w:val="24"/>
        </w:rPr>
        <w:t>校验</w:t>
      </w:r>
      <w:r w:rsidR="00F361CF">
        <w:rPr>
          <w:rFonts w:ascii="宋体" w:hAnsi="宋体" w:hint="eastAsia"/>
          <w:sz w:val="24"/>
        </w:rPr>
        <w:t>通过</w:t>
      </w:r>
      <w:r w:rsidR="000C211C">
        <w:rPr>
          <w:rFonts w:ascii="宋体" w:hAnsi="宋体" w:hint="eastAsia"/>
          <w:sz w:val="24"/>
        </w:rPr>
        <w:t>的请求，则调用对应</w:t>
      </w:r>
      <w:r w:rsidR="000B1712">
        <w:rPr>
          <w:rFonts w:ascii="宋体" w:hAnsi="宋体" w:hint="eastAsia"/>
          <w:sz w:val="24"/>
        </w:rPr>
        <w:t>Service</w:t>
      </w:r>
      <w:r w:rsidRPr="00C16CBD">
        <w:rPr>
          <w:rFonts w:ascii="宋体" w:hAnsi="宋体" w:hint="eastAsia"/>
          <w:sz w:val="24"/>
        </w:rPr>
        <w:t>对象</w:t>
      </w:r>
      <w:r w:rsidR="00832E6C">
        <w:rPr>
          <w:rFonts w:ascii="宋体" w:hAnsi="宋体" w:hint="eastAsia"/>
          <w:sz w:val="24"/>
        </w:rPr>
        <w:t>执行</w:t>
      </w:r>
      <w:r w:rsidR="000B1712">
        <w:rPr>
          <w:rFonts w:ascii="宋体" w:hAnsi="宋体" w:hint="eastAsia"/>
          <w:sz w:val="24"/>
        </w:rPr>
        <w:t>业务逻辑</w:t>
      </w:r>
      <w:r w:rsidRPr="00C16CBD">
        <w:rPr>
          <w:rFonts w:ascii="宋体" w:hAnsi="宋体" w:hint="eastAsia"/>
          <w:sz w:val="24"/>
        </w:rPr>
        <w:t>。</w:t>
      </w:r>
    </w:p>
    <w:p w14:paraId="2D9071C9" w14:textId="440769F0" w:rsidR="000773FF" w:rsidRPr="00C16CBD" w:rsidRDefault="000773FF" w:rsidP="003E37E8">
      <w:pPr>
        <w:ind w:firstLineChars="200" w:firstLine="480"/>
        <w:rPr>
          <w:rFonts w:ascii="宋体" w:hAnsi="宋体"/>
          <w:sz w:val="24"/>
        </w:rPr>
      </w:pPr>
      <w:r w:rsidRPr="00C16CBD">
        <w:rPr>
          <w:rFonts w:ascii="宋体" w:hAnsi="宋体"/>
          <w:sz w:val="24"/>
        </w:rPr>
        <w:t>5</w:t>
      </w:r>
      <w:r w:rsidRPr="00C16CBD">
        <w:rPr>
          <w:rFonts w:ascii="宋体" w:hAnsi="宋体" w:hint="eastAsia"/>
          <w:sz w:val="24"/>
        </w:rPr>
        <w:t>、</w:t>
      </w:r>
      <w:r w:rsidR="000B1712">
        <w:rPr>
          <w:rFonts w:ascii="宋体" w:hAnsi="宋体" w:hint="eastAsia"/>
          <w:sz w:val="24"/>
        </w:rPr>
        <w:t>Service</w:t>
      </w:r>
      <w:r w:rsidRPr="00C16CBD">
        <w:rPr>
          <w:rFonts w:ascii="宋体" w:hAnsi="宋体" w:hint="eastAsia"/>
          <w:sz w:val="24"/>
        </w:rPr>
        <w:t>进行业务处理。对于业务处理中的数</w:t>
      </w:r>
      <w:r w:rsidR="00520ABF">
        <w:rPr>
          <w:rFonts w:ascii="宋体" w:hAnsi="宋体" w:hint="eastAsia"/>
          <w:sz w:val="24"/>
        </w:rPr>
        <w:t>据持久化操作，通过调用</w:t>
      </w:r>
      <w:r w:rsidRPr="00C16CBD">
        <w:rPr>
          <w:rFonts w:ascii="宋体" w:hAnsi="宋体" w:hint="eastAsia"/>
          <w:sz w:val="24"/>
        </w:rPr>
        <w:t>数据库访问对象进行</w:t>
      </w:r>
      <w:r w:rsidR="00F361CF">
        <w:rPr>
          <w:rFonts w:ascii="宋体" w:hAnsi="宋体" w:hint="eastAsia"/>
          <w:sz w:val="24"/>
        </w:rPr>
        <w:t>数据操作，</w:t>
      </w:r>
      <w:r w:rsidR="000B1712">
        <w:rPr>
          <w:rFonts w:ascii="宋体" w:hAnsi="宋体" w:hint="eastAsia"/>
          <w:sz w:val="24"/>
        </w:rPr>
        <w:t>发生所有异常都直接抛给调用者。然后将处理结果返回给调用者。</w:t>
      </w:r>
      <w:r w:rsidR="000B1712" w:rsidRPr="00C16CBD">
        <w:rPr>
          <w:rFonts w:ascii="宋体" w:hAnsi="宋体"/>
          <w:sz w:val="24"/>
        </w:rPr>
        <w:t xml:space="preserve"> </w:t>
      </w:r>
    </w:p>
    <w:p w14:paraId="196A0902" w14:textId="7E380717" w:rsidR="000773FF" w:rsidRPr="00C16CBD" w:rsidRDefault="000773FF" w:rsidP="003E37E8">
      <w:pPr>
        <w:ind w:firstLineChars="200" w:firstLine="480"/>
        <w:rPr>
          <w:rFonts w:ascii="宋体" w:hAnsi="宋体"/>
          <w:sz w:val="24"/>
        </w:rPr>
      </w:pPr>
      <w:r w:rsidRPr="00C16CBD">
        <w:rPr>
          <w:rFonts w:ascii="宋体" w:hAnsi="宋体"/>
          <w:sz w:val="24"/>
        </w:rPr>
        <w:t>6</w:t>
      </w:r>
      <w:r w:rsidRPr="00C16CBD">
        <w:rPr>
          <w:rFonts w:ascii="宋体" w:hAnsi="宋体" w:hint="eastAsia"/>
          <w:sz w:val="24"/>
        </w:rPr>
        <w:t>、</w:t>
      </w:r>
      <w:r w:rsidR="000B1712">
        <w:rPr>
          <w:rFonts w:ascii="宋体" w:hAnsi="宋体" w:hint="eastAsia"/>
          <w:sz w:val="24"/>
        </w:rPr>
        <w:t>Service</w:t>
      </w:r>
      <w:r w:rsidRPr="00C16CBD">
        <w:rPr>
          <w:rFonts w:ascii="宋体" w:hAnsi="宋体" w:hint="eastAsia"/>
          <w:sz w:val="24"/>
        </w:rPr>
        <w:t>对象将处理结果返回</w:t>
      </w:r>
      <w:r w:rsidR="000B1712">
        <w:rPr>
          <w:rFonts w:ascii="宋体" w:hAnsi="宋体" w:hint="eastAsia"/>
          <w:sz w:val="24"/>
        </w:rPr>
        <w:t>web层，在有web层转发JSP生成页面，返回</w:t>
      </w:r>
      <w:r w:rsidRPr="00C16CBD">
        <w:rPr>
          <w:rFonts w:ascii="宋体" w:hAnsi="宋体" w:hint="eastAsia"/>
          <w:sz w:val="24"/>
        </w:rPr>
        <w:t>。</w:t>
      </w:r>
    </w:p>
    <w:p w14:paraId="13E8552A" w14:textId="6E943F71" w:rsidR="000773FF" w:rsidRPr="00C16CBD" w:rsidRDefault="002B1DA7" w:rsidP="003E37E8">
      <w:pPr>
        <w:ind w:firstLineChars="200" w:firstLine="480"/>
        <w:rPr>
          <w:rFonts w:ascii="宋体" w:hAnsi="宋体"/>
          <w:sz w:val="24"/>
        </w:rPr>
      </w:pPr>
      <w:r>
        <w:rPr>
          <w:rFonts w:ascii="宋体" w:hAnsi="宋体" w:hint="eastAsia"/>
          <w:sz w:val="24"/>
        </w:rPr>
        <w:t>各个模块代码</w:t>
      </w:r>
      <w:r w:rsidR="006155CE">
        <w:rPr>
          <w:rFonts w:ascii="宋体" w:hAnsi="宋体" w:hint="eastAsia"/>
          <w:sz w:val="24"/>
        </w:rPr>
        <w:t>交互</w:t>
      </w:r>
      <w:r>
        <w:rPr>
          <w:rFonts w:ascii="宋体" w:hAnsi="宋体" w:hint="eastAsia"/>
          <w:sz w:val="24"/>
        </w:rPr>
        <w:t>关系</w:t>
      </w:r>
      <w:r w:rsidR="000773FF" w:rsidRPr="00C16CBD">
        <w:rPr>
          <w:rFonts w:ascii="宋体" w:hAnsi="宋体" w:hint="eastAsia"/>
          <w:sz w:val="24"/>
        </w:rPr>
        <w:t>如图</w:t>
      </w:r>
      <w:r w:rsidR="000773FF" w:rsidRPr="00C16CBD">
        <w:rPr>
          <w:rFonts w:ascii="宋体" w:hAnsi="宋体"/>
          <w:sz w:val="24"/>
        </w:rPr>
        <w:t>4-4</w:t>
      </w:r>
      <w:r w:rsidR="000773FF" w:rsidRPr="00C16CBD">
        <w:rPr>
          <w:rFonts w:ascii="宋体" w:hAnsi="宋体" w:hint="eastAsia"/>
          <w:sz w:val="24"/>
        </w:rPr>
        <w:t>所示：</w:t>
      </w:r>
    </w:p>
    <w:p w14:paraId="5317F204" w14:textId="7E3661BC" w:rsidR="000773FF" w:rsidRPr="00DC6C0F" w:rsidRDefault="000773FF" w:rsidP="00C43EF0">
      <w:pPr>
        <w:spacing w:line="360" w:lineRule="auto"/>
        <w:ind w:firstLine="420"/>
        <w:jc w:val="center"/>
        <w:rPr>
          <w:szCs w:val="21"/>
        </w:rPr>
      </w:pPr>
      <w:r w:rsidRPr="00DC6C0F">
        <w:object w:dxaOrig="11378" w:dyaOrig="9912" w14:anchorId="51CA89DE">
          <v:shape id="_x0000_i1029" type="#_x0000_t75" style="width:455.25pt;height:401.25pt" o:ole="">
            <v:imagedata r:id="rId19" o:title=""/>
          </v:shape>
          <o:OLEObject Type="Embed" ProgID="Visio.Drawing.11" ShapeID="_x0000_i1029" DrawAspect="Content" ObjectID="_1586806994" r:id="rId20"/>
        </w:object>
      </w:r>
      <w:r w:rsidRPr="00C43EF0">
        <w:rPr>
          <w:rFonts w:ascii="宋体" w:hAnsi="宋体" w:hint="eastAsia"/>
          <w:b/>
          <w:szCs w:val="21"/>
        </w:rPr>
        <w:t>图</w:t>
      </w:r>
      <w:r w:rsidRPr="00C43EF0">
        <w:rPr>
          <w:rFonts w:ascii="宋体" w:hAnsi="宋体"/>
          <w:b/>
          <w:szCs w:val="21"/>
        </w:rPr>
        <w:t xml:space="preserve">4-4  </w:t>
      </w:r>
      <w:r w:rsidR="00AA6061" w:rsidRPr="00C43EF0">
        <w:rPr>
          <w:rFonts w:ascii="宋体" w:hAnsi="宋体" w:hint="eastAsia"/>
          <w:b/>
          <w:szCs w:val="21"/>
        </w:rPr>
        <w:t>代码交互关系</w:t>
      </w:r>
      <w:r w:rsidRPr="00C43EF0">
        <w:rPr>
          <w:rFonts w:ascii="宋体" w:hAnsi="宋体" w:hint="eastAsia"/>
          <w:b/>
          <w:szCs w:val="21"/>
        </w:rPr>
        <w:t>图</w:t>
      </w:r>
    </w:p>
    <w:p w14:paraId="58AC6169" w14:textId="77777777" w:rsidR="000773FF" w:rsidRPr="00664F99" w:rsidRDefault="000773FF" w:rsidP="000773FF">
      <w:pPr>
        <w:spacing w:line="360" w:lineRule="auto"/>
        <w:ind w:firstLineChars="200" w:firstLine="480"/>
        <w:rPr>
          <w:iCs/>
          <w:sz w:val="24"/>
        </w:rPr>
      </w:pPr>
    </w:p>
    <w:p w14:paraId="6821F0CE" w14:textId="77777777" w:rsidR="000773FF" w:rsidRPr="00664F99" w:rsidRDefault="000773FF" w:rsidP="003E37E8">
      <w:pPr>
        <w:ind w:firstLineChars="200" w:firstLine="482"/>
        <w:outlineLvl w:val="1"/>
        <w:rPr>
          <w:b/>
          <w:sz w:val="24"/>
        </w:rPr>
      </w:pPr>
      <w:bookmarkStart w:id="45" w:name="_Toc476671224"/>
      <w:r w:rsidRPr="00664F99">
        <w:rPr>
          <w:b/>
          <w:sz w:val="24"/>
        </w:rPr>
        <w:t>4.</w:t>
      </w:r>
      <w:r>
        <w:rPr>
          <w:b/>
          <w:sz w:val="24"/>
        </w:rPr>
        <w:t>5</w:t>
      </w:r>
      <w:r w:rsidRPr="00664F99">
        <w:rPr>
          <w:b/>
          <w:sz w:val="24"/>
        </w:rPr>
        <w:t xml:space="preserve"> </w:t>
      </w:r>
      <w:r w:rsidRPr="00664F99">
        <w:rPr>
          <w:b/>
          <w:sz w:val="24"/>
        </w:rPr>
        <w:t>数据库结构设计</w:t>
      </w:r>
      <w:bookmarkEnd w:id="1"/>
      <w:bookmarkEnd w:id="45"/>
    </w:p>
    <w:p w14:paraId="791FEBBE" w14:textId="77777777" w:rsidR="000773FF" w:rsidRPr="00664F99" w:rsidRDefault="000773FF" w:rsidP="003E37E8">
      <w:pPr>
        <w:ind w:firstLineChars="200" w:firstLine="482"/>
        <w:outlineLvl w:val="2"/>
        <w:rPr>
          <w:b/>
          <w:bCs/>
          <w:sz w:val="24"/>
        </w:rPr>
      </w:pPr>
      <w:bookmarkStart w:id="46" w:name="_Toc355647605"/>
      <w:bookmarkStart w:id="47" w:name="_Toc476671226"/>
      <w:r w:rsidRPr="00664F99">
        <w:rPr>
          <w:b/>
          <w:bCs/>
          <w:sz w:val="24"/>
        </w:rPr>
        <w:t>4.</w:t>
      </w:r>
      <w:r>
        <w:rPr>
          <w:b/>
          <w:bCs/>
          <w:sz w:val="24"/>
        </w:rPr>
        <w:t>5.1</w:t>
      </w:r>
      <w:r w:rsidRPr="00664F99">
        <w:rPr>
          <w:b/>
          <w:bCs/>
          <w:sz w:val="24"/>
        </w:rPr>
        <w:t xml:space="preserve"> </w:t>
      </w:r>
      <w:bookmarkEnd w:id="46"/>
      <w:bookmarkEnd w:id="47"/>
      <w:r>
        <w:rPr>
          <w:rFonts w:hint="eastAsia"/>
          <w:b/>
          <w:bCs/>
          <w:sz w:val="24"/>
        </w:rPr>
        <w:t>E</w:t>
      </w:r>
      <w:r>
        <w:rPr>
          <w:b/>
          <w:bCs/>
          <w:sz w:val="24"/>
        </w:rPr>
        <w:t>-R</w:t>
      </w:r>
      <w:r>
        <w:rPr>
          <w:rFonts w:hint="eastAsia"/>
          <w:b/>
          <w:bCs/>
          <w:sz w:val="24"/>
        </w:rPr>
        <w:t>图</w:t>
      </w:r>
    </w:p>
    <w:p w14:paraId="58A3E137" w14:textId="5ECFBAC0" w:rsidR="000773FF" w:rsidRPr="00664F99" w:rsidRDefault="00F361CF" w:rsidP="003E37E8">
      <w:pPr>
        <w:ind w:firstLineChars="200" w:firstLine="480"/>
        <w:rPr>
          <w:iCs/>
          <w:sz w:val="24"/>
        </w:rPr>
      </w:pPr>
      <w:r>
        <w:rPr>
          <w:rFonts w:hint="eastAsia"/>
          <w:iCs/>
          <w:sz w:val="24"/>
        </w:rPr>
        <w:t>数据库的从上世纪</w:t>
      </w:r>
      <w:r>
        <w:rPr>
          <w:rFonts w:hint="eastAsia"/>
          <w:iCs/>
          <w:sz w:val="24"/>
        </w:rPr>
        <w:t>70</w:t>
      </w:r>
      <w:r>
        <w:rPr>
          <w:rFonts w:hint="eastAsia"/>
          <w:iCs/>
          <w:sz w:val="24"/>
        </w:rPr>
        <w:t>年代至今发展了近半个世纪，已经形成了较为完整且完整的体系，</w:t>
      </w:r>
      <w:r w:rsidR="000773FF" w:rsidRPr="00664F99">
        <w:rPr>
          <w:iCs/>
          <w:sz w:val="24"/>
        </w:rPr>
        <w:t>现今应用的最广泛的数据库是</w:t>
      </w:r>
      <w:r>
        <w:rPr>
          <w:rFonts w:hint="eastAsia"/>
          <w:iCs/>
          <w:sz w:val="24"/>
        </w:rPr>
        <w:t>由</w:t>
      </w:r>
      <w:r>
        <w:rPr>
          <w:rFonts w:hint="eastAsia"/>
          <w:iCs/>
          <w:sz w:val="24"/>
        </w:rPr>
        <w:t>IBM</w:t>
      </w:r>
      <w:r>
        <w:rPr>
          <w:rFonts w:hint="eastAsia"/>
          <w:iCs/>
          <w:sz w:val="24"/>
        </w:rPr>
        <w:t>公司的教授提出的</w:t>
      </w:r>
      <w:r w:rsidR="000773FF" w:rsidRPr="00664F99">
        <w:rPr>
          <w:iCs/>
          <w:sz w:val="24"/>
        </w:rPr>
        <w:t>关系型数据库。因为</w:t>
      </w:r>
      <w:r>
        <w:rPr>
          <w:rFonts w:hint="eastAsia"/>
          <w:iCs/>
          <w:sz w:val="24"/>
        </w:rPr>
        <w:t>本系统</w:t>
      </w:r>
      <w:r w:rsidR="001022AE">
        <w:rPr>
          <w:rFonts w:hint="eastAsia"/>
          <w:iCs/>
          <w:sz w:val="24"/>
        </w:rPr>
        <w:t>使用</w:t>
      </w:r>
      <w:r w:rsidR="001022AE">
        <w:rPr>
          <w:rFonts w:hint="eastAsia"/>
          <w:iCs/>
          <w:sz w:val="24"/>
        </w:rPr>
        <w:t>Java</w:t>
      </w:r>
      <w:r w:rsidR="001022AE">
        <w:rPr>
          <w:rFonts w:hint="eastAsia"/>
          <w:iCs/>
          <w:sz w:val="24"/>
        </w:rPr>
        <w:t>语言开发</w:t>
      </w:r>
      <w:r>
        <w:rPr>
          <w:iCs/>
          <w:sz w:val="24"/>
        </w:rPr>
        <w:t>，</w:t>
      </w:r>
      <w:r>
        <w:rPr>
          <w:rFonts w:hint="eastAsia"/>
          <w:iCs/>
          <w:sz w:val="24"/>
        </w:rPr>
        <w:t>所以</w:t>
      </w:r>
      <w:r w:rsidR="000773FF" w:rsidRPr="00664F99">
        <w:rPr>
          <w:iCs/>
          <w:sz w:val="24"/>
        </w:rPr>
        <w:t>，数据库的设计，</w:t>
      </w:r>
      <w:r>
        <w:rPr>
          <w:rFonts w:hint="eastAsia"/>
          <w:iCs/>
          <w:sz w:val="24"/>
        </w:rPr>
        <w:t>也是根据应用场景</w:t>
      </w:r>
      <w:r w:rsidR="001022AE">
        <w:rPr>
          <w:rFonts w:hint="eastAsia"/>
          <w:iCs/>
          <w:sz w:val="24"/>
        </w:rPr>
        <w:t>进行</w:t>
      </w:r>
      <w:r>
        <w:rPr>
          <w:rFonts w:hint="eastAsia"/>
          <w:iCs/>
          <w:sz w:val="24"/>
        </w:rPr>
        <w:t>抽象</w:t>
      </w:r>
      <w:r w:rsidR="001022AE">
        <w:rPr>
          <w:rFonts w:hint="eastAsia"/>
          <w:iCs/>
          <w:sz w:val="24"/>
        </w:rPr>
        <w:t>，得到对应实体，再由通过</w:t>
      </w:r>
      <w:r w:rsidR="001022AE">
        <w:rPr>
          <w:rFonts w:hint="eastAsia"/>
          <w:iCs/>
          <w:sz w:val="24"/>
        </w:rPr>
        <w:t>Hibernate</w:t>
      </w:r>
      <w:r w:rsidR="001022AE">
        <w:rPr>
          <w:rFonts w:hint="eastAsia"/>
          <w:iCs/>
          <w:sz w:val="24"/>
        </w:rPr>
        <w:t>框架映射到对应的数据库表中</w:t>
      </w:r>
      <w:r w:rsidR="000773FF" w:rsidRPr="00664F99">
        <w:rPr>
          <w:iCs/>
          <w:sz w:val="24"/>
        </w:rPr>
        <w:t>。</w:t>
      </w:r>
      <w:r w:rsidR="000773FF">
        <w:rPr>
          <w:rFonts w:hint="eastAsia"/>
          <w:iCs/>
          <w:sz w:val="24"/>
        </w:rPr>
        <w:t>本文利用</w:t>
      </w:r>
      <w:r w:rsidR="000773FF">
        <w:rPr>
          <w:iCs/>
          <w:sz w:val="24"/>
        </w:rPr>
        <w:t>微软的</w:t>
      </w:r>
      <w:r w:rsidR="000773FF">
        <w:rPr>
          <w:iCs/>
          <w:sz w:val="24"/>
        </w:rPr>
        <w:t>Visio</w:t>
      </w:r>
      <w:r w:rsidR="000773FF">
        <w:rPr>
          <w:iCs/>
          <w:sz w:val="24"/>
        </w:rPr>
        <w:t>进行</w:t>
      </w:r>
      <w:r w:rsidR="000773FF">
        <w:rPr>
          <w:rFonts w:hint="eastAsia"/>
          <w:iCs/>
          <w:sz w:val="24"/>
        </w:rPr>
        <w:t>E-R</w:t>
      </w:r>
      <w:r w:rsidR="000773FF">
        <w:rPr>
          <w:rFonts w:hint="eastAsia"/>
          <w:iCs/>
          <w:sz w:val="24"/>
        </w:rPr>
        <w:t>图</w:t>
      </w:r>
      <w:r w:rsidR="000773FF">
        <w:rPr>
          <w:iCs/>
          <w:sz w:val="24"/>
        </w:rPr>
        <w:t>的绘制，</w:t>
      </w:r>
      <w:r w:rsidR="000773FF">
        <w:rPr>
          <w:rFonts w:hint="eastAsia"/>
          <w:iCs/>
          <w:sz w:val="24"/>
        </w:rPr>
        <w:t>展示如下</w:t>
      </w:r>
      <w:r w:rsidR="000773FF" w:rsidRPr="00664F99">
        <w:rPr>
          <w:iCs/>
          <w:sz w:val="24"/>
        </w:rPr>
        <w:t>：</w:t>
      </w:r>
    </w:p>
    <w:p w14:paraId="2203EB4D" w14:textId="77777777" w:rsidR="000773FF" w:rsidRPr="00664F99" w:rsidRDefault="000773FF" w:rsidP="000773FF">
      <w:pPr>
        <w:spacing w:line="360" w:lineRule="auto"/>
        <w:ind w:firstLine="420"/>
        <w:jc w:val="center"/>
        <w:rPr>
          <w:sz w:val="24"/>
        </w:rPr>
      </w:pPr>
    </w:p>
    <w:p w14:paraId="0B66A72B" w14:textId="77777777" w:rsidR="000773FF" w:rsidRPr="00664F99" w:rsidRDefault="000773FF" w:rsidP="000773FF">
      <w:pPr>
        <w:spacing w:line="360" w:lineRule="auto"/>
        <w:ind w:firstLine="420"/>
        <w:jc w:val="center"/>
        <w:rPr>
          <w:sz w:val="24"/>
        </w:rPr>
      </w:pPr>
      <w:r>
        <w:object w:dxaOrig="6960" w:dyaOrig="4692" w14:anchorId="6217EDAD">
          <v:shape id="_x0000_i1030" type="#_x0000_t75" style="width:348pt;height:234.75pt" o:ole="">
            <v:imagedata r:id="rId21" o:title=""/>
          </v:shape>
          <o:OLEObject Type="Embed" ProgID="Visio.Drawing.15" ShapeID="_x0000_i1030" DrawAspect="Content" ObjectID="_1586806995" r:id="rId22"/>
        </w:object>
      </w:r>
    </w:p>
    <w:p w14:paraId="7C27C6F4" w14:textId="42B41F91" w:rsidR="000773FF" w:rsidRPr="00C43EF0" w:rsidRDefault="000773FF" w:rsidP="000773FF">
      <w:pPr>
        <w:spacing w:line="360" w:lineRule="auto"/>
        <w:ind w:firstLine="420"/>
        <w:jc w:val="center"/>
        <w:rPr>
          <w:rFonts w:ascii="宋体" w:hAnsi="宋体"/>
          <w:b/>
          <w:szCs w:val="21"/>
        </w:rPr>
      </w:pPr>
      <w:r w:rsidRPr="00C43EF0">
        <w:rPr>
          <w:rFonts w:ascii="宋体" w:hAnsi="宋体"/>
          <w:b/>
          <w:szCs w:val="21"/>
        </w:rPr>
        <w:t>图4-5</w:t>
      </w:r>
      <w:r w:rsidRPr="00C43EF0">
        <w:rPr>
          <w:rFonts w:ascii="宋体" w:hAnsi="宋体" w:hint="eastAsia"/>
          <w:b/>
          <w:szCs w:val="21"/>
        </w:rPr>
        <w:t>用户</w:t>
      </w:r>
      <w:r w:rsidR="001022AE" w:rsidRPr="00C43EF0">
        <w:rPr>
          <w:rFonts w:ascii="宋体" w:hAnsi="宋体" w:hint="eastAsia"/>
          <w:b/>
          <w:szCs w:val="21"/>
        </w:rPr>
        <w:t>信息</w:t>
      </w:r>
      <w:r w:rsidRPr="00C43EF0">
        <w:rPr>
          <w:rFonts w:ascii="宋体" w:hAnsi="宋体"/>
          <w:b/>
          <w:szCs w:val="21"/>
        </w:rPr>
        <w:t>实体E-R分图</w:t>
      </w:r>
    </w:p>
    <w:p w14:paraId="1D087089" w14:textId="77777777" w:rsidR="000773FF" w:rsidRPr="00664F99" w:rsidRDefault="000773FF" w:rsidP="000773FF">
      <w:pPr>
        <w:spacing w:line="360" w:lineRule="auto"/>
        <w:ind w:firstLine="420"/>
        <w:jc w:val="center"/>
        <w:rPr>
          <w:sz w:val="24"/>
        </w:rPr>
      </w:pPr>
      <w:r>
        <w:object w:dxaOrig="6960" w:dyaOrig="4692" w14:anchorId="4B05F27E">
          <v:shape id="_x0000_i1031" type="#_x0000_t75" style="width:348pt;height:234.75pt" o:ole="">
            <v:imagedata r:id="rId23" o:title=""/>
          </v:shape>
          <o:OLEObject Type="Embed" ProgID="Visio.Drawing.15" ShapeID="_x0000_i1031" DrawAspect="Content" ObjectID="_1586806996" r:id="rId24"/>
        </w:object>
      </w:r>
    </w:p>
    <w:p w14:paraId="67D1EED7" w14:textId="77777777" w:rsidR="000773FF" w:rsidRPr="00C43EF0" w:rsidRDefault="000773FF" w:rsidP="000773FF">
      <w:pPr>
        <w:spacing w:line="360" w:lineRule="auto"/>
        <w:ind w:firstLine="420"/>
        <w:jc w:val="center"/>
        <w:rPr>
          <w:rFonts w:ascii="宋体" w:hAnsi="宋体"/>
          <w:b/>
          <w:szCs w:val="21"/>
        </w:rPr>
      </w:pPr>
      <w:r w:rsidRPr="00C43EF0">
        <w:rPr>
          <w:rFonts w:ascii="宋体" w:hAnsi="宋体"/>
          <w:b/>
          <w:szCs w:val="21"/>
        </w:rPr>
        <w:t>图4-6</w:t>
      </w:r>
      <w:r w:rsidRPr="00C43EF0">
        <w:rPr>
          <w:rFonts w:ascii="宋体" w:hAnsi="宋体" w:hint="eastAsia"/>
          <w:b/>
          <w:szCs w:val="21"/>
        </w:rPr>
        <w:t>公告</w:t>
      </w:r>
      <w:r w:rsidRPr="00C43EF0">
        <w:rPr>
          <w:rFonts w:ascii="宋体" w:hAnsi="宋体"/>
          <w:b/>
          <w:szCs w:val="21"/>
        </w:rPr>
        <w:t>实体属性E-R分图</w:t>
      </w:r>
    </w:p>
    <w:p w14:paraId="7BC49B59" w14:textId="77777777" w:rsidR="000773FF" w:rsidRPr="00664F99" w:rsidRDefault="000773FF" w:rsidP="000773FF">
      <w:pPr>
        <w:spacing w:line="360" w:lineRule="auto"/>
        <w:ind w:firstLine="420"/>
        <w:jc w:val="center"/>
        <w:rPr>
          <w:sz w:val="24"/>
        </w:rPr>
      </w:pPr>
      <w:r>
        <w:object w:dxaOrig="6960" w:dyaOrig="4692" w14:anchorId="3E34B426">
          <v:shape id="_x0000_i1032" type="#_x0000_t75" style="width:348pt;height:234.75pt" o:ole="">
            <v:imagedata r:id="rId25" o:title=""/>
          </v:shape>
          <o:OLEObject Type="Embed" ProgID="Visio.Drawing.15" ShapeID="_x0000_i1032" DrawAspect="Content" ObjectID="_1586806997" r:id="rId26"/>
        </w:object>
      </w:r>
    </w:p>
    <w:p w14:paraId="40889F17" w14:textId="77777777" w:rsidR="000773FF" w:rsidRPr="00C43EF0" w:rsidRDefault="000773FF" w:rsidP="000773FF">
      <w:pPr>
        <w:spacing w:line="360" w:lineRule="auto"/>
        <w:ind w:firstLine="420"/>
        <w:jc w:val="center"/>
        <w:rPr>
          <w:rFonts w:ascii="宋体" w:hAnsi="宋体"/>
          <w:b/>
          <w:szCs w:val="21"/>
        </w:rPr>
      </w:pPr>
      <w:r w:rsidRPr="00C43EF0">
        <w:rPr>
          <w:rFonts w:ascii="宋体" w:hAnsi="宋体"/>
          <w:b/>
          <w:szCs w:val="21"/>
        </w:rPr>
        <w:t xml:space="preserve">图4-7 </w:t>
      </w:r>
      <w:r w:rsidRPr="00C43EF0">
        <w:rPr>
          <w:rFonts w:ascii="宋体" w:hAnsi="宋体" w:hint="eastAsia"/>
          <w:b/>
          <w:szCs w:val="21"/>
        </w:rPr>
        <w:t>商品</w:t>
      </w:r>
      <w:r w:rsidRPr="00C43EF0">
        <w:rPr>
          <w:rFonts w:ascii="宋体" w:hAnsi="宋体"/>
          <w:b/>
          <w:szCs w:val="21"/>
        </w:rPr>
        <w:t>信息实体属性E-R分图</w:t>
      </w:r>
    </w:p>
    <w:p w14:paraId="544C15A3" w14:textId="77777777" w:rsidR="000773FF" w:rsidRPr="00664F99" w:rsidRDefault="000773FF" w:rsidP="000773FF">
      <w:pPr>
        <w:spacing w:line="360" w:lineRule="auto"/>
        <w:ind w:firstLine="420"/>
        <w:jc w:val="center"/>
        <w:rPr>
          <w:sz w:val="24"/>
        </w:rPr>
      </w:pPr>
      <w:r>
        <w:object w:dxaOrig="6960" w:dyaOrig="4692" w14:anchorId="06EFF09F">
          <v:shape id="_x0000_i1033" type="#_x0000_t75" style="width:348pt;height:234.75pt" o:ole="">
            <v:imagedata r:id="rId27" o:title=""/>
          </v:shape>
          <o:OLEObject Type="Embed" ProgID="Visio.Drawing.15" ShapeID="_x0000_i1033" DrawAspect="Content" ObjectID="_1586806998" r:id="rId28"/>
        </w:object>
      </w:r>
    </w:p>
    <w:p w14:paraId="05E6F7B8" w14:textId="77777777" w:rsidR="000773FF" w:rsidRPr="00C43EF0" w:rsidRDefault="000773FF" w:rsidP="000773FF">
      <w:pPr>
        <w:spacing w:line="360" w:lineRule="auto"/>
        <w:ind w:firstLine="420"/>
        <w:jc w:val="center"/>
        <w:rPr>
          <w:rFonts w:ascii="宋体" w:hAnsi="宋体"/>
          <w:b/>
          <w:szCs w:val="21"/>
        </w:rPr>
      </w:pPr>
      <w:r w:rsidRPr="00C43EF0">
        <w:rPr>
          <w:rFonts w:ascii="宋体" w:hAnsi="宋体"/>
          <w:b/>
          <w:szCs w:val="21"/>
        </w:rPr>
        <w:t xml:space="preserve">图4-8 </w:t>
      </w:r>
      <w:r w:rsidRPr="00C43EF0">
        <w:rPr>
          <w:rFonts w:ascii="宋体" w:hAnsi="宋体" w:hint="eastAsia"/>
          <w:b/>
          <w:szCs w:val="21"/>
        </w:rPr>
        <w:t>订单</w:t>
      </w:r>
      <w:r w:rsidRPr="00C43EF0">
        <w:rPr>
          <w:rFonts w:ascii="宋体" w:hAnsi="宋体"/>
          <w:b/>
          <w:szCs w:val="21"/>
        </w:rPr>
        <w:t>信息实体属性E-R分图</w:t>
      </w:r>
    </w:p>
    <w:p w14:paraId="08B9F7BB" w14:textId="77777777" w:rsidR="000773FF" w:rsidRPr="00D6058E" w:rsidRDefault="000773FF" w:rsidP="000773FF">
      <w:pPr>
        <w:spacing w:line="360" w:lineRule="auto"/>
        <w:ind w:firstLine="420"/>
        <w:jc w:val="center"/>
        <w:rPr>
          <w:szCs w:val="21"/>
        </w:rPr>
      </w:pPr>
    </w:p>
    <w:p w14:paraId="61618903" w14:textId="77777777" w:rsidR="000773FF" w:rsidRPr="004A3108" w:rsidRDefault="000773FF" w:rsidP="000773FF">
      <w:pPr>
        <w:spacing w:line="360" w:lineRule="auto"/>
        <w:ind w:firstLine="420"/>
        <w:rPr>
          <w:sz w:val="24"/>
        </w:rPr>
      </w:pPr>
    </w:p>
    <w:p w14:paraId="75D22E40" w14:textId="77777777" w:rsidR="000773FF" w:rsidRPr="00664F99" w:rsidRDefault="000773FF" w:rsidP="003E37E8">
      <w:pPr>
        <w:ind w:firstLineChars="200" w:firstLine="482"/>
        <w:outlineLvl w:val="2"/>
        <w:rPr>
          <w:b/>
          <w:bCs/>
          <w:sz w:val="24"/>
        </w:rPr>
      </w:pPr>
      <w:bookmarkStart w:id="48" w:name="_Toc354184612"/>
      <w:bookmarkStart w:id="49" w:name="_Toc355624529"/>
      <w:bookmarkStart w:id="50" w:name="_Toc355647606"/>
      <w:bookmarkStart w:id="51" w:name="_Toc476671227"/>
      <w:r w:rsidRPr="00664F99">
        <w:rPr>
          <w:b/>
          <w:bCs/>
          <w:sz w:val="24"/>
        </w:rPr>
        <w:t>4.</w:t>
      </w:r>
      <w:r>
        <w:rPr>
          <w:b/>
          <w:bCs/>
          <w:sz w:val="24"/>
        </w:rPr>
        <w:t>5.2</w:t>
      </w:r>
      <w:r w:rsidRPr="00664F99">
        <w:rPr>
          <w:b/>
          <w:bCs/>
          <w:sz w:val="24"/>
        </w:rPr>
        <w:t xml:space="preserve"> </w:t>
      </w:r>
      <w:r w:rsidRPr="00664F99">
        <w:rPr>
          <w:b/>
          <w:bCs/>
          <w:sz w:val="24"/>
        </w:rPr>
        <w:t>数据表字段设计</w:t>
      </w:r>
      <w:bookmarkEnd w:id="48"/>
      <w:bookmarkEnd w:id="49"/>
      <w:bookmarkEnd w:id="50"/>
      <w:bookmarkEnd w:id="51"/>
    </w:p>
    <w:p w14:paraId="1B453840" w14:textId="622ECBEF" w:rsidR="000773FF" w:rsidRPr="00664F99" w:rsidRDefault="00520ABF" w:rsidP="003E37E8">
      <w:pPr>
        <w:ind w:firstLineChars="200" w:firstLine="480"/>
        <w:rPr>
          <w:iCs/>
          <w:sz w:val="24"/>
        </w:rPr>
      </w:pPr>
      <w:r>
        <w:rPr>
          <w:iCs/>
          <w:sz w:val="24"/>
        </w:rPr>
        <w:t>由于论文的</w:t>
      </w:r>
      <w:r>
        <w:rPr>
          <w:rFonts w:hint="eastAsia"/>
          <w:iCs/>
          <w:sz w:val="24"/>
        </w:rPr>
        <w:t>篇幅</w:t>
      </w:r>
      <w:r w:rsidR="000773FF" w:rsidRPr="00664F99">
        <w:rPr>
          <w:iCs/>
          <w:sz w:val="24"/>
        </w:rPr>
        <w:t>有限，这里引用的表只是设计的一部分。</w:t>
      </w:r>
    </w:p>
    <w:p w14:paraId="498BB169" w14:textId="77777777" w:rsidR="000773FF" w:rsidRPr="00664F99" w:rsidRDefault="000773FF" w:rsidP="003E37E8">
      <w:pPr>
        <w:ind w:firstLineChars="200" w:firstLine="480"/>
        <w:rPr>
          <w:iCs/>
          <w:sz w:val="24"/>
        </w:rPr>
      </w:pPr>
      <w:r w:rsidRPr="00664F99">
        <w:rPr>
          <w:iCs/>
          <w:sz w:val="24"/>
        </w:rPr>
        <w:t>（</w:t>
      </w:r>
      <w:r w:rsidRPr="00664F99">
        <w:rPr>
          <w:iCs/>
          <w:sz w:val="24"/>
        </w:rPr>
        <w:t>1</w:t>
      </w:r>
      <w:r w:rsidRPr="00664F99">
        <w:rPr>
          <w:iCs/>
          <w:sz w:val="24"/>
        </w:rPr>
        <w:t>）</w:t>
      </w:r>
      <w:r>
        <w:rPr>
          <w:rFonts w:hint="eastAsia"/>
          <w:iCs/>
          <w:sz w:val="24"/>
        </w:rPr>
        <w:t>admin</w:t>
      </w:r>
      <w:r>
        <w:rPr>
          <w:rFonts w:hint="eastAsia"/>
          <w:iCs/>
          <w:sz w:val="24"/>
        </w:rPr>
        <w:t>表</w:t>
      </w:r>
      <w:r w:rsidRPr="00664F99">
        <w:rPr>
          <w:iCs/>
          <w:sz w:val="24"/>
        </w:rPr>
        <w:t>。</w:t>
      </w:r>
    </w:p>
    <w:p w14:paraId="0F21F1E6"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 xml:space="preserve">表4-1 </w:t>
      </w:r>
      <w:r w:rsidRPr="00C43EF0">
        <w:rPr>
          <w:rFonts w:ascii="宋体" w:hAnsi="宋体" w:hint="eastAsia"/>
          <w:b/>
          <w:szCs w:val="21"/>
        </w:rPr>
        <w:t>admin</w:t>
      </w:r>
      <w:r w:rsidRPr="00C43EF0">
        <w:rPr>
          <w:rFonts w:ascii="宋体" w:hAnsi="宋体"/>
          <w:b/>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FF2FBC7"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2449B57C"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3AC420FA"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1131E2E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41D96CDD"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4D322AA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189C5198"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7DC6300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B1C6AD" w14:textId="77777777" w:rsidR="000773FF" w:rsidRDefault="000773FF" w:rsidP="000D1585">
            <w:pPr>
              <w:jc w:val="center"/>
              <w:rPr>
                <w:rFonts w:ascii="Arial" w:hAnsi="Arial" w:cs="Arial"/>
                <w:sz w:val="20"/>
                <w:szCs w:val="20"/>
              </w:rPr>
            </w:pPr>
            <w:r>
              <w:rPr>
                <w:rFonts w:ascii="Arial" w:hAnsi="Arial" w:cs="Arial"/>
                <w:sz w:val="20"/>
                <w:szCs w:val="20"/>
              </w:rPr>
              <w:lastRenderedPageBreak/>
              <w:t>adminid</w:t>
            </w:r>
          </w:p>
        </w:tc>
        <w:tc>
          <w:tcPr>
            <w:tcW w:w="1199" w:type="dxa"/>
            <w:tcBorders>
              <w:top w:val="single" w:sz="4" w:space="0" w:color="auto"/>
              <w:left w:val="single" w:sz="4" w:space="0" w:color="auto"/>
              <w:bottom w:val="single" w:sz="4" w:space="0" w:color="auto"/>
              <w:right w:val="single" w:sz="4" w:space="0" w:color="auto"/>
            </w:tcBorders>
            <w:vAlign w:val="center"/>
          </w:tcPr>
          <w:p w14:paraId="2A1FBC55"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1E88C86C"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007D8BE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B6D37B8"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57FF720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ACE32C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72CC925" w14:textId="77777777" w:rsidR="000773FF" w:rsidRDefault="000773FF" w:rsidP="000D1585">
            <w:pPr>
              <w:jc w:val="center"/>
              <w:rPr>
                <w:rFonts w:ascii="Arial" w:hAnsi="Arial" w:cs="Arial"/>
                <w:sz w:val="20"/>
                <w:szCs w:val="20"/>
              </w:rPr>
            </w:pPr>
            <w:r>
              <w:rPr>
                <w:rFonts w:ascii="Arial" w:hAnsi="Arial" w:cs="Arial"/>
                <w:sz w:val="20"/>
                <w:szCs w:val="20"/>
              </w:rPr>
              <w:t>username</w:t>
            </w:r>
          </w:p>
        </w:tc>
        <w:tc>
          <w:tcPr>
            <w:tcW w:w="1199" w:type="dxa"/>
            <w:tcBorders>
              <w:top w:val="single" w:sz="4" w:space="0" w:color="auto"/>
              <w:left w:val="single" w:sz="4" w:space="0" w:color="auto"/>
              <w:bottom w:val="single" w:sz="4" w:space="0" w:color="auto"/>
              <w:right w:val="single" w:sz="4" w:space="0" w:color="auto"/>
            </w:tcBorders>
            <w:vAlign w:val="center"/>
          </w:tcPr>
          <w:p w14:paraId="4C2D5334" w14:textId="77777777" w:rsidR="000773FF" w:rsidRDefault="000773FF" w:rsidP="000D1585">
            <w:pPr>
              <w:jc w:val="center"/>
              <w:rPr>
                <w:rFonts w:ascii="Arial" w:hAnsi="Arial" w:cs="Arial"/>
                <w:sz w:val="20"/>
                <w:szCs w:val="20"/>
              </w:rPr>
            </w:pPr>
            <w:r>
              <w:rPr>
                <w:rFonts w:ascii="Arial" w:hAnsi="Arial" w:cs="Arial"/>
                <w:sz w:val="20"/>
                <w:szCs w:val="20"/>
              </w:rPr>
              <w:t>用户名</w:t>
            </w:r>
          </w:p>
        </w:tc>
        <w:tc>
          <w:tcPr>
            <w:tcW w:w="1199" w:type="dxa"/>
            <w:tcBorders>
              <w:top w:val="single" w:sz="4" w:space="0" w:color="auto"/>
              <w:left w:val="single" w:sz="4" w:space="0" w:color="auto"/>
              <w:bottom w:val="single" w:sz="4" w:space="0" w:color="auto"/>
              <w:right w:val="single" w:sz="4" w:space="0" w:color="auto"/>
            </w:tcBorders>
            <w:vAlign w:val="center"/>
          </w:tcPr>
          <w:p w14:paraId="01DDC5A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3F4C11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FA0108E"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AA804D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521E19E8"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37EB623" w14:textId="77777777" w:rsidR="000773FF" w:rsidRDefault="000773FF" w:rsidP="000D1585">
            <w:pPr>
              <w:jc w:val="center"/>
              <w:rPr>
                <w:rFonts w:ascii="Arial" w:hAnsi="Arial" w:cs="Arial"/>
                <w:sz w:val="20"/>
                <w:szCs w:val="20"/>
              </w:rPr>
            </w:pPr>
            <w:r>
              <w:rPr>
                <w:rFonts w:ascii="Arial" w:hAnsi="Arial" w:cs="Arial"/>
                <w:sz w:val="20"/>
                <w:szCs w:val="20"/>
              </w:rPr>
              <w:t>password</w:t>
            </w:r>
          </w:p>
        </w:tc>
        <w:tc>
          <w:tcPr>
            <w:tcW w:w="1199" w:type="dxa"/>
            <w:tcBorders>
              <w:top w:val="single" w:sz="4" w:space="0" w:color="auto"/>
              <w:left w:val="single" w:sz="4" w:space="0" w:color="auto"/>
              <w:bottom w:val="single" w:sz="4" w:space="0" w:color="auto"/>
              <w:right w:val="single" w:sz="4" w:space="0" w:color="auto"/>
            </w:tcBorders>
            <w:vAlign w:val="center"/>
          </w:tcPr>
          <w:p w14:paraId="6F1E3F3E" w14:textId="77777777" w:rsidR="000773FF" w:rsidRDefault="000773FF" w:rsidP="000D1585">
            <w:pPr>
              <w:jc w:val="center"/>
              <w:rPr>
                <w:rFonts w:ascii="Arial" w:hAnsi="Arial" w:cs="Arial"/>
                <w:sz w:val="20"/>
                <w:szCs w:val="20"/>
              </w:rPr>
            </w:pPr>
            <w:r>
              <w:rPr>
                <w:rFonts w:ascii="Arial" w:hAnsi="Arial" w:cs="Arial"/>
                <w:sz w:val="20"/>
                <w:szCs w:val="20"/>
              </w:rPr>
              <w:t>密码</w:t>
            </w:r>
          </w:p>
        </w:tc>
        <w:tc>
          <w:tcPr>
            <w:tcW w:w="1199" w:type="dxa"/>
            <w:tcBorders>
              <w:top w:val="single" w:sz="4" w:space="0" w:color="auto"/>
              <w:left w:val="single" w:sz="4" w:space="0" w:color="auto"/>
              <w:bottom w:val="single" w:sz="4" w:space="0" w:color="auto"/>
              <w:right w:val="single" w:sz="4" w:space="0" w:color="auto"/>
            </w:tcBorders>
            <w:vAlign w:val="center"/>
          </w:tcPr>
          <w:p w14:paraId="766D284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54AE33D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A0753B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623451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4333AB9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D4CCF8" w14:textId="77777777" w:rsidR="000773FF" w:rsidRDefault="000773FF" w:rsidP="000D1585">
            <w:pPr>
              <w:jc w:val="center"/>
              <w:rPr>
                <w:rFonts w:ascii="Arial" w:hAnsi="Arial" w:cs="Arial"/>
                <w:sz w:val="20"/>
                <w:szCs w:val="20"/>
              </w:rPr>
            </w:pPr>
            <w:r>
              <w:rPr>
                <w:rFonts w:ascii="Arial" w:hAnsi="Arial" w:cs="Arial"/>
                <w:sz w:val="20"/>
                <w:szCs w:val="20"/>
              </w:rPr>
              <w:t>realname</w:t>
            </w:r>
          </w:p>
        </w:tc>
        <w:tc>
          <w:tcPr>
            <w:tcW w:w="1199" w:type="dxa"/>
            <w:tcBorders>
              <w:top w:val="single" w:sz="4" w:space="0" w:color="auto"/>
              <w:left w:val="single" w:sz="4" w:space="0" w:color="auto"/>
              <w:bottom w:val="single" w:sz="4" w:space="0" w:color="auto"/>
              <w:right w:val="single" w:sz="4" w:space="0" w:color="auto"/>
            </w:tcBorders>
            <w:vAlign w:val="center"/>
          </w:tcPr>
          <w:p w14:paraId="69C83150" w14:textId="77777777" w:rsidR="000773FF" w:rsidRDefault="000773FF" w:rsidP="000D1585">
            <w:pPr>
              <w:jc w:val="center"/>
              <w:rPr>
                <w:rFonts w:ascii="Arial" w:hAnsi="Arial" w:cs="Arial"/>
                <w:sz w:val="20"/>
                <w:szCs w:val="20"/>
              </w:rPr>
            </w:pPr>
            <w:r>
              <w:rPr>
                <w:rFonts w:ascii="Arial" w:hAnsi="Arial" w:cs="Arial"/>
                <w:sz w:val="20"/>
                <w:szCs w:val="20"/>
              </w:rPr>
              <w:t>姓名</w:t>
            </w:r>
          </w:p>
        </w:tc>
        <w:tc>
          <w:tcPr>
            <w:tcW w:w="1199" w:type="dxa"/>
            <w:tcBorders>
              <w:top w:val="single" w:sz="4" w:space="0" w:color="auto"/>
              <w:left w:val="single" w:sz="4" w:space="0" w:color="auto"/>
              <w:bottom w:val="single" w:sz="4" w:space="0" w:color="auto"/>
              <w:right w:val="single" w:sz="4" w:space="0" w:color="auto"/>
            </w:tcBorders>
            <w:vAlign w:val="center"/>
          </w:tcPr>
          <w:p w14:paraId="4018C77E"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1AA092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32E424F"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0B2B76D"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93DAE3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0497A6C" w14:textId="77777777" w:rsidR="000773FF" w:rsidRDefault="000773FF" w:rsidP="000D1585">
            <w:pPr>
              <w:jc w:val="center"/>
              <w:rPr>
                <w:rFonts w:ascii="Arial" w:hAnsi="Arial" w:cs="Arial"/>
                <w:sz w:val="20"/>
                <w:szCs w:val="20"/>
              </w:rPr>
            </w:pPr>
            <w:r>
              <w:rPr>
                <w:rFonts w:ascii="Arial" w:hAnsi="Arial" w:cs="Arial"/>
                <w:sz w:val="20"/>
                <w:szCs w:val="20"/>
              </w:rPr>
              <w:t>contact</w:t>
            </w:r>
          </w:p>
        </w:tc>
        <w:tc>
          <w:tcPr>
            <w:tcW w:w="1199" w:type="dxa"/>
            <w:tcBorders>
              <w:top w:val="single" w:sz="4" w:space="0" w:color="auto"/>
              <w:left w:val="single" w:sz="4" w:space="0" w:color="auto"/>
              <w:bottom w:val="single" w:sz="4" w:space="0" w:color="auto"/>
              <w:right w:val="single" w:sz="4" w:space="0" w:color="auto"/>
            </w:tcBorders>
            <w:vAlign w:val="center"/>
          </w:tcPr>
          <w:p w14:paraId="0DEA432D" w14:textId="77777777" w:rsidR="000773FF" w:rsidRDefault="000773FF" w:rsidP="000D1585">
            <w:pPr>
              <w:jc w:val="center"/>
              <w:rPr>
                <w:rFonts w:ascii="Arial" w:hAnsi="Arial" w:cs="Arial"/>
                <w:sz w:val="20"/>
                <w:szCs w:val="20"/>
              </w:rPr>
            </w:pPr>
            <w:r>
              <w:rPr>
                <w:rFonts w:ascii="Arial" w:hAnsi="Arial" w:cs="Arial"/>
                <w:sz w:val="20"/>
                <w:szCs w:val="20"/>
              </w:rPr>
              <w:t>联系方式</w:t>
            </w:r>
          </w:p>
        </w:tc>
        <w:tc>
          <w:tcPr>
            <w:tcW w:w="1199" w:type="dxa"/>
            <w:tcBorders>
              <w:top w:val="single" w:sz="4" w:space="0" w:color="auto"/>
              <w:left w:val="single" w:sz="4" w:space="0" w:color="auto"/>
              <w:bottom w:val="single" w:sz="4" w:space="0" w:color="auto"/>
              <w:right w:val="single" w:sz="4" w:space="0" w:color="auto"/>
            </w:tcBorders>
            <w:vAlign w:val="center"/>
          </w:tcPr>
          <w:p w14:paraId="6F1FC2D4"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08222A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B78EA71"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8C6AF3E"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0E518C3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2</w:t>
      </w:r>
      <w:r w:rsidRPr="00664F99">
        <w:rPr>
          <w:iCs/>
          <w:sz w:val="24"/>
        </w:rPr>
        <w:t>）</w:t>
      </w:r>
      <w:r>
        <w:rPr>
          <w:rFonts w:ascii="Arial" w:hAnsi="Arial" w:cs="Arial"/>
          <w:sz w:val="20"/>
          <w:szCs w:val="20"/>
        </w:rPr>
        <w:t>article</w:t>
      </w:r>
      <w:r w:rsidRPr="002670AF">
        <w:rPr>
          <w:rFonts w:hint="eastAsia"/>
          <w:iCs/>
          <w:sz w:val="24"/>
        </w:rPr>
        <w:t>表</w:t>
      </w:r>
      <w:r w:rsidRPr="00664F99">
        <w:rPr>
          <w:iCs/>
          <w:sz w:val="24"/>
        </w:rPr>
        <w:t>。</w:t>
      </w:r>
    </w:p>
    <w:p w14:paraId="697DB73B"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表4-2 article</w:t>
      </w:r>
      <w:r w:rsidRPr="00C43EF0">
        <w:rPr>
          <w:rFonts w:ascii="宋体" w:hAnsi="宋体" w:hint="eastAsia"/>
          <w:b/>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9660CFA"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16EB3FAF"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59F6C99B"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6BA11F84"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1F42ED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659D827D"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66A3EA72"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0AE7F45D"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0CAC70" w14:textId="77777777" w:rsidR="000773FF" w:rsidRDefault="000773FF" w:rsidP="000D1585">
            <w:pPr>
              <w:widowControl/>
              <w:jc w:val="center"/>
              <w:rPr>
                <w:rFonts w:ascii="Arial" w:hAnsi="Arial" w:cs="Arial"/>
                <w:sz w:val="20"/>
                <w:szCs w:val="20"/>
              </w:rPr>
            </w:pPr>
            <w:r>
              <w:rPr>
                <w:rFonts w:ascii="Arial" w:hAnsi="Arial" w:cs="Arial"/>
                <w:sz w:val="20"/>
                <w:szCs w:val="20"/>
              </w:rPr>
              <w:t>articleid</w:t>
            </w:r>
          </w:p>
        </w:tc>
        <w:tc>
          <w:tcPr>
            <w:tcW w:w="1199" w:type="dxa"/>
            <w:tcBorders>
              <w:top w:val="single" w:sz="4" w:space="0" w:color="auto"/>
              <w:left w:val="single" w:sz="4" w:space="0" w:color="auto"/>
              <w:bottom w:val="single" w:sz="4" w:space="0" w:color="auto"/>
              <w:right w:val="single" w:sz="4" w:space="0" w:color="auto"/>
            </w:tcBorders>
            <w:vAlign w:val="center"/>
          </w:tcPr>
          <w:p w14:paraId="5040017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4284A4E5"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75B6B24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7CE2BD8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218F20B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A43A65F"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F96575E" w14:textId="77777777" w:rsidR="000773FF" w:rsidRDefault="000773FF" w:rsidP="000D1585">
            <w:pPr>
              <w:jc w:val="center"/>
              <w:rPr>
                <w:rFonts w:ascii="Arial" w:hAnsi="Arial" w:cs="Arial"/>
                <w:sz w:val="20"/>
                <w:szCs w:val="20"/>
              </w:rPr>
            </w:pPr>
            <w:r>
              <w:rPr>
                <w:rFonts w:ascii="Arial" w:hAnsi="Arial" w:cs="Arial"/>
                <w:sz w:val="20"/>
                <w:szCs w:val="20"/>
              </w:rPr>
              <w:t>title</w:t>
            </w:r>
          </w:p>
        </w:tc>
        <w:tc>
          <w:tcPr>
            <w:tcW w:w="1199" w:type="dxa"/>
            <w:tcBorders>
              <w:top w:val="single" w:sz="4" w:space="0" w:color="auto"/>
              <w:left w:val="single" w:sz="4" w:space="0" w:color="auto"/>
              <w:bottom w:val="single" w:sz="4" w:space="0" w:color="auto"/>
              <w:right w:val="single" w:sz="4" w:space="0" w:color="auto"/>
            </w:tcBorders>
            <w:vAlign w:val="center"/>
          </w:tcPr>
          <w:p w14:paraId="45A2AB35" w14:textId="77777777" w:rsidR="000773FF" w:rsidRDefault="000773FF" w:rsidP="000D1585">
            <w:pPr>
              <w:jc w:val="center"/>
              <w:rPr>
                <w:rFonts w:ascii="Arial" w:hAnsi="Arial" w:cs="Arial"/>
                <w:sz w:val="20"/>
                <w:szCs w:val="20"/>
              </w:rPr>
            </w:pPr>
            <w:r>
              <w:rPr>
                <w:rFonts w:ascii="Arial" w:hAnsi="Arial" w:cs="Arial"/>
                <w:sz w:val="20"/>
                <w:szCs w:val="20"/>
              </w:rPr>
              <w:t>标题</w:t>
            </w:r>
          </w:p>
        </w:tc>
        <w:tc>
          <w:tcPr>
            <w:tcW w:w="1199" w:type="dxa"/>
            <w:tcBorders>
              <w:top w:val="single" w:sz="4" w:space="0" w:color="auto"/>
              <w:left w:val="single" w:sz="4" w:space="0" w:color="auto"/>
              <w:bottom w:val="single" w:sz="4" w:space="0" w:color="auto"/>
              <w:right w:val="single" w:sz="4" w:space="0" w:color="auto"/>
            </w:tcBorders>
            <w:vAlign w:val="center"/>
          </w:tcPr>
          <w:p w14:paraId="0C8EE60D"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11C335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1EBBBA0"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B89A31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AD449B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0523046" w14:textId="77777777" w:rsidR="000773FF" w:rsidRDefault="000773FF" w:rsidP="000D1585">
            <w:pPr>
              <w:jc w:val="center"/>
              <w:rPr>
                <w:rFonts w:ascii="Arial" w:hAnsi="Arial" w:cs="Arial"/>
                <w:sz w:val="20"/>
                <w:szCs w:val="20"/>
              </w:rPr>
            </w:pPr>
            <w:r>
              <w:rPr>
                <w:rFonts w:ascii="Arial" w:hAnsi="Arial" w:cs="Arial"/>
                <w:sz w:val="20"/>
                <w:szCs w:val="20"/>
              </w:rPr>
              <w:t>image</w:t>
            </w:r>
          </w:p>
        </w:tc>
        <w:tc>
          <w:tcPr>
            <w:tcW w:w="1199" w:type="dxa"/>
            <w:tcBorders>
              <w:top w:val="single" w:sz="4" w:space="0" w:color="auto"/>
              <w:left w:val="single" w:sz="4" w:space="0" w:color="auto"/>
              <w:bottom w:val="single" w:sz="4" w:space="0" w:color="auto"/>
              <w:right w:val="single" w:sz="4" w:space="0" w:color="auto"/>
            </w:tcBorders>
            <w:vAlign w:val="center"/>
          </w:tcPr>
          <w:p w14:paraId="4C12DC40" w14:textId="77777777" w:rsidR="000773FF" w:rsidRDefault="000773FF" w:rsidP="000D1585">
            <w:pPr>
              <w:jc w:val="center"/>
              <w:rPr>
                <w:rFonts w:ascii="Arial" w:hAnsi="Arial" w:cs="Arial"/>
                <w:sz w:val="20"/>
                <w:szCs w:val="20"/>
              </w:rPr>
            </w:pPr>
            <w:r>
              <w:rPr>
                <w:rFonts w:ascii="Arial" w:hAnsi="Arial" w:cs="Arial"/>
                <w:sz w:val="20"/>
                <w:szCs w:val="20"/>
              </w:rPr>
              <w:t>图片</w:t>
            </w:r>
          </w:p>
        </w:tc>
        <w:tc>
          <w:tcPr>
            <w:tcW w:w="1199" w:type="dxa"/>
            <w:tcBorders>
              <w:top w:val="single" w:sz="4" w:space="0" w:color="auto"/>
              <w:left w:val="single" w:sz="4" w:space="0" w:color="auto"/>
              <w:bottom w:val="single" w:sz="4" w:space="0" w:color="auto"/>
              <w:right w:val="single" w:sz="4" w:space="0" w:color="auto"/>
            </w:tcBorders>
            <w:vAlign w:val="center"/>
          </w:tcPr>
          <w:p w14:paraId="0A984F8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02FC470"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38FC0B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CE1505A"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BEDCE41"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D1BB93A" w14:textId="77777777" w:rsidR="000773FF" w:rsidRDefault="000773FF" w:rsidP="000D1585">
            <w:pPr>
              <w:jc w:val="center"/>
              <w:rPr>
                <w:rFonts w:ascii="Arial" w:hAnsi="Arial" w:cs="Arial"/>
                <w:sz w:val="20"/>
                <w:szCs w:val="20"/>
              </w:rPr>
            </w:pPr>
            <w:r>
              <w:rPr>
                <w:rFonts w:ascii="Arial" w:hAnsi="Arial" w:cs="Arial"/>
                <w:sz w:val="20"/>
                <w:szCs w:val="20"/>
              </w:rPr>
              <w:t>contents</w:t>
            </w:r>
          </w:p>
        </w:tc>
        <w:tc>
          <w:tcPr>
            <w:tcW w:w="1199" w:type="dxa"/>
            <w:tcBorders>
              <w:top w:val="single" w:sz="4" w:space="0" w:color="auto"/>
              <w:left w:val="single" w:sz="4" w:space="0" w:color="auto"/>
              <w:bottom w:val="single" w:sz="4" w:space="0" w:color="auto"/>
              <w:right w:val="single" w:sz="4" w:space="0" w:color="auto"/>
            </w:tcBorders>
            <w:vAlign w:val="center"/>
          </w:tcPr>
          <w:p w14:paraId="2B9DF389" w14:textId="77777777" w:rsidR="000773FF" w:rsidRDefault="000773FF" w:rsidP="000D1585">
            <w:pPr>
              <w:jc w:val="center"/>
              <w:rPr>
                <w:rFonts w:ascii="Arial" w:hAnsi="Arial" w:cs="Arial"/>
                <w:sz w:val="20"/>
                <w:szCs w:val="20"/>
              </w:rPr>
            </w:pPr>
            <w:r>
              <w:rPr>
                <w:rFonts w:ascii="Arial" w:hAnsi="Arial" w:cs="Arial"/>
                <w:sz w:val="20"/>
                <w:szCs w:val="20"/>
              </w:rPr>
              <w:t>内容</w:t>
            </w:r>
          </w:p>
        </w:tc>
        <w:tc>
          <w:tcPr>
            <w:tcW w:w="1199" w:type="dxa"/>
            <w:tcBorders>
              <w:top w:val="single" w:sz="4" w:space="0" w:color="auto"/>
              <w:left w:val="single" w:sz="4" w:space="0" w:color="auto"/>
              <w:bottom w:val="single" w:sz="4" w:space="0" w:color="auto"/>
              <w:right w:val="single" w:sz="4" w:space="0" w:color="auto"/>
            </w:tcBorders>
            <w:vAlign w:val="center"/>
          </w:tcPr>
          <w:p w14:paraId="6594A635"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2B93E7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79EDEDB"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4D8602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2FD45A4"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D0E406C" w14:textId="77777777" w:rsidR="000773FF" w:rsidRDefault="000773FF" w:rsidP="000D1585">
            <w:pPr>
              <w:jc w:val="center"/>
              <w:rPr>
                <w:rFonts w:ascii="Arial" w:hAnsi="Arial" w:cs="Arial"/>
                <w:sz w:val="20"/>
                <w:szCs w:val="20"/>
              </w:rPr>
            </w:pPr>
            <w:r>
              <w:rPr>
                <w:rFonts w:ascii="Arial" w:hAnsi="Arial" w:cs="Arial"/>
                <w:sz w:val="20"/>
                <w:szCs w:val="20"/>
              </w:rPr>
              <w:t>addtime</w:t>
            </w:r>
          </w:p>
        </w:tc>
        <w:tc>
          <w:tcPr>
            <w:tcW w:w="1199" w:type="dxa"/>
            <w:tcBorders>
              <w:top w:val="single" w:sz="4" w:space="0" w:color="auto"/>
              <w:left w:val="single" w:sz="4" w:space="0" w:color="auto"/>
              <w:bottom w:val="single" w:sz="4" w:space="0" w:color="auto"/>
              <w:right w:val="single" w:sz="4" w:space="0" w:color="auto"/>
            </w:tcBorders>
            <w:vAlign w:val="center"/>
          </w:tcPr>
          <w:p w14:paraId="66CA3A89" w14:textId="77777777" w:rsidR="000773FF" w:rsidRDefault="000773FF" w:rsidP="000D1585">
            <w:pPr>
              <w:jc w:val="center"/>
              <w:rPr>
                <w:rFonts w:ascii="Arial" w:hAnsi="Arial" w:cs="Arial"/>
                <w:sz w:val="20"/>
                <w:szCs w:val="20"/>
              </w:rPr>
            </w:pPr>
            <w:r>
              <w:rPr>
                <w:rFonts w:ascii="Arial" w:hAnsi="Arial" w:cs="Arial"/>
                <w:sz w:val="20"/>
                <w:szCs w:val="20"/>
              </w:rPr>
              <w:t>发布日期</w:t>
            </w:r>
          </w:p>
        </w:tc>
        <w:tc>
          <w:tcPr>
            <w:tcW w:w="1199" w:type="dxa"/>
            <w:tcBorders>
              <w:top w:val="single" w:sz="4" w:space="0" w:color="auto"/>
              <w:left w:val="single" w:sz="4" w:space="0" w:color="auto"/>
              <w:bottom w:val="single" w:sz="4" w:space="0" w:color="auto"/>
              <w:right w:val="single" w:sz="4" w:space="0" w:color="auto"/>
            </w:tcBorders>
            <w:vAlign w:val="center"/>
          </w:tcPr>
          <w:p w14:paraId="773488A9"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56BB501"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00BB9B7"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CE0467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5B347A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9655AF9" w14:textId="77777777" w:rsidR="000773FF" w:rsidRDefault="000773FF" w:rsidP="000D1585">
            <w:pPr>
              <w:jc w:val="center"/>
              <w:rPr>
                <w:rFonts w:ascii="Arial" w:hAnsi="Arial" w:cs="Arial"/>
                <w:sz w:val="20"/>
                <w:szCs w:val="20"/>
              </w:rPr>
            </w:pPr>
            <w:r>
              <w:rPr>
                <w:rFonts w:ascii="Arial" w:hAnsi="Arial" w:cs="Arial"/>
                <w:sz w:val="20"/>
                <w:szCs w:val="20"/>
              </w:rPr>
              <w:t>hits</w:t>
            </w:r>
          </w:p>
        </w:tc>
        <w:tc>
          <w:tcPr>
            <w:tcW w:w="1199" w:type="dxa"/>
            <w:tcBorders>
              <w:top w:val="single" w:sz="4" w:space="0" w:color="auto"/>
              <w:left w:val="single" w:sz="4" w:space="0" w:color="auto"/>
              <w:bottom w:val="single" w:sz="4" w:space="0" w:color="auto"/>
              <w:right w:val="single" w:sz="4" w:space="0" w:color="auto"/>
            </w:tcBorders>
            <w:vAlign w:val="center"/>
          </w:tcPr>
          <w:p w14:paraId="705FFDB6" w14:textId="77777777" w:rsidR="000773FF" w:rsidRDefault="000773FF" w:rsidP="000D1585">
            <w:pPr>
              <w:jc w:val="center"/>
              <w:rPr>
                <w:rFonts w:ascii="Arial" w:hAnsi="Arial" w:cs="Arial"/>
                <w:sz w:val="20"/>
                <w:szCs w:val="20"/>
              </w:rPr>
            </w:pPr>
            <w:r>
              <w:rPr>
                <w:rFonts w:ascii="Arial" w:hAnsi="Arial" w:cs="Arial"/>
                <w:sz w:val="20"/>
                <w:szCs w:val="20"/>
              </w:rPr>
              <w:t>点击数</w:t>
            </w:r>
          </w:p>
        </w:tc>
        <w:tc>
          <w:tcPr>
            <w:tcW w:w="1199" w:type="dxa"/>
            <w:tcBorders>
              <w:top w:val="single" w:sz="4" w:space="0" w:color="auto"/>
              <w:left w:val="single" w:sz="4" w:space="0" w:color="auto"/>
              <w:bottom w:val="single" w:sz="4" w:space="0" w:color="auto"/>
              <w:right w:val="single" w:sz="4" w:space="0" w:color="auto"/>
            </w:tcBorders>
            <w:vAlign w:val="center"/>
          </w:tcPr>
          <w:p w14:paraId="2D95279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4E1D1BC8"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DBFA38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BF0F351"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79D0108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3</w:t>
      </w:r>
      <w:r w:rsidRPr="00664F99">
        <w:rPr>
          <w:iCs/>
          <w:sz w:val="24"/>
        </w:rPr>
        <w:t>）</w:t>
      </w:r>
      <w:r w:rsidRPr="00D6058E">
        <w:rPr>
          <w:rFonts w:hint="eastAsia"/>
          <w:iCs/>
          <w:sz w:val="24"/>
        </w:rPr>
        <w:t>bcate</w:t>
      </w:r>
      <w:r w:rsidRPr="00D6058E">
        <w:rPr>
          <w:rFonts w:hint="eastAsia"/>
          <w:iCs/>
          <w:sz w:val="24"/>
        </w:rPr>
        <w:t>表</w:t>
      </w:r>
      <w:r w:rsidRPr="00664F99">
        <w:rPr>
          <w:iCs/>
          <w:sz w:val="24"/>
        </w:rPr>
        <w:t>。</w:t>
      </w:r>
    </w:p>
    <w:p w14:paraId="3E17F76B"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 xml:space="preserve">表4-3 </w:t>
      </w:r>
      <w:r w:rsidRPr="00C43EF0">
        <w:rPr>
          <w:rFonts w:ascii="宋体" w:hAnsi="宋体" w:hint="eastAsia"/>
          <w:b/>
          <w:szCs w:val="21"/>
        </w:rPr>
        <w:t>bcate表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42EB88D"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87BAA00"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7B358B94"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03894D7"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25B2E1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5A8122A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71BE50C"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357F6B4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F6AE618" w14:textId="77777777" w:rsidR="000773FF" w:rsidRDefault="000773FF" w:rsidP="000D1585">
            <w:pPr>
              <w:widowControl/>
              <w:jc w:val="center"/>
              <w:rPr>
                <w:rFonts w:ascii="Arial" w:hAnsi="Arial" w:cs="Arial"/>
                <w:sz w:val="20"/>
                <w:szCs w:val="20"/>
              </w:rPr>
            </w:pPr>
            <w:r>
              <w:rPr>
                <w:rFonts w:ascii="Arial" w:hAnsi="Arial" w:cs="Arial"/>
                <w:sz w:val="20"/>
                <w:szCs w:val="20"/>
              </w:rPr>
              <w:t>bcateid</w:t>
            </w:r>
          </w:p>
        </w:tc>
        <w:tc>
          <w:tcPr>
            <w:tcW w:w="1199" w:type="dxa"/>
            <w:tcBorders>
              <w:top w:val="single" w:sz="4" w:space="0" w:color="auto"/>
              <w:left w:val="single" w:sz="4" w:space="0" w:color="auto"/>
              <w:bottom w:val="single" w:sz="4" w:space="0" w:color="auto"/>
              <w:right w:val="single" w:sz="4" w:space="0" w:color="auto"/>
            </w:tcBorders>
            <w:vAlign w:val="center"/>
          </w:tcPr>
          <w:p w14:paraId="0309FDB7"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1570489"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7255D84E"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25825B0"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6AAACCCB"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DAB2A66"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442587A" w14:textId="77777777" w:rsidR="000773FF" w:rsidRDefault="000773FF" w:rsidP="000D1585">
            <w:pPr>
              <w:jc w:val="center"/>
              <w:rPr>
                <w:rFonts w:ascii="Arial" w:hAnsi="Arial" w:cs="Arial"/>
                <w:sz w:val="20"/>
                <w:szCs w:val="20"/>
              </w:rPr>
            </w:pPr>
            <w:r>
              <w:rPr>
                <w:rFonts w:ascii="Arial" w:hAnsi="Arial" w:cs="Arial"/>
                <w:sz w:val="20"/>
                <w:szCs w:val="20"/>
              </w:rPr>
              <w:t>bcatename</w:t>
            </w:r>
          </w:p>
        </w:tc>
        <w:tc>
          <w:tcPr>
            <w:tcW w:w="1199" w:type="dxa"/>
            <w:tcBorders>
              <w:top w:val="single" w:sz="4" w:space="0" w:color="auto"/>
              <w:left w:val="single" w:sz="4" w:space="0" w:color="auto"/>
              <w:bottom w:val="single" w:sz="4" w:space="0" w:color="auto"/>
              <w:right w:val="single" w:sz="4" w:space="0" w:color="auto"/>
            </w:tcBorders>
            <w:vAlign w:val="center"/>
          </w:tcPr>
          <w:p w14:paraId="3049458B" w14:textId="77777777" w:rsidR="000773FF" w:rsidRDefault="000773FF" w:rsidP="000D1585">
            <w:pPr>
              <w:jc w:val="center"/>
              <w:rPr>
                <w:rFonts w:ascii="Arial" w:hAnsi="Arial" w:cs="Arial"/>
                <w:sz w:val="20"/>
                <w:szCs w:val="20"/>
              </w:rPr>
            </w:pPr>
            <w:r>
              <w:rPr>
                <w:rFonts w:ascii="Arial" w:hAnsi="Arial" w:cs="Arial"/>
                <w:sz w:val="20"/>
                <w:szCs w:val="20"/>
              </w:rPr>
              <w:t>大类名称</w:t>
            </w:r>
          </w:p>
        </w:tc>
        <w:tc>
          <w:tcPr>
            <w:tcW w:w="1199" w:type="dxa"/>
            <w:tcBorders>
              <w:top w:val="single" w:sz="4" w:space="0" w:color="auto"/>
              <w:left w:val="single" w:sz="4" w:space="0" w:color="auto"/>
              <w:bottom w:val="single" w:sz="4" w:space="0" w:color="auto"/>
              <w:right w:val="single" w:sz="4" w:space="0" w:color="auto"/>
            </w:tcBorders>
            <w:vAlign w:val="center"/>
          </w:tcPr>
          <w:p w14:paraId="05FDBDD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2689A7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1FBFF9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2B88E44D"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6A866F62" w14:textId="77777777" w:rsidR="000773FF" w:rsidRPr="00664F99" w:rsidRDefault="000773FF" w:rsidP="000773FF">
      <w:pPr>
        <w:spacing w:line="360" w:lineRule="auto"/>
        <w:ind w:firstLineChars="200" w:firstLine="480"/>
        <w:rPr>
          <w:iCs/>
          <w:sz w:val="24"/>
        </w:rPr>
      </w:pPr>
      <w:r w:rsidRPr="00664F99">
        <w:rPr>
          <w:iCs/>
          <w:sz w:val="24"/>
        </w:rPr>
        <w:t>（</w:t>
      </w:r>
      <w:r>
        <w:rPr>
          <w:iCs/>
          <w:sz w:val="24"/>
        </w:rPr>
        <w:t>4</w:t>
      </w:r>
      <w:r w:rsidRPr="00664F99">
        <w:rPr>
          <w:iCs/>
          <w:sz w:val="24"/>
        </w:rPr>
        <w:t>）</w:t>
      </w:r>
      <w:r w:rsidRPr="00D6058E">
        <w:rPr>
          <w:rFonts w:hint="eastAsia"/>
          <w:iCs/>
          <w:sz w:val="24"/>
        </w:rPr>
        <w:t>cart</w:t>
      </w:r>
      <w:r w:rsidRPr="00D6058E">
        <w:rPr>
          <w:rFonts w:hint="eastAsia"/>
          <w:iCs/>
          <w:sz w:val="24"/>
        </w:rPr>
        <w:t>表</w:t>
      </w:r>
      <w:r w:rsidRPr="00664F99">
        <w:rPr>
          <w:iCs/>
          <w:sz w:val="24"/>
        </w:rPr>
        <w:t>。</w:t>
      </w:r>
    </w:p>
    <w:p w14:paraId="426BE4C2"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 xml:space="preserve">表4-4 </w:t>
      </w:r>
      <w:r w:rsidRPr="00C43EF0">
        <w:rPr>
          <w:rFonts w:ascii="宋体" w:hAnsi="宋体" w:hint="eastAsia"/>
          <w:b/>
          <w:szCs w:val="21"/>
        </w:rPr>
        <w:t>cart表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31EFC15"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4033BE5E"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C1AF876"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1BA985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7E721FE8"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7B3F083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3C2BB08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1DAD2BB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6B9ACD1" w14:textId="77777777" w:rsidR="000773FF" w:rsidRDefault="000773FF" w:rsidP="000D1585">
            <w:pPr>
              <w:widowControl/>
              <w:jc w:val="center"/>
              <w:rPr>
                <w:rFonts w:ascii="Arial" w:hAnsi="Arial" w:cs="Arial"/>
                <w:sz w:val="20"/>
                <w:szCs w:val="20"/>
              </w:rPr>
            </w:pPr>
            <w:r>
              <w:rPr>
                <w:rFonts w:ascii="Arial" w:hAnsi="Arial" w:cs="Arial"/>
                <w:sz w:val="20"/>
                <w:szCs w:val="20"/>
              </w:rPr>
              <w:t>cartid</w:t>
            </w:r>
          </w:p>
        </w:tc>
        <w:tc>
          <w:tcPr>
            <w:tcW w:w="1199" w:type="dxa"/>
            <w:tcBorders>
              <w:top w:val="single" w:sz="4" w:space="0" w:color="auto"/>
              <w:left w:val="single" w:sz="4" w:space="0" w:color="auto"/>
              <w:bottom w:val="single" w:sz="4" w:space="0" w:color="auto"/>
              <w:right w:val="single" w:sz="4" w:space="0" w:color="auto"/>
            </w:tcBorders>
            <w:vAlign w:val="center"/>
          </w:tcPr>
          <w:p w14:paraId="1C2772B8"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068B770"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3C521F2D"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3582D2D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76E0807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6A13C10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7723D2F" w14:textId="77777777" w:rsidR="000773FF" w:rsidRDefault="000773FF" w:rsidP="000D1585">
            <w:pPr>
              <w:jc w:val="center"/>
              <w:rPr>
                <w:rFonts w:ascii="Arial" w:hAnsi="Arial" w:cs="Arial"/>
                <w:sz w:val="20"/>
                <w:szCs w:val="20"/>
              </w:rPr>
            </w:pPr>
            <w:r>
              <w:rPr>
                <w:rFonts w:ascii="Arial" w:hAnsi="Arial" w:cs="Arial"/>
                <w:sz w:val="20"/>
                <w:szCs w:val="20"/>
              </w:rPr>
              <w:t>usersid</w:t>
            </w:r>
          </w:p>
        </w:tc>
        <w:tc>
          <w:tcPr>
            <w:tcW w:w="1199" w:type="dxa"/>
            <w:tcBorders>
              <w:top w:val="single" w:sz="4" w:space="0" w:color="auto"/>
              <w:left w:val="single" w:sz="4" w:space="0" w:color="auto"/>
              <w:bottom w:val="single" w:sz="4" w:space="0" w:color="auto"/>
              <w:right w:val="single" w:sz="4" w:space="0" w:color="auto"/>
            </w:tcBorders>
            <w:vAlign w:val="center"/>
          </w:tcPr>
          <w:p w14:paraId="14A1EEAC" w14:textId="77777777" w:rsidR="000773FF" w:rsidRDefault="000773FF" w:rsidP="000D1585">
            <w:pPr>
              <w:jc w:val="center"/>
              <w:rPr>
                <w:rFonts w:ascii="Arial" w:hAnsi="Arial" w:cs="Arial"/>
                <w:sz w:val="20"/>
                <w:szCs w:val="20"/>
              </w:rPr>
            </w:pPr>
            <w:r>
              <w:rPr>
                <w:rFonts w:ascii="Arial" w:hAnsi="Arial" w:cs="Arial"/>
                <w:sz w:val="20"/>
                <w:szCs w:val="20"/>
              </w:rPr>
              <w:t>用户</w:t>
            </w:r>
          </w:p>
        </w:tc>
        <w:tc>
          <w:tcPr>
            <w:tcW w:w="1199" w:type="dxa"/>
            <w:tcBorders>
              <w:top w:val="single" w:sz="4" w:space="0" w:color="auto"/>
              <w:left w:val="single" w:sz="4" w:space="0" w:color="auto"/>
              <w:bottom w:val="single" w:sz="4" w:space="0" w:color="auto"/>
              <w:right w:val="single" w:sz="4" w:space="0" w:color="auto"/>
            </w:tcBorders>
            <w:vAlign w:val="center"/>
          </w:tcPr>
          <w:p w14:paraId="234DF19C"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03ABF33"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8C5AC9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27BFFD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551E9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2E16ADD" w14:textId="77777777" w:rsidR="000773FF" w:rsidRDefault="000773FF" w:rsidP="000D1585">
            <w:pPr>
              <w:jc w:val="center"/>
              <w:rPr>
                <w:rFonts w:ascii="Arial" w:hAnsi="Arial" w:cs="Arial"/>
                <w:sz w:val="20"/>
                <w:szCs w:val="20"/>
              </w:rPr>
            </w:pPr>
            <w:r>
              <w:rPr>
                <w:rFonts w:ascii="Arial" w:hAnsi="Arial" w:cs="Arial"/>
                <w:sz w:val="20"/>
                <w:szCs w:val="20"/>
              </w:rPr>
              <w:t>goodsid</w:t>
            </w:r>
          </w:p>
        </w:tc>
        <w:tc>
          <w:tcPr>
            <w:tcW w:w="1199" w:type="dxa"/>
            <w:tcBorders>
              <w:top w:val="single" w:sz="4" w:space="0" w:color="auto"/>
              <w:left w:val="single" w:sz="4" w:space="0" w:color="auto"/>
              <w:bottom w:val="single" w:sz="4" w:space="0" w:color="auto"/>
              <w:right w:val="single" w:sz="4" w:space="0" w:color="auto"/>
            </w:tcBorders>
            <w:vAlign w:val="center"/>
          </w:tcPr>
          <w:p w14:paraId="6CCD5CAD"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1D69422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A1A810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5D55E69"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593ACB3"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9181CE"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583D00A" w14:textId="77777777" w:rsidR="000773FF" w:rsidRDefault="000773FF" w:rsidP="000D1585">
            <w:pPr>
              <w:jc w:val="center"/>
              <w:rPr>
                <w:rFonts w:ascii="Arial" w:hAnsi="Arial" w:cs="Arial"/>
                <w:sz w:val="20"/>
                <w:szCs w:val="20"/>
              </w:rPr>
            </w:pPr>
            <w:r>
              <w:rPr>
                <w:rFonts w:ascii="Arial" w:hAnsi="Arial" w:cs="Arial"/>
                <w:sz w:val="20"/>
                <w:szCs w:val="20"/>
              </w:rPr>
              <w:t>num</w:t>
            </w:r>
          </w:p>
        </w:tc>
        <w:tc>
          <w:tcPr>
            <w:tcW w:w="1199" w:type="dxa"/>
            <w:tcBorders>
              <w:top w:val="single" w:sz="4" w:space="0" w:color="auto"/>
              <w:left w:val="single" w:sz="4" w:space="0" w:color="auto"/>
              <w:bottom w:val="single" w:sz="4" w:space="0" w:color="auto"/>
              <w:right w:val="single" w:sz="4" w:space="0" w:color="auto"/>
            </w:tcBorders>
            <w:vAlign w:val="center"/>
          </w:tcPr>
          <w:p w14:paraId="6CD0DE3B"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23EA6C0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33F2647"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8AC548C"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634684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7C251D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02D61AE"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08F945" w14:textId="77777777" w:rsidR="000773FF" w:rsidRDefault="000773FF" w:rsidP="000D1585">
            <w:pPr>
              <w:jc w:val="center"/>
              <w:rPr>
                <w:rFonts w:ascii="Arial" w:hAnsi="Arial" w:cs="Arial"/>
                <w:sz w:val="20"/>
                <w:szCs w:val="20"/>
              </w:rPr>
            </w:pPr>
            <w:r>
              <w:rPr>
                <w:rFonts w:ascii="Arial" w:hAnsi="Arial" w:cs="Arial"/>
                <w:sz w:val="20"/>
                <w:szCs w:val="20"/>
              </w:rPr>
              <w:t>价格</w:t>
            </w:r>
          </w:p>
        </w:tc>
        <w:tc>
          <w:tcPr>
            <w:tcW w:w="1199" w:type="dxa"/>
            <w:tcBorders>
              <w:top w:val="single" w:sz="4" w:space="0" w:color="auto"/>
              <w:left w:val="single" w:sz="4" w:space="0" w:color="auto"/>
              <w:bottom w:val="single" w:sz="4" w:space="0" w:color="auto"/>
              <w:right w:val="single" w:sz="4" w:space="0" w:color="auto"/>
            </w:tcBorders>
            <w:vAlign w:val="center"/>
          </w:tcPr>
          <w:p w14:paraId="3B4FBA96"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CB5F1A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B04290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9A69C2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50F855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4C9DF92" w14:textId="77777777" w:rsidR="000773FF" w:rsidRDefault="000773FF" w:rsidP="000D1585">
            <w:pPr>
              <w:jc w:val="center"/>
              <w:rPr>
                <w:rFonts w:ascii="Arial" w:hAnsi="Arial" w:cs="Arial"/>
                <w:sz w:val="20"/>
                <w:szCs w:val="20"/>
              </w:rPr>
            </w:pPr>
            <w:r>
              <w:rPr>
                <w:rFonts w:ascii="Arial" w:hAnsi="Arial" w:cs="Arial"/>
                <w:sz w:val="20"/>
                <w:szCs w:val="20"/>
              </w:rPr>
              <w:t>addtime</w:t>
            </w:r>
          </w:p>
        </w:tc>
        <w:tc>
          <w:tcPr>
            <w:tcW w:w="1199" w:type="dxa"/>
            <w:tcBorders>
              <w:top w:val="single" w:sz="4" w:space="0" w:color="auto"/>
              <w:left w:val="single" w:sz="4" w:space="0" w:color="auto"/>
              <w:bottom w:val="single" w:sz="4" w:space="0" w:color="auto"/>
              <w:right w:val="single" w:sz="4" w:space="0" w:color="auto"/>
            </w:tcBorders>
            <w:vAlign w:val="center"/>
          </w:tcPr>
          <w:p w14:paraId="2F92CEAA" w14:textId="77777777" w:rsidR="000773FF" w:rsidRDefault="000773FF" w:rsidP="000D1585">
            <w:pPr>
              <w:jc w:val="center"/>
              <w:rPr>
                <w:rFonts w:ascii="Arial" w:hAnsi="Arial" w:cs="Arial"/>
                <w:sz w:val="20"/>
                <w:szCs w:val="20"/>
              </w:rPr>
            </w:pPr>
            <w:r>
              <w:rPr>
                <w:rFonts w:ascii="Arial" w:hAnsi="Arial" w:cs="Arial"/>
                <w:sz w:val="20"/>
                <w:szCs w:val="20"/>
              </w:rPr>
              <w:t>加入日期</w:t>
            </w:r>
          </w:p>
        </w:tc>
        <w:tc>
          <w:tcPr>
            <w:tcW w:w="1199" w:type="dxa"/>
            <w:tcBorders>
              <w:top w:val="single" w:sz="4" w:space="0" w:color="auto"/>
              <w:left w:val="single" w:sz="4" w:space="0" w:color="auto"/>
              <w:bottom w:val="single" w:sz="4" w:space="0" w:color="auto"/>
              <w:right w:val="single" w:sz="4" w:space="0" w:color="auto"/>
            </w:tcBorders>
            <w:vAlign w:val="center"/>
          </w:tcPr>
          <w:p w14:paraId="2E0F157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3B6670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79BE66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2E34D0C"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2F7B85D1" w14:textId="77777777" w:rsidR="000773FF" w:rsidRPr="00664F99" w:rsidRDefault="000773FF" w:rsidP="000773FF">
      <w:pPr>
        <w:spacing w:line="360" w:lineRule="auto"/>
        <w:ind w:firstLineChars="200" w:firstLine="480"/>
        <w:rPr>
          <w:iCs/>
          <w:sz w:val="24"/>
        </w:rPr>
      </w:pPr>
      <w:r w:rsidRPr="00664F99">
        <w:rPr>
          <w:iCs/>
          <w:sz w:val="24"/>
        </w:rPr>
        <w:t>（</w:t>
      </w:r>
      <w:r>
        <w:rPr>
          <w:iCs/>
          <w:sz w:val="24"/>
        </w:rPr>
        <w:t>5</w:t>
      </w:r>
      <w:r w:rsidRPr="00664F99">
        <w:rPr>
          <w:iCs/>
          <w:sz w:val="24"/>
        </w:rPr>
        <w:t>）</w:t>
      </w:r>
      <w:r w:rsidRPr="00D6058E">
        <w:rPr>
          <w:rFonts w:hint="eastAsia"/>
          <w:iCs/>
          <w:sz w:val="24"/>
        </w:rPr>
        <w:t>details</w:t>
      </w:r>
      <w:r w:rsidRPr="00D6058E">
        <w:rPr>
          <w:rFonts w:hint="eastAsia"/>
          <w:iCs/>
          <w:sz w:val="24"/>
        </w:rPr>
        <w:t>表</w:t>
      </w:r>
      <w:r w:rsidRPr="00664F99">
        <w:rPr>
          <w:iCs/>
          <w:sz w:val="24"/>
        </w:rPr>
        <w:t>。</w:t>
      </w:r>
    </w:p>
    <w:p w14:paraId="30C97EA4"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 xml:space="preserve">表4-5 </w:t>
      </w:r>
      <w:r w:rsidRPr="00C43EF0">
        <w:rPr>
          <w:rFonts w:ascii="宋体" w:hAnsi="宋体" w:hint="eastAsia"/>
          <w:b/>
          <w:szCs w:val="21"/>
        </w:rPr>
        <w:t>details表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227FC890"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D0C19A4"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4408E09"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0B95A08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063B0EF1"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22B8EF1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BBA3B4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4DDA8E7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3E0CA3" w14:textId="77777777" w:rsidR="000773FF" w:rsidRDefault="000773FF" w:rsidP="000D1585">
            <w:pPr>
              <w:widowControl/>
              <w:jc w:val="center"/>
              <w:rPr>
                <w:rFonts w:ascii="Arial" w:hAnsi="Arial" w:cs="Arial"/>
                <w:sz w:val="20"/>
                <w:szCs w:val="20"/>
              </w:rPr>
            </w:pPr>
            <w:r>
              <w:rPr>
                <w:rFonts w:ascii="Arial" w:hAnsi="Arial" w:cs="Arial"/>
                <w:sz w:val="20"/>
                <w:szCs w:val="20"/>
              </w:rPr>
              <w:t>detailsid</w:t>
            </w:r>
          </w:p>
        </w:tc>
        <w:tc>
          <w:tcPr>
            <w:tcW w:w="1199" w:type="dxa"/>
            <w:tcBorders>
              <w:top w:val="single" w:sz="4" w:space="0" w:color="auto"/>
              <w:left w:val="single" w:sz="4" w:space="0" w:color="auto"/>
              <w:bottom w:val="single" w:sz="4" w:space="0" w:color="auto"/>
              <w:right w:val="single" w:sz="4" w:space="0" w:color="auto"/>
            </w:tcBorders>
            <w:vAlign w:val="center"/>
          </w:tcPr>
          <w:p w14:paraId="3677984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25193462" w14:textId="77777777" w:rsidR="000773FF" w:rsidRDefault="000773FF" w:rsidP="000D1585">
            <w:pPr>
              <w:jc w:val="center"/>
              <w:rPr>
                <w:rFonts w:ascii="Arial" w:hAnsi="Arial" w:cs="Arial"/>
                <w:sz w:val="20"/>
                <w:szCs w:val="20"/>
              </w:rPr>
            </w:pPr>
            <w:r>
              <w:rPr>
                <w:rFonts w:ascii="Arial" w:hAnsi="Arial" w:cs="Arial"/>
                <w:sz w:val="20"/>
                <w:szCs w:val="20"/>
              </w:rPr>
              <w:t>int</w:t>
            </w:r>
          </w:p>
        </w:tc>
        <w:tc>
          <w:tcPr>
            <w:tcW w:w="1199" w:type="dxa"/>
            <w:tcBorders>
              <w:top w:val="single" w:sz="4" w:space="0" w:color="auto"/>
              <w:left w:val="single" w:sz="4" w:space="0" w:color="auto"/>
              <w:bottom w:val="single" w:sz="4" w:space="0" w:color="auto"/>
              <w:right w:val="single" w:sz="4" w:space="0" w:color="auto"/>
            </w:tcBorders>
            <w:vAlign w:val="center"/>
          </w:tcPr>
          <w:p w14:paraId="52FB589C"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0F833DAE"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38E1E9F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EFAC97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54973E5F" w14:textId="77777777" w:rsidR="000773FF" w:rsidRDefault="000773FF" w:rsidP="000D1585">
            <w:pPr>
              <w:jc w:val="center"/>
              <w:rPr>
                <w:rFonts w:ascii="Arial" w:hAnsi="Arial" w:cs="Arial"/>
                <w:sz w:val="20"/>
                <w:szCs w:val="20"/>
              </w:rPr>
            </w:pPr>
            <w:r>
              <w:rPr>
                <w:rFonts w:ascii="Arial" w:hAnsi="Arial" w:cs="Arial"/>
                <w:sz w:val="20"/>
                <w:szCs w:val="20"/>
              </w:rPr>
              <w:t>ordercode</w:t>
            </w:r>
          </w:p>
        </w:tc>
        <w:tc>
          <w:tcPr>
            <w:tcW w:w="1199" w:type="dxa"/>
            <w:tcBorders>
              <w:top w:val="single" w:sz="4" w:space="0" w:color="auto"/>
              <w:left w:val="single" w:sz="4" w:space="0" w:color="auto"/>
              <w:bottom w:val="single" w:sz="4" w:space="0" w:color="auto"/>
              <w:right w:val="single" w:sz="4" w:space="0" w:color="auto"/>
            </w:tcBorders>
            <w:vAlign w:val="center"/>
          </w:tcPr>
          <w:p w14:paraId="49409AA1" w14:textId="77777777" w:rsidR="000773FF" w:rsidRDefault="000773FF" w:rsidP="000D1585">
            <w:pPr>
              <w:jc w:val="center"/>
              <w:rPr>
                <w:rFonts w:ascii="Arial" w:hAnsi="Arial" w:cs="Arial"/>
                <w:sz w:val="20"/>
                <w:szCs w:val="20"/>
              </w:rPr>
            </w:pPr>
            <w:r>
              <w:rPr>
                <w:rFonts w:ascii="Arial" w:hAnsi="Arial" w:cs="Arial"/>
                <w:sz w:val="20"/>
                <w:szCs w:val="20"/>
              </w:rPr>
              <w:t>订单号</w:t>
            </w:r>
          </w:p>
        </w:tc>
        <w:tc>
          <w:tcPr>
            <w:tcW w:w="1199" w:type="dxa"/>
            <w:tcBorders>
              <w:top w:val="single" w:sz="4" w:space="0" w:color="auto"/>
              <w:left w:val="single" w:sz="4" w:space="0" w:color="auto"/>
              <w:bottom w:val="single" w:sz="4" w:space="0" w:color="auto"/>
              <w:right w:val="single" w:sz="4" w:space="0" w:color="auto"/>
            </w:tcBorders>
            <w:vAlign w:val="center"/>
          </w:tcPr>
          <w:p w14:paraId="4E78DD5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DD03E0E"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8E964B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CC8D0A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8FA87C"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610298F" w14:textId="77777777" w:rsidR="000773FF" w:rsidRDefault="000773FF" w:rsidP="000D1585">
            <w:pPr>
              <w:jc w:val="center"/>
              <w:rPr>
                <w:rFonts w:ascii="Arial" w:hAnsi="Arial" w:cs="Arial"/>
                <w:sz w:val="20"/>
                <w:szCs w:val="20"/>
              </w:rPr>
            </w:pPr>
            <w:r>
              <w:rPr>
                <w:rFonts w:ascii="Arial" w:hAnsi="Arial" w:cs="Arial"/>
                <w:sz w:val="20"/>
                <w:szCs w:val="20"/>
              </w:rPr>
              <w:t>goodsid</w:t>
            </w:r>
          </w:p>
        </w:tc>
        <w:tc>
          <w:tcPr>
            <w:tcW w:w="1199" w:type="dxa"/>
            <w:tcBorders>
              <w:top w:val="single" w:sz="4" w:space="0" w:color="auto"/>
              <w:left w:val="single" w:sz="4" w:space="0" w:color="auto"/>
              <w:bottom w:val="single" w:sz="4" w:space="0" w:color="auto"/>
              <w:right w:val="single" w:sz="4" w:space="0" w:color="auto"/>
            </w:tcBorders>
            <w:vAlign w:val="center"/>
          </w:tcPr>
          <w:p w14:paraId="25171D6E"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02D0CD92"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F6B0DE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900B1F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AB8C5F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8EB5D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B3FA4BF" w14:textId="77777777" w:rsidR="000773FF" w:rsidRDefault="000773FF" w:rsidP="000D1585">
            <w:pPr>
              <w:jc w:val="center"/>
              <w:rPr>
                <w:rFonts w:ascii="Arial" w:hAnsi="Arial" w:cs="Arial"/>
                <w:sz w:val="20"/>
                <w:szCs w:val="20"/>
              </w:rPr>
            </w:pPr>
            <w:r>
              <w:rPr>
                <w:rFonts w:ascii="Arial" w:hAnsi="Arial" w:cs="Arial"/>
                <w:sz w:val="20"/>
                <w:szCs w:val="20"/>
              </w:rPr>
              <w:t>num</w:t>
            </w:r>
          </w:p>
        </w:tc>
        <w:tc>
          <w:tcPr>
            <w:tcW w:w="1199" w:type="dxa"/>
            <w:tcBorders>
              <w:top w:val="single" w:sz="4" w:space="0" w:color="auto"/>
              <w:left w:val="single" w:sz="4" w:space="0" w:color="auto"/>
              <w:bottom w:val="single" w:sz="4" w:space="0" w:color="auto"/>
              <w:right w:val="single" w:sz="4" w:space="0" w:color="auto"/>
            </w:tcBorders>
            <w:vAlign w:val="center"/>
          </w:tcPr>
          <w:p w14:paraId="239FE511"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4823811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51B0C0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9A8E10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ECE8344"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1CC1C12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4E32046"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59DA1F" w14:textId="77777777" w:rsidR="000773FF" w:rsidRDefault="000773FF" w:rsidP="000D1585">
            <w:pPr>
              <w:jc w:val="center"/>
              <w:rPr>
                <w:rFonts w:ascii="Arial" w:hAnsi="Arial" w:cs="Arial"/>
                <w:sz w:val="20"/>
                <w:szCs w:val="20"/>
              </w:rPr>
            </w:pPr>
            <w:r>
              <w:rPr>
                <w:rFonts w:ascii="Arial" w:hAnsi="Arial" w:cs="Arial"/>
                <w:sz w:val="20"/>
                <w:szCs w:val="20"/>
              </w:rPr>
              <w:t>单价</w:t>
            </w:r>
          </w:p>
        </w:tc>
        <w:tc>
          <w:tcPr>
            <w:tcW w:w="1199" w:type="dxa"/>
            <w:tcBorders>
              <w:top w:val="single" w:sz="4" w:space="0" w:color="auto"/>
              <w:left w:val="single" w:sz="4" w:space="0" w:color="auto"/>
              <w:bottom w:val="single" w:sz="4" w:space="0" w:color="auto"/>
              <w:right w:val="single" w:sz="4" w:space="0" w:color="auto"/>
            </w:tcBorders>
            <w:vAlign w:val="center"/>
          </w:tcPr>
          <w:p w14:paraId="5A11B60B"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481BB9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006191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4FCAE90"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501BABF1" w14:textId="77777777" w:rsidR="000773FF" w:rsidRDefault="000773FF" w:rsidP="00C43EF0">
      <w:pPr>
        <w:spacing w:line="360" w:lineRule="auto"/>
        <w:ind w:firstLine="420"/>
        <w:jc w:val="center"/>
        <w:rPr>
          <w:b/>
          <w:bCs/>
          <w:sz w:val="24"/>
        </w:rPr>
        <w:sectPr w:rsidR="000773FF" w:rsidSect="00B815A3">
          <w:footerReference w:type="default" r:id="rId29"/>
          <w:pgSz w:w="11906" w:h="16838"/>
          <w:pgMar w:top="1418" w:right="1134" w:bottom="1418" w:left="1134" w:header="851" w:footer="992" w:gutter="0"/>
          <w:pgNumType w:start="1"/>
          <w:cols w:space="425"/>
          <w:titlePg/>
          <w:docGrid w:type="lines" w:linePitch="312"/>
        </w:sectPr>
      </w:pPr>
    </w:p>
    <w:p w14:paraId="50A00DEC" w14:textId="77777777" w:rsidR="000773FF" w:rsidRPr="008B3830" w:rsidRDefault="000773FF" w:rsidP="008B3830">
      <w:pPr>
        <w:spacing w:line="360" w:lineRule="auto"/>
        <w:outlineLvl w:val="0"/>
        <w:rPr>
          <w:rFonts w:ascii="黑体" w:eastAsia="黑体" w:hAnsi="黑体"/>
          <w:b/>
          <w:bCs/>
          <w:sz w:val="24"/>
        </w:rPr>
      </w:pPr>
      <w:bookmarkStart w:id="52" w:name="_Toc476671228"/>
      <w:r w:rsidRPr="008B3830">
        <w:rPr>
          <w:rFonts w:ascii="黑体" w:eastAsia="黑体" w:hAnsi="黑体"/>
          <w:b/>
          <w:bCs/>
          <w:sz w:val="24"/>
        </w:rPr>
        <w:lastRenderedPageBreak/>
        <w:t>5 详细设计</w:t>
      </w:r>
      <w:bookmarkEnd w:id="52"/>
    </w:p>
    <w:p w14:paraId="2742FA9E" w14:textId="77777777" w:rsidR="000773FF" w:rsidRPr="00664F99" w:rsidRDefault="000773FF" w:rsidP="003E37E8">
      <w:pPr>
        <w:ind w:firstLineChars="200" w:firstLine="482"/>
        <w:outlineLvl w:val="1"/>
        <w:rPr>
          <w:b/>
          <w:sz w:val="24"/>
        </w:rPr>
      </w:pPr>
      <w:bookmarkStart w:id="53" w:name="_Toc476671229"/>
      <w:r w:rsidRPr="00664F99">
        <w:rPr>
          <w:b/>
          <w:sz w:val="24"/>
        </w:rPr>
        <w:t xml:space="preserve">5.1 </w:t>
      </w:r>
      <w:r w:rsidRPr="00664F99">
        <w:rPr>
          <w:b/>
          <w:sz w:val="24"/>
        </w:rPr>
        <w:t>系统配置</w:t>
      </w:r>
      <w:bookmarkEnd w:id="53"/>
    </w:p>
    <w:p w14:paraId="4F9537BE" w14:textId="77777777" w:rsidR="000773FF" w:rsidRPr="00664F99" w:rsidRDefault="000773FF" w:rsidP="003E37E8">
      <w:pPr>
        <w:ind w:firstLineChars="200" w:firstLine="482"/>
        <w:outlineLvl w:val="2"/>
        <w:rPr>
          <w:b/>
          <w:bCs/>
          <w:sz w:val="24"/>
        </w:rPr>
      </w:pPr>
      <w:bookmarkStart w:id="54" w:name="_Toc476671230"/>
      <w:r w:rsidRPr="00664F99">
        <w:rPr>
          <w:b/>
          <w:bCs/>
          <w:sz w:val="24"/>
        </w:rPr>
        <w:t xml:space="preserve">5.1.1 </w:t>
      </w:r>
      <w:r w:rsidRPr="00664F99">
        <w:rPr>
          <w:b/>
          <w:bCs/>
          <w:sz w:val="24"/>
        </w:rPr>
        <w:t>应用层配置</w:t>
      </w:r>
      <w:bookmarkEnd w:id="54"/>
    </w:p>
    <w:p w14:paraId="2A8864A4" w14:textId="0DE4624D" w:rsidR="000773FF" w:rsidRPr="00664F99" w:rsidRDefault="00ED4E63" w:rsidP="003E37E8">
      <w:pPr>
        <w:ind w:firstLineChars="200" w:firstLine="480"/>
        <w:rPr>
          <w:iCs/>
          <w:sz w:val="24"/>
        </w:rPr>
      </w:pPr>
      <w:r>
        <w:rPr>
          <w:rFonts w:hint="eastAsia"/>
          <w:iCs/>
          <w:sz w:val="24"/>
        </w:rPr>
        <w:t>本</w:t>
      </w:r>
      <w:r w:rsidR="000773FF" w:rsidRPr="00664F99">
        <w:rPr>
          <w:iCs/>
          <w:sz w:val="24"/>
        </w:rPr>
        <w:t>系统</w:t>
      </w:r>
      <w:r>
        <w:rPr>
          <w:rFonts w:hint="eastAsia"/>
          <w:iCs/>
          <w:sz w:val="24"/>
        </w:rPr>
        <w:t>Web</w:t>
      </w:r>
      <w:r w:rsidR="000773FF" w:rsidRPr="00664F99">
        <w:rPr>
          <w:iCs/>
          <w:sz w:val="24"/>
        </w:rPr>
        <w:t>采用</w:t>
      </w:r>
      <w:r w:rsidR="000773FF" w:rsidRPr="00664F99">
        <w:rPr>
          <w:iCs/>
          <w:sz w:val="24"/>
        </w:rPr>
        <w:t>Struts2</w:t>
      </w:r>
      <w:r w:rsidR="000773FF" w:rsidRPr="00664F99">
        <w:rPr>
          <w:iCs/>
          <w:sz w:val="24"/>
        </w:rPr>
        <w:t>框架进行开发。先来看看</w:t>
      </w:r>
      <w:r w:rsidR="000773FF" w:rsidRPr="00664F99">
        <w:rPr>
          <w:iCs/>
          <w:sz w:val="24"/>
        </w:rPr>
        <w:t>Struts2</w:t>
      </w:r>
      <w:r w:rsidR="000773FF" w:rsidRPr="00664F99">
        <w:rPr>
          <w:iCs/>
          <w:sz w:val="24"/>
        </w:rPr>
        <w:t>框架是如何配置到应用程序中的。</w:t>
      </w:r>
    </w:p>
    <w:p w14:paraId="4D89C1A4" w14:textId="77777777" w:rsidR="000773FF" w:rsidRPr="00664F99" w:rsidRDefault="000773FF" w:rsidP="003E37E8">
      <w:pPr>
        <w:ind w:firstLineChars="200" w:firstLine="480"/>
        <w:rPr>
          <w:iCs/>
          <w:sz w:val="24"/>
        </w:rPr>
      </w:pPr>
      <w:r w:rsidRPr="00664F99">
        <w:rPr>
          <w:iCs/>
          <w:sz w:val="24"/>
        </w:rPr>
        <w:t>在</w:t>
      </w:r>
      <w:r w:rsidRPr="00664F99">
        <w:rPr>
          <w:iCs/>
          <w:sz w:val="24"/>
        </w:rPr>
        <w:t>WEB-INF/web.xml</w:t>
      </w:r>
      <w:r w:rsidRPr="00664F99">
        <w:rPr>
          <w:iCs/>
          <w:sz w:val="24"/>
        </w:rPr>
        <w:t>文件的配置代码如下：</w:t>
      </w:r>
    </w:p>
    <w:p w14:paraId="38D69728" w14:textId="77777777" w:rsidR="000773FF" w:rsidRPr="00521ED6" w:rsidRDefault="000773FF" w:rsidP="003E37E8">
      <w:pPr>
        <w:rPr>
          <w:kern w:val="0"/>
          <w:sz w:val="24"/>
        </w:rPr>
      </w:pPr>
      <w:r w:rsidRPr="00521ED6">
        <w:rPr>
          <w:kern w:val="0"/>
          <w:sz w:val="24"/>
        </w:rPr>
        <w:t>&lt;filter&gt;</w:t>
      </w:r>
    </w:p>
    <w:p w14:paraId="1B71A68F" w14:textId="77777777" w:rsidR="000773FF" w:rsidRPr="00521ED6" w:rsidRDefault="000773FF" w:rsidP="003E37E8">
      <w:pPr>
        <w:rPr>
          <w:kern w:val="0"/>
          <w:sz w:val="24"/>
        </w:rPr>
      </w:pPr>
      <w:r w:rsidRPr="00521ED6">
        <w:rPr>
          <w:kern w:val="0"/>
          <w:sz w:val="24"/>
        </w:rPr>
        <w:t xml:space="preserve">    &lt;filter-name&gt;struts&lt;/filter-name&gt;</w:t>
      </w:r>
    </w:p>
    <w:p w14:paraId="720F8B4C" w14:textId="77777777" w:rsidR="000773FF" w:rsidRPr="00521ED6" w:rsidRDefault="000773FF" w:rsidP="003E37E8">
      <w:pPr>
        <w:rPr>
          <w:kern w:val="0"/>
          <w:sz w:val="24"/>
        </w:rPr>
      </w:pPr>
      <w:r w:rsidRPr="00521ED6">
        <w:rPr>
          <w:kern w:val="0"/>
          <w:sz w:val="24"/>
        </w:rPr>
        <w:t xml:space="preserve">    &lt;filter-class&gt;</w:t>
      </w:r>
    </w:p>
    <w:p w14:paraId="595FCA29"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t>org.apache.struts2.dispatcher.FilterDispatcher</w:t>
      </w:r>
    </w:p>
    <w:p w14:paraId="4ADB61EF" w14:textId="77777777" w:rsidR="000773FF" w:rsidRPr="00521ED6" w:rsidRDefault="000773FF" w:rsidP="003E37E8">
      <w:pPr>
        <w:rPr>
          <w:kern w:val="0"/>
          <w:sz w:val="24"/>
        </w:rPr>
      </w:pPr>
      <w:r w:rsidRPr="00521ED6">
        <w:rPr>
          <w:kern w:val="0"/>
          <w:sz w:val="24"/>
        </w:rPr>
        <w:tab/>
      </w:r>
      <w:r w:rsidRPr="00521ED6">
        <w:rPr>
          <w:kern w:val="0"/>
          <w:sz w:val="24"/>
        </w:rPr>
        <w:tab/>
        <w:t>&lt;/filter-class&gt;</w:t>
      </w:r>
    </w:p>
    <w:p w14:paraId="5D48DBE6" w14:textId="77777777" w:rsidR="000773FF" w:rsidRPr="00521ED6" w:rsidRDefault="000773FF" w:rsidP="003E37E8">
      <w:pPr>
        <w:rPr>
          <w:kern w:val="0"/>
          <w:sz w:val="24"/>
        </w:rPr>
      </w:pPr>
      <w:r w:rsidRPr="00521ED6">
        <w:rPr>
          <w:kern w:val="0"/>
          <w:sz w:val="24"/>
        </w:rPr>
        <w:t xml:space="preserve">  &lt;/filter&gt;</w:t>
      </w:r>
    </w:p>
    <w:p w14:paraId="4F28EABC" w14:textId="77777777" w:rsidR="000773FF" w:rsidRPr="00521ED6" w:rsidRDefault="000773FF" w:rsidP="003E37E8">
      <w:pPr>
        <w:rPr>
          <w:kern w:val="0"/>
          <w:sz w:val="24"/>
        </w:rPr>
      </w:pPr>
      <w:r w:rsidRPr="00521ED6">
        <w:rPr>
          <w:kern w:val="0"/>
          <w:sz w:val="24"/>
        </w:rPr>
        <w:t xml:space="preserve">  &lt;filter-mapping&gt;</w:t>
      </w:r>
    </w:p>
    <w:p w14:paraId="6FC20284" w14:textId="77777777" w:rsidR="000773FF" w:rsidRPr="00521ED6" w:rsidRDefault="000773FF" w:rsidP="003E37E8">
      <w:pPr>
        <w:rPr>
          <w:kern w:val="0"/>
          <w:sz w:val="24"/>
        </w:rPr>
      </w:pPr>
      <w:r w:rsidRPr="00521ED6">
        <w:rPr>
          <w:kern w:val="0"/>
          <w:sz w:val="24"/>
        </w:rPr>
        <w:t xml:space="preserve">    &lt;filter-name&gt;struts&lt;/filter-name&gt;</w:t>
      </w:r>
    </w:p>
    <w:p w14:paraId="00E76217" w14:textId="77777777" w:rsidR="000773FF" w:rsidRPr="00521ED6" w:rsidRDefault="000773FF" w:rsidP="003E37E8">
      <w:pPr>
        <w:rPr>
          <w:kern w:val="0"/>
          <w:sz w:val="24"/>
        </w:rPr>
      </w:pPr>
      <w:r w:rsidRPr="00521ED6">
        <w:rPr>
          <w:kern w:val="0"/>
          <w:sz w:val="24"/>
        </w:rPr>
        <w:t xml:space="preserve">    &lt;url-pattern&gt;/*&lt;/url-pattern&gt;</w:t>
      </w:r>
    </w:p>
    <w:p w14:paraId="47AAC1A1" w14:textId="77777777" w:rsidR="000773FF" w:rsidRPr="00521ED6" w:rsidRDefault="000773FF" w:rsidP="003E37E8">
      <w:pPr>
        <w:rPr>
          <w:kern w:val="0"/>
          <w:sz w:val="24"/>
        </w:rPr>
      </w:pPr>
      <w:r w:rsidRPr="00521ED6">
        <w:rPr>
          <w:kern w:val="0"/>
          <w:sz w:val="24"/>
        </w:rPr>
        <w:t xml:space="preserve">  &lt;/filter-mapping&gt;</w:t>
      </w:r>
    </w:p>
    <w:p w14:paraId="7CD31CF2" w14:textId="77777777" w:rsidR="000773FF" w:rsidRPr="00521ED6" w:rsidRDefault="000773FF" w:rsidP="003E37E8">
      <w:pPr>
        <w:rPr>
          <w:kern w:val="0"/>
          <w:sz w:val="24"/>
        </w:rPr>
      </w:pPr>
      <w:r w:rsidRPr="00521ED6">
        <w:rPr>
          <w:kern w:val="0"/>
          <w:sz w:val="24"/>
        </w:rPr>
        <w:t xml:space="preserve">  &lt;filter&gt;</w:t>
      </w:r>
    </w:p>
    <w:p w14:paraId="4A0A64F4" w14:textId="77777777" w:rsidR="000773FF" w:rsidRPr="00521ED6" w:rsidRDefault="000773FF" w:rsidP="003E37E8">
      <w:pPr>
        <w:rPr>
          <w:kern w:val="0"/>
          <w:sz w:val="24"/>
        </w:rPr>
      </w:pPr>
      <w:r w:rsidRPr="00521ED6">
        <w:rPr>
          <w:kern w:val="0"/>
          <w:sz w:val="24"/>
        </w:rPr>
        <w:t xml:space="preserve">    &lt;filter-name&gt;struts-cleanup&lt;/filter-name&gt;</w:t>
      </w:r>
    </w:p>
    <w:p w14:paraId="0BCFB3FE" w14:textId="77777777" w:rsidR="000773FF" w:rsidRPr="00521ED6" w:rsidRDefault="000773FF" w:rsidP="003E37E8">
      <w:pPr>
        <w:rPr>
          <w:kern w:val="0"/>
          <w:sz w:val="24"/>
        </w:rPr>
      </w:pPr>
      <w:r w:rsidRPr="00521ED6">
        <w:rPr>
          <w:kern w:val="0"/>
          <w:sz w:val="24"/>
        </w:rPr>
        <w:t xml:space="preserve">    &lt;filter-class&gt;</w:t>
      </w:r>
    </w:p>
    <w:p w14:paraId="3A38D876"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t>org.apache.struts2.dispatcher.ActionContextCleanUp</w:t>
      </w:r>
    </w:p>
    <w:p w14:paraId="31D501C2" w14:textId="77777777" w:rsidR="000773FF" w:rsidRPr="00521ED6" w:rsidRDefault="000773FF" w:rsidP="003E37E8">
      <w:pPr>
        <w:rPr>
          <w:kern w:val="0"/>
          <w:sz w:val="24"/>
        </w:rPr>
      </w:pPr>
      <w:r w:rsidRPr="00521ED6">
        <w:rPr>
          <w:kern w:val="0"/>
          <w:sz w:val="24"/>
        </w:rPr>
        <w:tab/>
      </w:r>
      <w:r w:rsidRPr="00521ED6">
        <w:rPr>
          <w:kern w:val="0"/>
          <w:sz w:val="24"/>
        </w:rPr>
        <w:tab/>
        <w:t>&lt;/filter-class&gt;</w:t>
      </w:r>
    </w:p>
    <w:p w14:paraId="53B12F9D" w14:textId="77777777" w:rsidR="000773FF" w:rsidRPr="00521ED6" w:rsidRDefault="000773FF" w:rsidP="003E37E8">
      <w:pPr>
        <w:rPr>
          <w:kern w:val="0"/>
          <w:sz w:val="24"/>
        </w:rPr>
      </w:pPr>
      <w:r w:rsidRPr="00521ED6">
        <w:rPr>
          <w:kern w:val="0"/>
          <w:sz w:val="24"/>
        </w:rPr>
        <w:t xml:space="preserve">  &lt;/filter&gt;</w:t>
      </w:r>
    </w:p>
    <w:p w14:paraId="4F7C8675" w14:textId="77777777" w:rsidR="000773FF" w:rsidRPr="00521ED6" w:rsidRDefault="000773FF" w:rsidP="003E37E8">
      <w:pPr>
        <w:rPr>
          <w:kern w:val="0"/>
          <w:sz w:val="24"/>
        </w:rPr>
      </w:pPr>
      <w:r w:rsidRPr="00521ED6">
        <w:rPr>
          <w:kern w:val="0"/>
          <w:sz w:val="24"/>
        </w:rPr>
        <w:t xml:space="preserve">  &lt;filter-mapping&gt;</w:t>
      </w:r>
    </w:p>
    <w:p w14:paraId="773F09F9" w14:textId="77777777" w:rsidR="000773FF" w:rsidRPr="00521ED6" w:rsidRDefault="000773FF" w:rsidP="003E37E8">
      <w:pPr>
        <w:rPr>
          <w:kern w:val="0"/>
          <w:sz w:val="24"/>
        </w:rPr>
      </w:pPr>
      <w:r w:rsidRPr="00521ED6">
        <w:rPr>
          <w:kern w:val="0"/>
          <w:sz w:val="24"/>
        </w:rPr>
        <w:t xml:space="preserve">    &lt;filter-name&gt;struts-cleanup&lt;/filter-name&gt;</w:t>
      </w:r>
    </w:p>
    <w:p w14:paraId="486E7CA2" w14:textId="77777777" w:rsidR="000773FF" w:rsidRPr="00521ED6" w:rsidRDefault="000773FF" w:rsidP="003E37E8">
      <w:pPr>
        <w:rPr>
          <w:kern w:val="0"/>
          <w:sz w:val="24"/>
        </w:rPr>
      </w:pPr>
      <w:r w:rsidRPr="00521ED6">
        <w:rPr>
          <w:kern w:val="0"/>
          <w:sz w:val="24"/>
        </w:rPr>
        <w:t xml:space="preserve">    &lt;url-pattern&gt;/*&lt;/url-pattern&gt;</w:t>
      </w:r>
    </w:p>
    <w:p w14:paraId="51B03156" w14:textId="77777777" w:rsidR="000773FF" w:rsidRPr="00664F99" w:rsidRDefault="000773FF" w:rsidP="003E37E8">
      <w:pPr>
        <w:rPr>
          <w:sz w:val="24"/>
        </w:rPr>
      </w:pPr>
      <w:r w:rsidRPr="00521ED6">
        <w:rPr>
          <w:kern w:val="0"/>
          <w:sz w:val="24"/>
        </w:rPr>
        <w:t xml:space="preserve">  &lt;/filter-mapping&gt;</w:t>
      </w:r>
    </w:p>
    <w:p w14:paraId="6F618BF4" w14:textId="4C7DFE3D" w:rsidR="000773FF" w:rsidRPr="00664F99" w:rsidRDefault="000773FF" w:rsidP="003E37E8">
      <w:pPr>
        <w:ind w:firstLineChars="200" w:firstLine="480"/>
        <w:rPr>
          <w:iCs/>
          <w:sz w:val="24"/>
        </w:rPr>
      </w:pPr>
      <w:r w:rsidRPr="00664F99">
        <w:rPr>
          <w:iCs/>
          <w:sz w:val="24"/>
        </w:rPr>
        <w:t>当加入这个配置到</w:t>
      </w:r>
      <w:r w:rsidRPr="00664F99">
        <w:rPr>
          <w:iCs/>
          <w:sz w:val="24"/>
        </w:rPr>
        <w:t>web.xml</w:t>
      </w:r>
      <w:r w:rsidRPr="00664F99">
        <w:rPr>
          <w:iCs/>
          <w:sz w:val="24"/>
        </w:rPr>
        <w:t>文件之后，在浏览器中敲入的访系统的所有请求路径都会经过</w:t>
      </w:r>
      <w:r w:rsidRPr="00664F99">
        <w:rPr>
          <w:iCs/>
          <w:sz w:val="24"/>
        </w:rPr>
        <w:t>openSessionInViewFilter</w:t>
      </w:r>
      <w:r w:rsidRPr="00664F99">
        <w:rPr>
          <w:iCs/>
          <w:sz w:val="24"/>
        </w:rPr>
        <w:t>这个</w:t>
      </w:r>
      <w:r w:rsidRPr="00664F99">
        <w:rPr>
          <w:iCs/>
          <w:sz w:val="24"/>
        </w:rPr>
        <w:t>filter</w:t>
      </w:r>
      <w:r w:rsidRPr="00664F99">
        <w:rPr>
          <w:iCs/>
          <w:sz w:val="24"/>
        </w:rPr>
        <w:t>进行过滤。由这个过滤器进行请求</w:t>
      </w:r>
      <w:r w:rsidR="00AD7052">
        <w:rPr>
          <w:rFonts w:hint="eastAsia"/>
          <w:iCs/>
          <w:sz w:val="24"/>
        </w:rPr>
        <w:t>拦截</w:t>
      </w:r>
      <w:r w:rsidRPr="00664F99">
        <w:rPr>
          <w:iCs/>
          <w:sz w:val="24"/>
        </w:rPr>
        <w:t>，</w:t>
      </w:r>
      <w:r w:rsidR="00AD7052">
        <w:rPr>
          <w:rFonts w:hint="eastAsia"/>
          <w:iCs/>
          <w:sz w:val="24"/>
        </w:rPr>
        <w:t>框架解析请求</w:t>
      </w:r>
      <w:r w:rsidR="00AD7052">
        <w:rPr>
          <w:rFonts w:hint="eastAsia"/>
          <w:iCs/>
          <w:sz w:val="24"/>
        </w:rPr>
        <w:t>Url</w:t>
      </w:r>
      <w:r w:rsidR="00AD7052">
        <w:rPr>
          <w:rFonts w:hint="eastAsia"/>
          <w:iCs/>
          <w:sz w:val="24"/>
        </w:rPr>
        <w:t>，通过配置，对应到各个</w:t>
      </w:r>
      <w:r w:rsidR="00AD7052">
        <w:rPr>
          <w:rFonts w:hint="eastAsia"/>
          <w:iCs/>
          <w:sz w:val="24"/>
        </w:rPr>
        <w:t>Action</w:t>
      </w:r>
      <w:r w:rsidR="00AD7052">
        <w:rPr>
          <w:rFonts w:hint="eastAsia"/>
          <w:iCs/>
          <w:sz w:val="24"/>
        </w:rPr>
        <w:t>的各方法中去，</w:t>
      </w:r>
      <w:r w:rsidRPr="00664F99">
        <w:rPr>
          <w:iCs/>
          <w:sz w:val="24"/>
        </w:rPr>
        <w:t>进入</w:t>
      </w:r>
      <w:r w:rsidRPr="00664F99">
        <w:rPr>
          <w:iCs/>
          <w:sz w:val="24"/>
        </w:rPr>
        <w:t>Struts2</w:t>
      </w:r>
      <w:r w:rsidRPr="00664F99">
        <w:rPr>
          <w:iCs/>
          <w:sz w:val="24"/>
        </w:rPr>
        <w:t>的工作流程中。这就是算是把</w:t>
      </w:r>
      <w:r w:rsidRPr="00664F99">
        <w:rPr>
          <w:iCs/>
          <w:sz w:val="24"/>
        </w:rPr>
        <w:t>Struts2</w:t>
      </w:r>
      <w:r w:rsidRPr="00664F99">
        <w:rPr>
          <w:iCs/>
          <w:sz w:val="24"/>
        </w:rPr>
        <w:t>框架配置到程序中了。</w:t>
      </w:r>
    </w:p>
    <w:p w14:paraId="0C42F612" w14:textId="77777777" w:rsidR="000773FF" w:rsidRPr="00664F99" w:rsidRDefault="000773FF" w:rsidP="003E37E8">
      <w:pPr>
        <w:ind w:firstLineChars="200" w:firstLine="482"/>
        <w:outlineLvl w:val="2"/>
        <w:rPr>
          <w:b/>
          <w:bCs/>
          <w:sz w:val="24"/>
        </w:rPr>
      </w:pPr>
      <w:bookmarkStart w:id="55" w:name="_Toc476671231"/>
      <w:r w:rsidRPr="00664F99">
        <w:rPr>
          <w:b/>
          <w:bCs/>
          <w:sz w:val="24"/>
        </w:rPr>
        <w:t xml:space="preserve">5.1.2 </w:t>
      </w:r>
      <w:r w:rsidRPr="00664F99">
        <w:rPr>
          <w:b/>
          <w:bCs/>
          <w:sz w:val="24"/>
        </w:rPr>
        <w:t>数据库连接配置</w:t>
      </w:r>
      <w:bookmarkEnd w:id="55"/>
    </w:p>
    <w:p w14:paraId="7FE6CFB3" w14:textId="77777777" w:rsidR="000773FF" w:rsidRPr="00664F99" w:rsidRDefault="000773FF" w:rsidP="003E37E8">
      <w:pPr>
        <w:ind w:firstLineChars="200" w:firstLine="480"/>
        <w:rPr>
          <w:iCs/>
          <w:sz w:val="24"/>
        </w:rPr>
      </w:pPr>
      <w:r w:rsidRPr="00664F99">
        <w:rPr>
          <w:iCs/>
          <w:sz w:val="24"/>
        </w:rPr>
        <w:t>服务器端程序采用</w:t>
      </w:r>
      <w:r w:rsidRPr="00664F99">
        <w:rPr>
          <w:iCs/>
          <w:sz w:val="24"/>
        </w:rPr>
        <w:t>spring</w:t>
      </w:r>
      <w:r w:rsidRPr="00664F99">
        <w:rPr>
          <w:iCs/>
          <w:sz w:val="24"/>
        </w:rPr>
        <w:t>框架来访问数据库：以下是</w:t>
      </w:r>
      <w:r w:rsidRPr="00664F99">
        <w:rPr>
          <w:iCs/>
          <w:sz w:val="24"/>
        </w:rPr>
        <w:t>spring</w:t>
      </w:r>
      <w:r w:rsidRPr="00664F99">
        <w:rPr>
          <w:iCs/>
          <w:sz w:val="24"/>
        </w:rPr>
        <w:t>连接数据库的配置文件，该配置是针对</w:t>
      </w:r>
      <w:r w:rsidRPr="00664F99">
        <w:rPr>
          <w:iCs/>
          <w:sz w:val="24"/>
        </w:rPr>
        <w:t>dataSource</w:t>
      </w:r>
      <w:r w:rsidRPr="00664F99">
        <w:rPr>
          <w:iCs/>
          <w:sz w:val="24"/>
        </w:rPr>
        <w:t>的连接数据库的配置：</w:t>
      </w:r>
    </w:p>
    <w:p w14:paraId="54BB0AF3" w14:textId="77777777" w:rsidR="000773FF" w:rsidRPr="00521ED6" w:rsidRDefault="000773FF" w:rsidP="003E37E8">
      <w:pPr>
        <w:ind w:firstLine="420"/>
        <w:rPr>
          <w:kern w:val="0"/>
          <w:sz w:val="24"/>
        </w:rPr>
      </w:pPr>
      <w:r w:rsidRPr="00521ED6">
        <w:rPr>
          <w:kern w:val="0"/>
          <w:sz w:val="24"/>
        </w:rPr>
        <w:t>&lt;bean id="dataSource"</w:t>
      </w:r>
    </w:p>
    <w:p w14:paraId="269FEF1C" w14:textId="77777777" w:rsidR="000773FF" w:rsidRPr="00521ED6" w:rsidRDefault="000773FF" w:rsidP="003E37E8">
      <w:pPr>
        <w:ind w:firstLine="420"/>
        <w:rPr>
          <w:kern w:val="0"/>
          <w:sz w:val="24"/>
        </w:rPr>
      </w:pPr>
      <w:r w:rsidRPr="00521ED6">
        <w:rPr>
          <w:kern w:val="0"/>
          <w:sz w:val="24"/>
        </w:rPr>
        <w:tab/>
      </w:r>
      <w:r w:rsidRPr="00521ED6">
        <w:rPr>
          <w:kern w:val="0"/>
          <w:sz w:val="24"/>
        </w:rPr>
        <w:tab/>
        <w:t>class="org.apache.commons.dbcp.BasicDataSource"&gt;</w:t>
      </w:r>
    </w:p>
    <w:p w14:paraId="60A4CF0D" w14:textId="77777777" w:rsidR="000773FF" w:rsidRPr="00521ED6" w:rsidRDefault="000773FF" w:rsidP="003E37E8">
      <w:pPr>
        <w:ind w:firstLine="420"/>
        <w:rPr>
          <w:kern w:val="0"/>
          <w:sz w:val="24"/>
        </w:rPr>
      </w:pPr>
      <w:r w:rsidRPr="00521ED6">
        <w:rPr>
          <w:kern w:val="0"/>
          <w:sz w:val="24"/>
        </w:rPr>
        <w:tab/>
      </w:r>
      <w:r w:rsidRPr="00521ED6">
        <w:rPr>
          <w:kern w:val="0"/>
          <w:sz w:val="24"/>
        </w:rPr>
        <w:tab/>
        <w:t>&lt;property name="driverClassName"</w:t>
      </w:r>
    </w:p>
    <w:p w14:paraId="2DA8034F" w14:textId="77777777" w:rsidR="000773FF" w:rsidRPr="00521ED6" w:rsidRDefault="000773FF" w:rsidP="003E37E8">
      <w:pPr>
        <w:ind w:firstLine="420"/>
        <w:rPr>
          <w:kern w:val="0"/>
          <w:sz w:val="24"/>
        </w:rPr>
      </w:pPr>
      <w:r w:rsidRPr="00521ED6">
        <w:rPr>
          <w:kern w:val="0"/>
          <w:sz w:val="24"/>
        </w:rPr>
        <w:tab/>
      </w:r>
      <w:r w:rsidRPr="00521ED6">
        <w:rPr>
          <w:kern w:val="0"/>
          <w:sz w:val="24"/>
        </w:rPr>
        <w:tab/>
      </w:r>
      <w:r w:rsidRPr="00521ED6">
        <w:rPr>
          <w:kern w:val="0"/>
          <w:sz w:val="24"/>
        </w:rPr>
        <w:tab/>
        <w:t>value="com.microsoft.jdbc.sqlserver.SQLServerDriver"&gt;</w:t>
      </w:r>
    </w:p>
    <w:p w14:paraId="2193C285" w14:textId="77777777" w:rsidR="000773FF" w:rsidRPr="00521ED6" w:rsidRDefault="000773FF" w:rsidP="003E37E8">
      <w:pPr>
        <w:ind w:firstLine="420"/>
        <w:rPr>
          <w:kern w:val="0"/>
          <w:sz w:val="24"/>
        </w:rPr>
      </w:pPr>
      <w:r w:rsidRPr="00521ED6">
        <w:rPr>
          <w:kern w:val="0"/>
          <w:sz w:val="24"/>
        </w:rPr>
        <w:tab/>
      </w:r>
      <w:r w:rsidRPr="00521ED6">
        <w:rPr>
          <w:kern w:val="0"/>
          <w:sz w:val="24"/>
        </w:rPr>
        <w:tab/>
        <w:t>&lt;/property&gt;</w:t>
      </w:r>
    </w:p>
    <w:p w14:paraId="3C9A3378" w14:textId="77777777" w:rsidR="000773FF" w:rsidRPr="00521ED6" w:rsidRDefault="000773FF" w:rsidP="003E37E8">
      <w:pPr>
        <w:ind w:firstLine="420"/>
        <w:rPr>
          <w:kern w:val="0"/>
          <w:sz w:val="24"/>
        </w:rPr>
      </w:pPr>
      <w:r w:rsidRPr="00521ED6">
        <w:rPr>
          <w:kern w:val="0"/>
          <w:sz w:val="24"/>
        </w:rPr>
        <w:tab/>
      </w:r>
      <w:r w:rsidRPr="00521ED6">
        <w:rPr>
          <w:kern w:val="0"/>
          <w:sz w:val="24"/>
        </w:rPr>
        <w:tab/>
        <w:t>&lt;property name="url"</w:t>
      </w:r>
    </w:p>
    <w:p w14:paraId="02B5638E" w14:textId="77777777" w:rsidR="000773FF" w:rsidRPr="00521ED6" w:rsidRDefault="000773FF" w:rsidP="003E37E8">
      <w:pPr>
        <w:ind w:firstLine="420"/>
        <w:rPr>
          <w:kern w:val="0"/>
          <w:sz w:val="24"/>
        </w:rPr>
      </w:pPr>
      <w:r w:rsidRPr="00521ED6">
        <w:rPr>
          <w:kern w:val="0"/>
          <w:sz w:val="24"/>
        </w:rPr>
        <w:tab/>
      </w:r>
      <w:r w:rsidRPr="00521ED6">
        <w:rPr>
          <w:kern w:val="0"/>
          <w:sz w:val="24"/>
        </w:rPr>
        <w:tab/>
      </w:r>
      <w:r w:rsidRPr="00521ED6">
        <w:rPr>
          <w:kern w:val="0"/>
          <w:sz w:val="24"/>
        </w:rPr>
        <w:tab/>
        <w:t>value="jdbc:sqlserver://localhost:1433;databaseName=training_db;user=sa"&gt;</w:t>
      </w:r>
    </w:p>
    <w:p w14:paraId="03B8F3B7" w14:textId="77777777" w:rsidR="000773FF" w:rsidRPr="00521ED6" w:rsidRDefault="000773FF" w:rsidP="003E37E8">
      <w:pPr>
        <w:ind w:firstLine="420"/>
        <w:rPr>
          <w:kern w:val="0"/>
          <w:sz w:val="24"/>
        </w:rPr>
      </w:pPr>
      <w:r w:rsidRPr="00521ED6">
        <w:rPr>
          <w:kern w:val="0"/>
          <w:sz w:val="24"/>
        </w:rPr>
        <w:tab/>
      </w:r>
      <w:r w:rsidRPr="00521ED6">
        <w:rPr>
          <w:kern w:val="0"/>
          <w:sz w:val="24"/>
        </w:rPr>
        <w:tab/>
        <w:t>&lt;/property&gt;</w:t>
      </w:r>
    </w:p>
    <w:p w14:paraId="696A5EA4" w14:textId="77777777" w:rsidR="000773FF" w:rsidRPr="00521ED6" w:rsidRDefault="000773FF" w:rsidP="003E37E8">
      <w:pPr>
        <w:ind w:firstLine="420"/>
        <w:rPr>
          <w:kern w:val="0"/>
          <w:sz w:val="24"/>
        </w:rPr>
      </w:pPr>
      <w:r w:rsidRPr="00521ED6">
        <w:rPr>
          <w:kern w:val="0"/>
          <w:sz w:val="24"/>
        </w:rPr>
        <w:tab/>
      </w:r>
      <w:r w:rsidRPr="00521ED6">
        <w:rPr>
          <w:kern w:val="0"/>
          <w:sz w:val="24"/>
        </w:rPr>
        <w:tab/>
        <w:t>&lt;property name="username" value="sa"&gt;&lt;/property&gt;</w:t>
      </w:r>
    </w:p>
    <w:p w14:paraId="30BD9C07" w14:textId="77777777" w:rsidR="000773FF" w:rsidRPr="00521ED6" w:rsidRDefault="000773FF" w:rsidP="003E37E8">
      <w:pPr>
        <w:ind w:firstLine="420"/>
        <w:rPr>
          <w:kern w:val="0"/>
          <w:sz w:val="24"/>
        </w:rPr>
      </w:pPr>
      <w:r w:rsidRPr="00521ED6">
        <w:rPr>
          <w:kern w:val="0"/>
          <w:sz w:val="24"/>
        </w:rPr>
        <w:tab/>
      </w:r>
      <w:r w:rsidRPr="00521ED6">
        <w:rPr>
          <w:kern w:val="0"/>
          <w:sz w:val="24"/>
        </w:rPr>
        <w:tab/>
        <w:t>&lt;property name="password" value="1234"&gt;&lt;/property&gt;</w:t>
      </w:r>
    </w:p>
    <w:p w14:paraId="751776A8" w14:textId="77777777" w:rsidR="000773FF" w:rsidRPr="00664F99" w:rsidRDefault="000773FF" w:rsidP="003E37E8">
      <w:pPr>
        <w:ind w:firstLine="420"/>
        <w:rPr>
          <w:sz w:val="24"/>
        </w:rPr>
      </w:pPr>
      <w:r w:rsidRPr="00521ED6">
        <w:rPr>
          <w:kern w:val="0"/>
          <w:sz w:val="24"/>
        </w:rPr>
        <w:lastRenderedPageBreak/>
        <w:tab/>
        <w:t>&lt;/bean&gt;</w:t>
      </w:r>
    </w:p>
    <w:p w14:paraId="202FFB20" w14:textId="77777777" w:rsidR="000773FF" w:rsidRPr="00664F99" w:rsidRDefault="000773FF" w:rsidP="003E37E8">
      <w:pPr>
        <w:ind w:firstLineChars="200" w:firstLine="482"/>
        <w:outlineLvl w:val="2"/>
        <w:rPr>
          <w:b/>
          <w:bCs/>
          <w:sz w:val="24"/>
        </w:rPr>
      </w:pPr>
      <w:bookmarkStart w:id="56" w:name="_Toc476671232"/>
      <w:r w:rsidRPr="00664F99">
        <w:rPr>
          <w:b/>
          <w:bCs/>
          <w:sz w:val="24"/>
        </w:rPr>
        <w:t>5.1.3 SessionFactory</w:t>
      </w:r>
      <w:r w:rsidRPr="00664F99">
        <w:rPr>
          <w:b/>
          <w:bCs/>
          <w:sz w:val="24"/>
        </w:rPr>
        <w:t>模式的配置</w:t>
      </w:r>
      <w:bookmarkEnd w:id="56"/>
    </w:p>
    <w:p w14:paraId="6BC1CA45" w14:textId="77777777" w:rsidR="000773FF" w:rsidRPr="00521ED6" w:rsidRDefault="000773FF" w:rsidP="003E37E8">
      <w:pPr>
        <w:rPr>
          <w:kern w:val="0"/>
          <w:sz w:val="24"/>
        </w:rPr>
      </w:pPr>
      <w:r w:rsidRPr="00521ED6">
        <w:rPr>
          <w:kern w:val="0"/>
          <w:sz w:val="24"/>
        </w:rPr>
        <w:t>&lt;bean id="sessionFactory"</w:t>
      </w:r>
    </w:p>
    <w:p w14:paraId="0479BC7F" w14:textId="77777777" w:rsidR="000773FF" w:rsidRPr="00521ED6" w:rsidRDefault="000773FF" w:rsidP="003E37E8">
      <w:pPr>
        <w:rPr>
          <w:kern w:val="0"/>
          <w:sz w:val="24"/>
        </w:rPr>
      </w:pPr>
      <w:r w:rsidRPr="00521ED6">
        <w:rPr>
          <w:kern w:val="0"/>
          <w:sz w:val="24"/>
        </w:rPr>
        <w:tab/>
      </w:r>
      <w:r w:rsidRPr="00521ED6">
        <w:rPr>
          <w:kern w:val="0"/>
          <w:sz w:val="24"/>
        </w:rPr>
        <w:tab/>
        <w:t>class="org.springframework.orm.hibernate3.LocalSessionFactoryBean"&gt;</w:t>
      </w:r>
    </w:p>
    <w:p w14:paraId="4D40F854" w14:textId="77777777" w:rsidR="000773FF" w:rsidRPr="00521ED6" w:rsidRDefault="000773FF" w:rsidP="003E37E8">
      <w:pPr>
        <w:rPr>
          <w:kern w:val="0"/>
          <w:sz w:val="24"/>
        </w:rPr>
      </w:pPr>
      <w:r w:rsidRPr="00521ED6">
        <w:rPr>
          <w:kern w:val="0"/>
          <w:sz w:val="24"/>
        </w:rPr>
        <w:tab/>
      </w:r>
      <w:r w:rsidRPr="00521ED6">
        <w:rPr>
          <w:kern w:val="0"/>
          <w:sz w:val="24"/>
        </w:rPr>
        <w:tab/>
        <w:t>&lt;property name="dataSource"&gt;</w:t>
      </w:r>
    </w:p>
    <w:p w14:paraId="50837E17"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t>&lt;ref bean="dataSource" /&gt;</w:t>
      </w:r>
    </w:p>
    <w:p w14:paraId="5F890E72" w14:textId="77777777" w:rsidR="000773FF" w:rsidRPr="00521ED6" w:rsidRDefault="000773FF" w:rsidP="003E37E8">
      <w:pPr>
        <w:rPr>
          <w:kern w:val="0"/>
          <w:sz w:val="24"/>
        </w:rPr>
      </w:pPr>
      <w:r w:rsidRPr="00521ED6">
        <w:rPr>
          <w:kern w:val="0"/>
          <w:sz w:val="24"/>
        </w:rPr>
        <w:tab/>
      </w:r>
      <w:r w:rsidRPr="00521ED6">
        <w:rPr>
          <w:kern w:val="0"/>
          <w:sz w:val="24"/>
        </w:rPr>
        <w:tab/>
        <w:t>&lt;/property&gt;</w:t>
      </w:r>
    </w:p>
    <w:p w14:paraId="27FC204E" w14:textId="77777777" w:rsidR="000773FF" w:rsidRPr="00521ED6" w:rsidRDefault="000773FF" w:rsidP="003E37E8">
      <w:pPr>
        <w:rPr>
          <w:kern w:val="0"/>
          <w:sz w:val="24"/>
        </w:rPr>
      </w:pPr>
      <w:r w:rsidRPr="00521ED6">
        <w:rPr>
          <w:kern w:val="0"/>
          <w:sz w:val="24"/>
        </w:rPr>
        <w:tab/>
      </w:r>
      <w:r w:rsidRPr="00521ED6">
        <w:rPr>
          <w:kern w:val="0"/>
          <w:sz w:val="24"/>
        </w:rPr>
        <w:tab/>
        <w:t>&lt;property name="hibernateProperties"&gt;</w:t>
      </w:r>
    </w:p>
    <w:p w14:paraId="0E70119A"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t>&lt;props&gt;</w:t>
      </w:r>
    </w:p>
    <w:p w14:paraId="7C5FFC6F"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key="hibernate.dialect"&gt;</w:t>
      </w:r>
    </w:p>
    <w:p w14:paraId="09643712"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r>
      <w:r w:rsidRPr="00521ED6">
        <w:rPr>
          <w:kern w:val="0"/>
          <w:sz w:val="24"/>
        </w:rPr>
        <w:tab/>
        <w:t>org.hibernate.dialect.MySQLDialect</w:t>
      </w:r>
    </w:p>
    <w:p w14:paraId="64A1740B"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&lt;/prop&gt;</w:t>
      </w:r>
    </w:p>
    <w:p w14:paraId="20EDC747"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key="hibernate.show_sql"&gt;true&lt;/prop&gt;</w:t>
      </w:r>
    </w:p>
    <w:p w14:paraId="5D02BD3E"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key="hibernate.hbm2ddl.auto"&gt;update&lt;/prop&gt;</w:t>
      </w:r>
    </w:p>
    <w:p w14:paraId="4D22D42E"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t>&lt;/props&gt;</w:t>
      </w:r>
    </w:p>
    <w:p w14:paraId="4C32CEB0" w14:textId="77777777" w:rsidR="000773FF" w:rsidRPr="00521ED6" w:rsidRDefault="000773FF" w:rsidP="003E37E8">
      <w:pPr>
        <w:rPr>
          <w:kern w:val="0"/>
          <w:sz w:val="24"/>
        </w:rPr>
      </w:pPr>
      <w:r w:rsidRPr="00521ED6">
        <w:rPr>
          <w:kern w:val="0"/>
          <w:sz w:val="24"/>
        </w:rPr>
        <w:tab/>
      </w:r>
      <w:r w:rsidRPr="00521ED6">
        <w:rPr>
          <w:kern w:val="0"/>
          <w:sz w:val="24"/>
        </w:rPr>
        <w:tab/>
        <w:t>&lt;/property&gt;</w:t>
      </w:r>
    </w:p>
    <w:p w14:paraId="543017F1" w14:textId="77777777" w:rsidR="000773FF" w:rsidRPr="00521ED6" w:rsidRDefault="000773FF" w:rsidP="003E37E8">
      <w:pPr>
        <w:rPr>
          <w:kern w:val="0"/>
          <w:sz w:val="24"/>
        </w:rPr>
      </w:pPr>
      <w:r w:rsidRPr="00521ED6">
        <w:rPr>
          <w:kern w:val="0"/>
          <w:sz w:val="24"/>
        </w:rPr>
        <w:tab/>
      </w:r>
      <w:r w:rsidRPr="00521ED6">
        <w:rPr>
          <w:kern w:val="0"/>
          <w:sz w:val="24"/>
        </w:rPr>
        <w:tab/>
        <w:t>&lt;property name="mappingResources"&gt;</w:t>
      </w:r>
    </w:p>
    <w:p w14:paraId="541368DE"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t>&lt;list&gt;</w:t>
      </w:r>
    </w:p>
    <w:p w14:paraId="07AAF135"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&lt;value&gt;com/model/Sysuser.hbm.xml&lt;/value&gt;</w:t>
      </w:r>
    </w:p>
    <w:p w14:paraId="43F42897"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&lt;value&gt;com/model/Course.hbm.xml&lt;/value&gt;</w:t>
      </w:r>
    </w:p>
    <w:p w14:paraId="08C5F463"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&lt;value&gt;com/model/Check.hbm.xml&lt;/value&gt;</w:t>
      </w:r>
    </w:p>
    <w:p w14:paraId="2D3D310A"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&lt;value&gt;com/model/Result.hbm.xml&lt;/value&gt;</w:t>
      </w:r>
    </w:p>
    <w:p w14:paraId="1F8F1384"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&lt;value&gt;com/model/Job.hbm.xml&lt;/value&gt;</w:t>
      </w:r>
    </w:p>
    <w:p w14:paraId="4EEC8259" w14:textId="77777777" w:rsidR="000773FF" w:rsidRPr="00521ED6" w:rsidRDefault="000773FF" w:rsidP="003E37E8">
      <w:pPr>
        <w:rPr>
          <w:kern w:val="0"/>
          <w:sz w:val="24"/>
        </w:rPr>
      </w:pPr>
      <w:r w:rsidRPr="00521ED6">
        <w:rPr>
          <w:kern w:val="0"/>
          <w:sz w:val="24"/>
        </w:rPr>
        <w:tab/>
      </w:r>
      <w:r w:rsidRPr="00521ED6">
        <w:rPr>
          <w:kern w:val="0"/>
          <w:sz w:val="24"/>
        </w:rPr>
        <w:tab/>
      </w:r>
      <w:r w:rsidRPr="00521ED6">
        <w:rPr>
          <w:kern w:val="0"/>
          <w:sz w:val="24"/>
        </w:rPr>
        <w:tab/>
        <w:t>&lt;/list&gt;</w:t>
      </w:r>
    </w:p>
    <w:p w14:paraId="6251708A" w14:textId="77777777" w:rsidR="000773FF" w:rsidRPr="00521ED6" w:rsidRDefault="000773FF" w:rsidP="003E37E8">
      <w:pPr>
        <w:rPr>
          <w:kern w:val="0"/>
          <w:sz w:val="24"/>
        </w:rPr>
      </w:pPr>
      <w:r w:rsidRPr="00521ED6">
        <w:rPr>
          <w:kern w:val="0"/>
          <w:sz w:val="24"/>
        </w:rPr>
        <w:tab/>
      </w:r>
      <w:r w:rsidRPr="00521ED6">
        <w:rPr>
          <w:kern w:val="0"/>
          <w:sz w:val="24"/>
        </w:rPr>
        <w:tab/>
        <w:t>&lt;/property&gt;</w:t>
      </w:r>
    </w:p>
    <w:p w14:paraId="695740A9" w14:textId="77777777" w:rsidR="000773FF" w:rsidRPr="00664F99" w:rsidRDefault="000773FF" w:rsidP="003E37E8">
      <w:pPr>
        <w:rPr>
          <w:kern w:val="0"/>
          <w:sz w:val="24"/>
        </w:rPr>
      </w:pPr>
      <w:r w:rsidRPr="00521ED6">
        <w:rPr>
          <w:kern w:val="0"/>
          <w:sz w:val="24"/>
        </w:rPr>
        <w:tab/>
        <w:t>&lt;/bean&gt;</w:t>
      </w:r>
    </w:p>
    <w:p w14:paraId="53588E20" w14:textId="77777777" w:rsidR="000773FF" w:rsidRPr="00664F99" w:rsidRDefault="000773FF" w:rsidP="003E37E8">
      <w:pPr>
        <w:ind w:firstLineChars="200" w:firstLine="482"/>
        <w:outlineLvl w:val="1"/>
        <w:rPr>
          <w:b/>
          <w:sz w:val="24"/>
        </w:rPr>
      </w:pPr>
      <w:bookmarkStart w:id="57" w:name="_Toc476671233"/>
      <w:r w:rsidRPr="00664F99">
        <w:rPr>
          <w:b/>
          <w:sz w:val="24"/>
        </w:rPr>
        <w:t xml:space="preserve">5.2 </w:t>
      </w:r>
      <w:r w:rsidRPr="00664F99">
        <w:rPr>
          <w:b/>
          <w:sz w:val="24"/>
        </w:rPr>
        <w:t>功能模块实现</w:t>
      </w:r>
      <w:bookmarkEnd w:id="57"/>
    </w:p>
    <w:p w14:paraId="07514FB3" w14:textId="77777777" w:rsidR="000773FF" w:rsidRPr="00664F99" w:rsidRDefault="000773FF" w:rsidP="003E37E8">
      <w:pPr>
        <w:ind w:firstLineChars="200" w:firstLine="482"/>
        <w:outlineLvl w:val="2"/>
        <w:rPr>
          <w:b/>
          <w:bCs/>
          <w:sz w:val="24"/>
        </w:rPr>
      </w:pPr>
      <w:bookmarkStart w:id="58" w:name="_Toc352495822"/>
      <w:bookmarkStart w:id="59" w:name="_Toc476671234"/>
      <w:r w:rsidRPr="00664F99">
        <w:rPr>
          <w:b/>
          <w:bCs/>
          <w:sz w:val="24"/>
        </w:rPr>
        <w:t>5.2.</w:t>
      </w:r>
      <w:r>
        <w:rPr>
          <w:b/>
          <w:bCs/>
          <w:sz w:val="24"/>
        </w:rPr>
        <w:t>1</w:t>
      </w:r>
      <w:r w:rsidRPr="00664F99">
        <w:rPr>
          <w:b/>
          <w:bCs/>
          <w:sz w:val="24"/>
        </w:rPr>
        <w:t xml:space="preserve"> </w:t>
      </w:r>
      <w:bookmarkEnd w:id="58"/>
      <w:r>
        <w:rPr>
          <w:rFonts w:hint="eastAsia"/>
          <w:b/>
          <w:bCs/>
          <w:sz w:val="24"/>
        </w:rPr>
        <w:t>系统</w:t>
      </w:r>
      <w:r>
        <w:rPr>
          <w:b/>
          <w:bCs/>
          <w:sz w:val="24"/>
        </w:rPr>
        <w:t>登录实现</w:t>
      </w:r>
      <w:bookmarkEnd w:id="59"/>
    </w:p>
    <w:p w14:paraId="556B32FC" w14:textId="3655254C" w:rsidR="000773FF" w:rsidRPr="00664F99" w:rsidRDefault="000773FF" w:rsidP="003E37E8">
      <w:pPr>
        <w:ind w:firstLineChars="200" w:firstLine="480"/>
        <w:rPr>
          <w:iCs/>
          <w:sz w:val="24"/>
        </w:rPr>
      </w:pPr>
      <w:r>
        <w:rPr>
          <w:rFonts w:hint="eastAsia"/>
          <w:iCs/>
          <w:sz w:val="24"/>
        </w:rPr>
        <w:t>系统</w:t>
      </w:r>
      <w:r w:rsidR="00AD7052">
        <w:rPr>
          <w:rFonts w:hint="eastAsia"/>
          <w:iCs/>
          <w:sz w:val="24"/>
        </w:rPr>
        <w:t>的</w:t>
      </w:r>
      <w:r w:rsidR="00AD7052">
        <w:rPr>
          <w:iCs/>
          <w:sz w:val="24"/>
        </w:rPr>
        <w:t>登录</w:t>
      </w:r>
      <w:r w:rsidR="00A14EA3">
        <w:rPr>
          <w:rFonts w:hint="eastAsia"/>
          <w:iCs/>
          <w:sz w:val="24"/>
        </w:rPr>
        <w:t>通过请求路径进行区分用户类别，进而进行</w:t>
      </w:r>
      <w:r w:rsidR="00F70B78">
        <w:rPr>
          <w:rFonts w:hint="eastAsia"/>
          <w:iCs/>
          <w:sz w:val="24"/>
        </w:rPr>
        <w:t>权限</w:t>
      </w:r>
      <w:r w:rsidR="00A14EA3">
        <w:rPr>
          <w:rFonts w:hint="eastAsia"/>
          <w:iCs/>
          <w:sz w:val="24"/>
        </w:rPr>
        <w:t>的控制</w:t>
      </w:r>
      <w:r>
        <w:rPr>
          <w:rFonts w:hint="eastAsia"/>
          <w:iCs/>
          <w:sz w:val="24"/>
        </w:rPr>
        <w:t>。</w:t>
      </w:r>
      <w:r>
        <w:rPr>
          <w:iCs/>
          <w:sz w:val="24"/>
        </w:rPr>
        <w:t>系统登录</w:t>
      </w:r>
      <w:r w:rsidR="00AD7052">
        <w:rPr>
          <w:rFonts w:hint="eastAsia"/>
          <w:iCs/>
          <w:sz w:val="24"/>
        </w:rPr>
        <w:t>UI</w:t>
      </w:r>
      <w:r>
        <w:rPr>
          <w:iCs/>
          <w:sz w:val="24"/>
        </w:rPr>
        <w:t>如图</w:t>
      </w:r>
      <w:r>
        <w:rPr>
          <w:rFonts w:hint="eastAsia"/>
          <w:iCs/>
          <w:sz w:val="24"/>
        </w:rPr>
        <w:t>5-</w:t>
      </w:r>
      <w:r>
        <w:rPr>
          <w:iCs/>
          <w:sz w:val="24"/>
        </w:rPr>
        <w:t>1</w:t>
      </w:r>
      <w:r>
        <w:rPr>
          <w:iCs/>
          <w:sz w:val="24"/>
        </w:rPr>
        <w:t>所示</w:t>
      </w:r>
      <w:r>
        <w:rPr>
          <w:rFonts w:hint="eastAsia"/>
          <w:iCs/>
          <w:sz w:val="24"/>
        </w:rPr>
        <w:t>。</w:t>
      </w:r>
    </w:p>
    <w:p w14:paraId="0C8FC6CA" w14:textId="77777777" w:rsidR="000773FF" w:rsidRPr="00664F99" w:rsidRDefault="000773FF" w:rsidP="000773FF">
      <w:pPr>
        <w:spacing w:line="360" w:lineRule="auto"/>
        <w:ind w:leftChars="-258" w:left="-541" w:rightChars="-330" w:right="-693" w:hanging="1"/>
        <w:jc w:val="center"/>
        <w:rPr>
          <w:kern w:val="0"/>
          <w:sz w:val="24"/>
        </w:rPr>
      </w:pPr>
      <w:r>
        <w:rPr>
          <w:noProof/>
        </w:rPr>
        <w:drawing>
          <wp:inline distT="0" distB="0" distL="0" distR="0" wp14:anchorId="3DEEBCEF" wp14:editId="0AD2E702">
            <wp:extent cx="2469094" cy="124216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9094" cy="1242168"/>
                    </a:xfrm>
                    <a:prstGeom prst="rect">
                      <a:avLst/>
                    </a:prstGeom>
                  </pic:spPr>
                </pic:pic>
              </a:graphicData>
            </a:graphic>
          </wp:inline>
        </w:drawing>
      </w:r>
    </w:p>
    <w:p w14:paraId="02C9F3AD" w14:textId="77777777" w:rsidR="000773FF" w:rsidRPr="00220740" w:rsidRDefault="000773FF" w:rsidP="000773FF">
      <w:pPr>
        <w:spacing w:line="360" w:lineRule="auto"/>
        <w:ind w:leftChars="-258" w:left="-541" w:rightChars="-330" w:right="-693" w:hanging="1"/>
        <w:jc w:val="center"/>
        <w:rPr>
          <w:szCs w:val="21"/>
        </w:rPr>
      </w:pPr>
      <w:r w:rsidRPr="00220740">
        <w:rPr>
          <w:szCs w:val="21"/>
        </w:rPr>
        <w:t>图</w:t>
      </w:r>
      <w:r w:rsidRPr="00220740">
        <w:rPr>
          <w:szCs w:val="21"/>
        </w:rPr>
        <w:t xml:space="preserve">5-1  </w:t>
      </w:r>
      <w:r w:rsidRPr="00220740">
        <w:rPr>
          <w:szCs w:val="21"/>
        </w:rPr>
        <w:t>系统登录实现界面</w:t>
      </w:r>
    </w:p>
    <w:tbl>
      <w:tblPr>
        <w:tblStyle w:val="af2"/>
        <w:tblW w:w="0" w:type="auto"/>
        <w:jc w:val="center"/>
        <w:tblLook w:val="04A0" w:firstRow="1" w:lastRow="0" w:firstColumn="1" w:lastColumn="0" w:noHBand="0" w:noVBand="1"/>
      </w:tblPr>
      <w:tblGrid>
        <w:gridCol w:w="8296"/>
      </w:tblGrid>
      <w:tr w:rsidR="000773FF" w14:paraId="22B1CA2C" w14:textId="77777777" w:rsidTr="000D1585">
        <w:trPr>
          <w:jc w:val="center"/>
        </w:trPr>
        <w:tc>
          <w:tcPr>
            <w:tcW w:w="8296" w:type="dxa"/>
          </w:tcPr>
          <w:p w14:paraId="1895E17B" w14:textId="77777777" w:rsidR="000773FF" w:rsidRDefault="000773FF" w:rsidP="000D1585">
            <w:pPr>
              <w:spacing w:line="360" w:lineRule="auto"/>
              <w:ind w:rightChars="-330" w:right="-693"/>
              <w:jc w:val="left"/>
              <w:rPr>
                <w:rFonts w:ascii="宋体" w:hAnsi="宋体"/>
                <w:sz w:val="18"/>
                <w:szCs w:val="18"/>
              </w:rPr>
            </w:pPr>
            <w:r w:rsidRPr="00693DE2">
              <w:rPr>
                <w:rFonts w:ascii="宋体" w:hAnsi="宋体" w:hint="eastAsia"/>
                <w:sz w:val="18"/>
                <w:szCs w:val="18"/>
              </w:rPr>
              <w:t>实现</w:t>
            </w:r>
            <w:r w:rsidRPr="00693DE2">
              <w:rPr>
                <w:rFonts w:ascii="宋体" w:hAnsi="宋体"/>
                <w:sz w:val="18"/>
                <w:szCs w:val="18"/>
              </w:rPr>
              <w:t>代码如下：</w:t>
            </w:r>
          </w:p>
          <w:p w14:paraId="48F7F6EA"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&lt;script type="text/javascript"&gt;</w:t>
            </w:r>
          </w:p>
          <w:p w14:paraId="6BC8479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function checkLogin(){</w:t>
            </w:r>
          </w:p>
          <w:p w14:paraId="7D6EA0B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var username  = document.myform.username.value;</w:t>
            </w:r>
          </w:p>
          <w:p w14:paraId="1817EC3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var password = document.myform.password.value;</w:t>
            </w:r>
          </w:p>
          <w:p w14:paraId="68CCBC5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lastRenderedPageBreak/>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if(username==''){</w:t>
            </w:r>
          </w:p>
          <w:p w14:paraId="11621359"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alert('请输入用户名');</w:t>
            </w:r>
          </w:p>
          <w:p w14:paraId="7A8D0A94"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document.myform.username.focus();</w:t>
            </w:r>
          </w:p>
          <w:p w14:paraId="0FDBDA6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055BCF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743E2D2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if(password==''){</w:t>
            </w:r>
          </w:p>
          <w:p w14:paraId="10566B6A"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alert('请输入密码');</w:t>
            </w:r>
          </w:p>
          <w:p w14:paraId="5E637F5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document.myform.password.focus();</w:t>
            </w:r>
          </w:p>
          <w:p w14:paraId="2A18676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54287A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645AA08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03CC4D5C"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t>&lt;/script&gt;</w:t>
            </w:r>
          </w:p>
          <w:p w14:paraId="4FC06364"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
        </w:tc>
      </w:tr>
    </w:tbl>
    <w:p w14:paraId="19A5C178" w14:textId="77777777" w:rsidR="000773FF" w:rsidRPr="00664F99" w:rsidRDefault="000773FF" w:rsidP="003E37E8">
      <w:pPr>
        <w:ind w:firstLineChars="200" w:firstLine="482"/>
        <w:outlineLvl w:val="2"/>
        <w:rPr>
          <w:b/>
          <w:bCs/>
          <w:sz w:val="24"/>
        </w:rPr>
      </w:pPr>
      <w:bookmarkStart w:id="60" w:name="_Toc352495829"/>
      <w:bookmarkStart w:id="61" w:name="_Toc476671235"/>
      <w:r w:rsidRPr="00664F99">
        <w:rPr>
          <w:b/>
          <w:bCs/>
          <w:sz w:val="24"/>
        </w:rPr>
        <w:lastRenderedPageBreak/>
        <w:t>5.2.</w:t>
      </w:r>
      <w:r>
        <w:rPr>
          <w:b/>
          <w:bCs/>
          <w:sz w:val="24"/>
        </w:rPr>
        <w:t>2</w:t>
      </w:r>
      <w:r w:rsidRPr="00664F99">
        <w:rPr>
          <w:b/>
          <w:bCs/>
          <w:sz w:val="24"/>
        </w:rPr>
        <w:t xml:space="preserve"> </w:t>
      </w:r>
      <w:bookmarkEnd w:id="60"/>
      <w:r>
        <w:rPr>
          <w:rFonts w:hint="eastAsia"/>
          <w:b/>
          <w:bCs/>
          <w:iCs/>
          <w:sz w:val="24"/>
        </w:rPr>
        <w:t>添加管理员</w:t>
      </w:r>
      <w:r w:rsidRPr="00727998">
        <w:rPr>
          <w:rFonts w:hint="eastAsia"/>
          <w:b/>
          <w:bCs/>
          <w:iCs/>
          <w:sz w:val="24"/>
        </w:rPr>
        <w:t>模块</w:t>
      </w:r>
      <w:bookmarkEnd w:id="61"/>
    </w:p>
    <w:p w14:paraId="06FBD703" w14:textId="2CFA2507" w:rsidR="000773FF" w:rsidRPr="00664F99" w:rsidRDefault="000773FF" w:rsidP="003E37E8">
      <w:pPr>
        <w:ind w:firstLineChars="200" w:firstLine="480"/>
        <w:rPr>
          <w:iCs/>
          <w:sz w:val="24"/>
        </w:rPr>
      </w:pPr>
      <w:r>
        <w:rPr>
          <w:rFonts w:hint="eastAsia"/>
          <w:iCs/>
          <w:sz w:val="24"/>
        </w:rPr>
        <w:t>添加管理员</w:t>
      </w:r>
      <w:r w:rsidRPr="00727998">
        <w:rPr>
          <w:rFonts w:hint="eastAsia"/>
          <w:iCs/>
          <w:sz w:val="24"/>
        </w:rPr>
        <w:t>模块</w:t>
      </w:r>
      <w:r w:rsidR="00407D4A">
        <w:rPr>
          <w:rFonts w:hint="eastAsia"/>
          <w:iCs/>
          <w:sz w:val="24"/>
        </w:rPr>
        <w:t>UI</w:t>
      </w:r>
      <w:r w:rsidRPr="00664F99">
        <w:rPr>
          <w:iCs/>
          <w:sz w:val="24"/>
        </w:rPr>
        <w:t>如图</w:t>
      </w:r>
      <w:r w:rsidRPr="00664F99">
        <w:rPr>
          <w:iCs/>
          <w:sz w:val="24"/>
        </w:rPr>
        <w:t xml:space="preserve">5-2 </w:t>
      </w:r>
      <w:r w:rsidRPr="00664F99">
        <w:rPr>
          <w:iCs/>
          <w:sz w:val="24"/>
        </w:rPr>
        <w:t>所示。</w:t>
      </w:r>
    </w:p>
    <w:p w14:paraId="06744D55" w14:textId="77777777" w:rsidR="000773FF" w:rsidRPr="00C22344" w:rsidRDefault="000773FF" w:rsidP="000773FF">
      <w:pPr>
        <w:spacing w:line="360" w:lineRule="auto"/>
        <w:ind w:leftChars="-258" w:left="-541" w:rightChars="-330" w:right="-693" w:hanging="1"/>
        <w:jc w:val="center"/>
        <w:rPr>
          <w:kern w:val="0"/>
          <w:sz w:val="24"/>
        </w:rPr>
      </w:pPr>
      <w:r>
        <w:rPr>
          <w:noProof/>
        </w:rPr>
        <w:drawing>
          <wp:inline distT="0" distB="0" distL="0" distR="0" wp14:anchorId="57F4E475" wp14:editId="68ED4733">
            <wp:extent cx="3909399" cy="165368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399" cy="1653683"/>
                    </a:xfrm>
                    <a:prstGeom prst="rect">
                      <a:avLst/>
                    </a:prstGeom>
                  </pic:spPr>
                </pic:pic>
              </a:graphicData>
            </a:graphic>
          </wp:inline>
        </w:drawing>
      </w:r>
    </w:p>
    <w:p w14:paraId="36C7750B"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 xml:space="preserve">图5-2  </w:t>
      </w:r>
      <w:r w:rsidRPr="00C43EF0">
        <w:rPr>
          <w:rFonts w:ascii="宋体" w:hAnsi="宋体" w:hint="eastAsia"/>
          <w:b/>
          <w:szCs w:val="21"/>
        </w:rPr>
        <w:t>添加管理员模块实现界面</w:t>
      </w:r>
    </w:p>
    <w:p w14:paraId="1CE2058F" w14:textId="77777777" w:rsidR="000773FF" w:rsidRPr="00664F99" w:rsidRDefault="000773FF" w:rsidP="003E37E8">
      <w:pPr>
        <w:ind w:firstLineChars="200" w:firstLine="482"/>
        <w:outlineLvl w:val="2"/>
        <w:rPr>
          <w:b/>
          <w:bCs/>
          <w:sz w:val="24"/>
        </w:rPr>
      </w:pPr>
      <w:bookmarkStart w:id="62" w:name="_Toc476671236"/>
      <w:r w:rsidRPr="00664F99">
        <w:rPr>
          <w:b/>
          <w:bCs/>
          <w:sz w:val="24"/>
        </w:rPr>
        <w:t>5.2.</w:t>
      </w:r>
      <w:r>
        <w:rPr>
          <w:b/>
          <w:bCs/>
          <w:sz w:val="24"/>
        </w:rPr>
        <w:t xml:space="preserve">3 </w:t>
      </w:r>
      <w:r>
        <w:rPr>
          <w:rFonts w:hint="eastAsia"/>
          <w:b/>
          <w:bCs/>
          <w:iCs/>
          <w:sz w:val="24"/>
        </w:rPr>
        <w:t>注册用户管理</w:t>
      </w:r>
      <w:r w:rsidRPr="00727998">
        <w:rPr>
          <w:rFonts w:hint="eastAsia"/>
          <w:b/>
          <w:bCs/>
          <w:iCs/>
          <w:sz w:val="24"/>
        </w:rPr>
        <w:t>模块</w:t>
      </w:r>
      <w:bookmarkEnd w:id="62"/>
    </w:p>
    <w:p w14:paraId="25FBFB45" w14:textId="7D34892C" w:rsidR="000773FF" w:rsidRPr="00664F99" w:rsidRDefault="00363F8D" w:rsidP="003E37E8">
      <w:pPr>
        <w:ind w:firstLineChars="200" w:firstLine="480"/>
        <w:rPr>
          <w:iCs/>
          <w:sz w:val="24"/>
        </w:rPr>
      </w:pPr>
      <w:r>
        <w:rPr>
          <w:rFonts w:hint="eastAsia"/>
          <w:iCs/>
          <w:sz w:val="24"/>
        </w:rPr>
        <w:t>UserManager</w:t>
      </w:r>
      <w:r w:rsidR="000773FF" w:rsidRPr="00727998">
        <w:rPr>
          <w:rFonts w:hint="eastAsia"/>
          <w:iCs/>
          <w:sz w:val="24"/>
        </w:rPr>
        <w:t>模块</w:t>
      </w:r>
      <w:r>
        <w:rPr>
          <w:rFonts w:hint="eastAsia"/>
          <w:iCs/>
          <w:sz w:val="24"/>
        </w:rPr>
        <w:t>功能是</w:t>
      </w:r>
      <w:r w:rsidR="00424745">
        <w:rPr>
          <w:rFonts w:hint="eastAsia"/>
          <w:iCs/>
          <w:sz w:val="24"/>
        </w:rPr>
        <w:t>系统</w:t>
      </w:r>
      <w:r w:rsidR="00424745">
        <w:rPr>
          <w:rFonts w:hint="eastAsia"/>
          <w:iCs/>
          <w:sz w:val="24"/>
        </w:rPr>
        <w:t>Admin</w:t>
      </w:r>
      <w:r w:rsidR="00424745">
        <w:rPr>
          <w:rFonts w:hint="eastAsia"/>
          <w:iCs/>
          <w:sz w:val="24"/>
        </w:rPr>
        <w:t>用户</w:t>
      </w:r>
      <w:r w:rsidR="000773FF">
        <w:rPr>
          <w:rFonts w:hint="eastAsia"/>
          <w:iCs/>
          <w:sz w:val="24"/>
        </w:rPr>
        <w:t>对注册用户信息</w:t>
      </w:r>
      <w:r w:rsidR="005E2CC6">
        <w:rPr>
          <w:rFonts w:hint="eastAsia"/>
          <w:iCs/>
          <w:sz w:val="24"/>
        </w:rPr>
        <w:t>进行</w:t>
      </w:r>
      <w:r w:rsidR="005E2CC6">
        <w:rPr>
          <w:rFonts w:hint="eastAsia"/>
          <w:iCs/>
          <w:sz w:val="24"/>
        </w:rPr>
        <w:t>CRUD</w:t>
      </w:r>
      <w:r w:rsidR="005E2CC6">
        <w:rPr>
          <w:rFonts w:hint="eastAsia"/>
          <w:iCs/>
          <w:sz w:val="24"/>
        </w:rPr>
        <w:t>操作</w:t>
      </w:r>
      <w:r w:rsidR="000773FF">
        <w:rPr>
          <w:rFonts w:hint="eastAsia"/>
          <w:iCs/>
          <w:sz w:val="24"/>
        </w:rPr>
        <w:t>。</w:t>
      </w:r>
      <w:r w:rsidR="007F7B9E">
        <w:rPr>
          <w:rFonts w:hint="eastAsia"/>
          <w:iCs/>
          <w:sz w:val="24"/>
        </w:rPr>
        <w:t>此模块</w:t>
      </w:r>
      <w:r w:rsidR="00424745">
        <w:rPr>
          <w:rFonts w:hint="eastAsia"/>
          <w:iCs/>
          <w:sz w:val="24"/>
        </w:rPr>
        <w:t>UI</w:t>
      </w:r>
      <w:r w:rsidR="000773FF" w:rsidRPr="00664F99">
        <w:rPr>
          <w:iCs/>
          <w:sz w:val="24"/>
        </w:rPr>
        <w:t>如图</w:t>
      </w:r>
      <w:r w:rsidR="000773FF" w:rsidRPr="00664F99">
        <w:rPr>
          <w:iCs/>
          <w:sz w:val="24"/>
        </w:rPr>
        <w:t>5-</w:t>
      </w:r>
      <w:r w:rsidR="000773FF">
        <w:rPr>
          <w:iCs/>
          <w:sz w:val="24"/>
        </w:rPr>
        <w:t>3</w:t>
      </w:r>
      <w:r w:rsidR="000773FF" w:rsidRPr="00664F99">
        <w:rPr>
          <w:iCs/>
          <w:sz w:val="24"/>
        </w:rPr>
        <w:t xml:space="preserve"> </w:t>
      </w:r>
      <w:r w:rsidR="000773FF" w:rsidRPr="00664F99">
        <w:rPr>
          <w:iCs/>
          <w:sz w:val="24"/>
        </w:rPr>
        <w:t>所示。</w:t>
      </w:r>
    </w:p>
    <w:p w14:paraId="4EE34202"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71D1628A" wp14:editId="08BE415F">
            <wp:extent cx="5274310" cy="1077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77595"/>
                    </a:xfrm>
                    <a:prstGeom prst="rect">
                      <a:avLst/>
                    </a:prstGeom>
                  </pic:spPr>
                </pic:pic>
              </a:graphicData>
            </a:graphic>
          </wp:inline>
        </w:drawing>
      </w:r>
    </w:p>
    <w:p w14:paraId="7F682C8D"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 xml:space="preserve">图5-3  </w:t>
      </w:r>
      <w:r w:rsidRPr="00C43EF0">
        <w:rPr>
          <w:rFonts w:ascii="宋体" w:hAnsi="宋体" w:hint="eastAsia"/>
          <w:b/>
          <w:szCs w:val="21"/>
        </w:rPr>
        <w:t>注册用户管理</w:t>
      </w:r>
      <w:r w:rsidRPr="00C43EF0">
        <w:rPr>
          <w:rFonts w:ascii="宋体" w:hAnsi="宋体"/>
          <w:b/>
          <w:szCs w:val="21"/>
        </w:rPr>
        <w:t>模块实现界面</w:t>
      </w:r>
    </w:p>
    <w:p w14:paraId="5A8217A7" w14:textId="77777777" w:rsidR="000773FF" w:rsidRPr="00664F99" w:rsidRDefault="000773FF" w:rsidP="003E37E8">
      <w:pPr>
        <w:ind w:firstLineChars="200" w:firstLine="482"/>
        <w:outlineLvl w:val="2"/>
        <w:rPr>
          <w:b/>
          <w:bCs/>
          <w:sz w:val="24"/>
        </w:rPr>
      </w:pPr>
      <w:bookmarkStart w:id="63" w:name="_Toc476671237"/>
      <w:r w:rsidRPr="00664F99">
        <w:rPr>
          <w:b/>
          <w:bCs/>
          <w:sz w:val="24"/>
        </w:rPr>
        <w:t>5.2.</w:t>
      </w:r>
      <w:r>
        <w:rPr>
          <w:b/>
          <w:bCs/>
          <w:sz w:val="24"/>
        </w:rPr>
        <w:t>4</w:t>
      </w:r>
      <w:r w:rsidRPr="00664F99">
        <w:rPr>
          <w:b/>
          <w:bCs/>
          <w:sz w:val="24"/>
        </w:rPr>
        <w:t xml:space="preserve"> </w:t>
      </w:r>
      <w:r>
        <w:rPr>
          <w:rFonts w:hint="eastAsia"/>
          <w:b/>
          <w:bCs/>
          <w:iCs/>
          <w:sz w:val="24"/>
        </w:rPr>
        <w:t>公告信息管理</w:t>
      </w:r>
      <w:r w:rsidRPr="00727998">
        <w:rPr>
          <w:rFonts w:hint="eastAsia"/>
          <w:b/>
          <w:bCs/>
          <w:iCs/>
          <w:sz w:val="24"/>
        </w:rPr>
        <w:t>模块</w:t>
      </w:r>
      <w:bookmarkEnd w:id="63"/>
    </w:p>
    <w:p w14:paraId="4BD25A61" w14:textId="718DA13C" w:rsidR="000773FF" w:rsidRPr="00664F99" w:rsidRDefault="00425B1A" w:rsidP="003E37E8">
      <w:pPr>
        <w:ind w:firstLineChars="200" w:firstLine="480"/>
        <w:rPr>
          <w:iCs/>
          <w:sz w:val="24"/>
        </w:rPr>
      </w:pPr>
      <w:r>
        <w:rPr>
          <w:rFonts w:hint="eastAsia"/>
          <w:iCs/>
          <w:sz w:val="24"/>
        </w:rPr>
        <w:t>Information</w:t>
      </w:r>
      <w:r>
        <w:rPr>
          <w:iCs/>
          <w:sz w:val="24"/>
        </w:rPr>
        <w:t xml:space="preserve"> </w:t>
      </w:r>
      <w:r>
        <w:rPr>
          <w:rFonts w:hint="eastAsia"/>
          <w:iCs/>
          <w:sz w:val="24"/>
        </w:rPr>
        <w:t>Manage</w:t>
      </w:r>
      <w:r w:rsidR="000773FF">
        <w:rPr>
          <w:rFonts w:hint="eastAsia"/>
          <w:iCs/>
          <w:sz w:val="24"/>
        </w:rPr>
        <w:t>模块主要</w:t>
      </w:r>
      <w:r>
        <w:rPr>
          <w:rFonts w:hint="eastAsia"/>
          <w:iCs/>
          <w:sz w:val="24"/>
        </w:rPr>
        <w:t>功能为</w:t>
      </w:r>
      <w:r w:rsidR="00F361CF">
        <w:rPr>
          <w:rFonts w:hint="eastAsia"/>
          <w:iCs/>
          <w:sz w:val="24"/>
        </w:rPr>
        <w:t>系统</w:t>
      </w:r>
      <w:r w:rsidR="000773FF">
        <w:rPr>
          <w:rFonts w:hint="eastAsia"/>
          <w:iCs/>
          <w:sz w:val="24"/>
        </w:rPr>
        <w:t>管理员对公告信息</w:t>
      </w:r>
      <w:r>
        <w:rPr>
          <w:rFonts w:hint="eastAsia"/>
          <w:iCs/>
          <w:sz w:val="24"/>
        </w:rPr>
        <w:t>进行</w:t>
      </w:r>
      <w:r w:rsidR="008339D1">
        <w:rPr>
          <w:rFonts w:hint="eastAsia"/>
          <w:iCs/>
          <w:sz w:val="24"/>
        </w:rPr>
        <w:t>管理</w:t>
      </w:r>
      <w:r w:rsidR="000773FF">
        <w:rPr>
          <w:rFonts w:hint="eastAsia"/>
          <w:iCs/>
          <w:sz w:val="24"/>
        </w:rPr>
        <w:t>。</w:t>
      </w:r>
      <w:r w:rsidR="000E3C57">
        <w:rPr>
          <w:rFonts w:hint="eastAsia"/>
          <w:iCs/>
          <w:sz w:val="24"/>
        </w:rPr>
        <w:t>此模块</w:t>
      </w:r>
      <w:r w:rsidR="004116D7">
        <w:rPr>
          <w:rFonts w:hint="eastAsia"/>
          <w:iCs/>
          <w:sz w:val="24"/>
        </w:rPr>
        <w:t>UI</w:t>
      </w:r>
      <w:r w:rsidR="000773FF" w:rsidRPr="00664F99">
        <w:rPr>
          <w:iCs/>
          <w:sz w:val="24"/>
        </w:rPr>
        <w:t>如图</w:t>
      </w:r>
      <w:r w:rsidR="000773FF" w:rsidRPr="00664F99">
        <w:rPr>
          <w:iCs/>
          <w:sz w:val="24"/>
        </w:rPr>
        <w:t>5-</w:t>
      </w:r>
      <w:r w:rsidR="000773FF">
        <w:rPr>
          <w:iCs/>
          <w:sz w:val="24"/>
        </w:rPr>
        <w:t>4</w:t>
      </w:r>
      <w:r w:rsidR="000773FF" w:rsidRPr="00664F99">
        <w:rPr>
          <w:iCs/>
          <w:sz w:val="24"/>
        </w:rPr>
        <w:t xml:space="preserve"> </w:t>
      </w:r>
      <w:r w:rsidR="000773FF" w:rsidRPr="00664F99">
        <w:rPr>
          <w:iCs/>
          <w:sz w:val="24"/>
        </w:rPr>
        <w:t>所示。</w:t>
      </w:r>
    </w:p>
    <w:p w14:paraId="5FE2069D" w14:textId="77777777" w:rsidR="000773FF"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05DE8918" wp14:editId="453E1E4F">
            <wp:extent cx="5274310" cy="2781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81935"/>
                    </a:xfrm>
                    <a:prstGeom prst="rect">
                      <a:avLst/>
                    </a:prstGeom>
                  </pic:spPr>
                </pic:pic>
              </a:graphicData>
            </a:graphic>
          </wp:inline>
        </w:drawing>
      </w:r>
    </w:p>
    <w:p w14:paraId="7D24AAE5"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 xml:space="preserve">图5-4  </w:t>
      </w:r>
      <w:r w:rsidRPr="00C43EF0">
        <w:rPr>
          <w:rFonts w:ascii="宋体" w:hAnsi="宋体" w:hint="eastAsia"/>
          <w:b/>
          <w:szCs w:val="21"/>
        </w:rPr>
        <w:t>添加公告实现界面</w:t>
      </w:r>
    </w:p>
    <w:p w14:paraId="02BD08AF" w14:textId="77777777" w:rsidR="000773FF" w:rsidRPr="00664F99" w:rsidRDefault="000773FF" w:rsidP="003E37E8">
      <w:pPr>
        <w:ind w:firstLineChars="200" w:firstLine="482"/>
        <w:outlineLvl w:val="2"/>
        <w:rPr>
          <w:b/>
          <w:bCs/>
          <w:sz w:val="24"/>
        </w:rPr>
      </w:pPr>
      <w:bookmarkStart w:id="64" w:name="_Toc476671238"/>
      <w:r w:rsidRPr="00664F99">
        <w:rPr>
          <w:b/>
          <w:bCs/>
          <w:sz w:val="24"/>
        </w:rPr>
        <w:t>5.2.</w:t>
      </w:r>
      <w:r>
        <w:rPr>
          <w:b/>
          <w:bCs/>
          <w:sz w:val="24"/>
        </w:rPr>
        <w:t>5</w:t>
      </w:r>
      <w:r w:rsidRPr="00664F99">
        <w:rPr>
          <w:b/>
          <w:bCs/>
          <w:sz w:val="24"/>
        </w:rPr>
        <w:t xml:space="preserve"> </w:t>
      </w:r>
      <w:r>
        <w:rPr>
          <w:rFonts w:hint="eastAsia"/>
          <w:b/>
          <w:bCs/>
          <w:iCs/>
          <w:sz w:val="24"/>
        </w:rPr>
        <w:t>商品信息管理</w:t>
      </w:r>
      <w:r w:rsidRPr="00727998">
        <w:rPr>
          <w:rFonts w:hint="eastAsia"/>
          <w:b/>
          <w:bCs/>
          <w:iCs/>
          <w:sz w:val="24"/>
        </w:rPr>
        <w:t>模块</w:t>
      </w:r>
      <w:bookmarkEnd w:id="64"/>
    </w:p>
    <w:p w14:paraId="2902CDDC" w14:textId="304E782E" w:rsidR="000773FF" w:rsidRPr="00664F99" w:rsidRDefault="00AC0E32" w:rsidP="003E37E8">
      <w:pPr>
        <w:ind w:firstLineChars="200" w:firstLine="480"/>
        <w:rPr>
          <w:iCs/>
          <w:sz w:val="24"/>
        </w:rPr>
      </w:pPr>
      <w:r>
        <w:rPr>
          <w:rFonts w:hint="eastAsia"/>
          <w:iCs/>
          <w:sz w:val="24"/>
        </w:rPr>
        <w:t>Product</w:t>
      </w:r>
      <w:r>
        <w:rPr>
          <w:iCs/>
          <w:sz w:val="24"/>
        </w:rPr>
        <w:t xml:space="preserve"> </w:t>
      </w:r>
      <w:r>
        <w:rPr>
          <w:rFonts w:hint="eastAsia"/>
          <w:iCs/>
          <w:sz w:val="24"/>
        </w:rPr>
        <w:t>Manage</w:t>
      </w:r>
      <w:r w:rsidR="000773FF" w:rsidRPr="00727998">
        <w:rPr>
          <w:rFonts w:hint="eastAsia"/>
          <w:iCs/>
          <w:sz w:val="24"/>
        </w:rPr>
        <w:t>模块</w:t>
      </w:r>
      <w:r w:rsidR="000773FF">
        <w:rPr>
          <w:rFonts w:hint="eastAsia"/>
          <w:iCs/>
          <w:sz w:val="24"/>
        </w:rPr>
        <w:t>主要</w:t>
      </w:r>
      <w:r w:rsidR="00EE2C59">
        <w:rPr>
          <w:rFonts w:hint="eastAsia"/>
          <w:iCs/>
          <w:sz w:val="24"/>
        </w:rPr>
        <w:t>为</w:t>
      </w:r>
      <w:r w:rsidR="000773FF">
        <w:rPr>
          <w:iCs/>
          <w:sz w:val="24"/>
        </w:rPr>
        <w:t>商品信息</w:t>
      </w:r>
      <w:r w:rsidR="004116D7">
        <w:rPr>
          <w:rFonts w:hint="eastAsia"/>
          <w:iCs/>
          <w:sz w:val="24"/>
        </w:rPr>
        <w:t>维护</w:t>
      </w:r>
      <w:r w:rsidR="000773FF">
        <w:rPr>
          <w:iCs/>
          <w:sz w:val="24"/>
        </w:rPr>
        <w:t>操作，</w:t>
      </w:r>
      <w:r w:rsidR="00EE2C59">
        <w:rPr>
          <w:rFonts w:hint="eastAsia"/>
          <w:iCs/>
          <w:sz w:val="24"/>
        </w:rPr>
        <w:t>操作者为管理员</w:t>
      </w:r>
      <w:r w:rsidR="00874053">
        <w:rPr>
          <w:rFonts w:hint="eastAsia"/>
          <w:iCs/>
          <w:sz w:val="24"/>
        </w:rPr>
        <w:t>，</w:t>
      </w:r>
      <w:r>
        <w:rPr>
          <w:rFonts w:hint="eastAsia"/>
          <w:iCs/>
          <w:sz w:val="24"/>
        </w:rPr>
        <w:t>此</w:t>
      </w:r>
      <w:r w:rsidR="000773FF" w:rsidRPr="00727998">
        <w:rPr>
          <w:rFonts w:hint="eastAsia"/>
          <w:iCs/>
          <w:sz w:val="24"/>
        </w:rPr>
        <w:t>模块</w:t>
      </w:r>
      <w:r w:rsidR="004116D7">
        <w:rPr>
          <w:rFonts w:hint="eastAsia"/>
          <w:iCs/>
          <w:sz w:val="24"/>
        </w:rPr>
        <w:t>UI</w:t>
      </w:r>
      <w:r w:rsidR="000773FF" w:rsidRPr="00664F99">
        <w:rPr>
          <w:iCs/>
          <w:sz w:val="24"/>
        </w:rPr>
        <w:t>如图</w:t>
      </w:r>
      <w:r w:rsidR="000773FF" w:rsidRPr="00664F99">
        <w:rPr>
          <w:iCs/>
          <w:sz w:val="24"/>
        </w:rPr>
        <w:t>5-</w:t>
      </w:r>
      <w:r w:rsidR="000773FF">
        <w:rPr>
          <w:iCs/>
          <w:sz w:val="24"/>
        </w:rPr>
        <w:t>5</w:t>
      </w:r>
      <w:r w:rsidR="000773FF" w:rsidRPr="00664F99">
        <w:rPr>
          <w:iCs/>
          <w:sz w:val="24"/>
        </w:rPr>
        <w:t>所示。</w:t>
      </w:r>
    </w:p>
    <w:p w14:paraId="6BA031CF" w14:textId="77777777" w:rsidR="000773FF" w:rsidRPr="00664F99" w:rsidRDefault="000773FF" w:rsidP="000773FF">
      <w:pPr>
        <w:spacing w:line="360" w:lineRule="auto"/>
        <w:ind w:leftChars="-258" w:left="-541" w:rightChars="-330" w:right="-693" w:hanging="1"/>
        <w:jc w:val="center"/>
        <w:rPr>
          <w:kern w:val="0"/>
          <w:sz w:val="24"/>
        </w:rPr>
      </w:pPr>
      <w:r>
        <w:rPr>
          <w:noProof/>
        </w:rPr>
        <w:drawing>
          <wp:inline distT="0" distB="0" distL="0" distR="0" wp14:anchorId="7B1D8633" wp14:editId="36B25A00">
            <wp:extent cx="5274310" cy="2004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04695"/>
                    </a:xfrm>
                    <a:prstGeom prst="rect">
                      <a:avLst/>
                    </a:prstGeom>
                  </pic:spPr>
                </pic:pic>
              </a:graphicData>
            </a:graphic>
          </wp:inline>
        </w:drawing>
      </w:r>
    </w:p>
    <w:p w14:paraId="7BA3CE94"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 xml:space="preserve">图5-5  </w:t>
      </w:r>
      <w:r w:rsidRPr="00C43EF0">
        <w:rPr>
          <w:rFonts w:ascii="宋体" w:hAnsi="宋体" w:hint="eastAsia"/>
          <w:b/>
          <w:szCs w:val="21"/>
        </w:rPr>
        <w:t>商品信息管理</w:t>
      </w:r>
      <w:r w:rsidRPr="00C43EF0">
        <w:rPr>
          <w:rFonts w:ascii="宋体" w:hAnsi="宋体"/>
          <w:b/>
          <w:szCs w:val="21"/>
        </w:rPr>
        <w:t>实现界面</w:t>
      </w:r>
    </w:p>
    <w:p w14:paraId="5638F1AF" w14:textId="77777777" w:rsidR="000773FF" w:rsidRPr="00664F99" w:rsidRDefault="000773FF" w:rsidP="003E37E8">
      <w:pPr>
        <w:ind w:firstLineChars="200" w:firstLine="482"/>
        <w:outlineLvl w:val="2"/>
        <w:rPr>
          <w:b/>
          <w:bCs/>
          <w:sz w:val="24"/>
        </w:rPr>
      </w:pPr>
      <w:r w:rsidRPr="00664F99">
        <w:rPr>
          <w:b/>
          <w:bCs/>
          <w:sz w:val="24"/>
        </w:rPr>
        <w:t>5.2.</w:t>
      </w:r>
      <w:r>
        <w:rPr>
          <w:b/>
          <w:bCs/>
          <w:sz w:val="24"/>
        </w:rPr>
        <w:t>6</w:t>
      </w:r>
      <w:r w:rsidRPr="00664F99">
        <w:rPr>
          <w:b/>
          <w:bCs/>
          <w:sz w:val="24"/>
        </w:rPr>
        <w:t xml:space="preserve"> </w:t>
      </w:r>
      <w:r>
        <w:rPr>
          <w:rFonts w:hint="eastAsia"/>
          <w:b/>
          <w:bCs/>
          <w:iCs/>
          <w:sz w:val="24"/>
        </w:rPr>
        <w:t>订单信息管理</w:t>
      </w:r>
      <w:r w:rsidRPr="00727998">
        <w:rPr>
          <w:rFonts w:hint="eastAsia"/>
          <w:b/>
          <w:bCs/>
          <w:iCs/>
          <w:sz w:val="24"/>
        </w:rPr>
        <w:t>模块</w:t>
      </w:r>
    </w:p>
    <w:p w14:paraId="619CB265" w14:textId="4B3B6DC8" w:rsidR="000773FF" w:rsidRPr="005A7CF0" w:rsidRDefault="002C4387" w:rsidP="003E37E8">
      <w:pPr>
        <w:ind w:firstLineChars="200" w:firstLine="480"/>
        <w:rPr>
          <w:iCs/>
          <w:sz w:val="24"/>
        </w:rPr>
      </w:pPr>
      <w:r>
        <w:rPr>
          <w:rFonts w:hint="eastAsia"/>
          <w:iCs/>
          <w:sz w:val="24"/>
        </w:rPr>
        <w:t>Order</w:t>
      </w:r>
      <w:r>
        <w:rPr>
          <w:iCs/>
          <w:sz w:val="24"/>
        </w:rPr>
        <w:t xml:space="preserve"> </w:t>
      </w:r>
      <w:r>
        <w:rPr>
          <w:rFonts w:hint="eastAsia"/>
          <w:iCs/>
          <w:sz w:val="24"/>
        </w:rPr>
        <w:t>Manage</w:t>
      </w:r>
      <w:r w:rsidR="000773FF" w:rsidRPr="00727998">
        <w:rPr>
          <w:rFonts w:hint="eastAsia"/>
          <w:iCs/>
          <w:sz w:val="24"/>
        </w:rPr>
        <w:t>模块</w:t>
      </w:r>
      <w:r w:rsidR="00B47759">
        <w:rPr>
          <w:rFonts w:hint="eastAsia"/>
          <w:iCs/>
          <w:sz w:val="24"/>
        </w:rPr>
        <w:t>主要</w:t>
      </w:r>
      <w:r>
        <w:rPr>
          <w:rFonts w:hint="eastAsia"/>
          <w:iCs/>
          <w:sz w:val="24"/>
        </w:rPr>
        <w:t>是</w:t>
      </w:r>
      <w:r w:rsidR="00B47759">
        <w:rPr>
          <w:rFonts w:hint="eastAsia"/>
          <w:iCs/>
          <w:sz w:val="24"/>
        </w:rPr>
        <w:t>订单</w:t>
      </w:r>
      <w:r>
        <w:rPr>
          <w:rFonts w:hint="eastAsia"/>
          <w:iCs/>
          <w:sz w:val="24"/>
        </w:rPr>
        <w:t>的分页以及</w:t>
      </w:r>
      <w:r w:rsidR="00B47759">
        <w:rPr>
          <w:rFonts w:hint="eastAsia"/>
          <w:iCs/>
          <w:sz w:val="24"/>
        </w:rPr>
        <w:t>订单</w:t>
      </w:r>
      <w:r>
        <w:rPr>
          <w:rFonts w:hint="eastAsia"/>
          <w:iCs/>
          <w:sz w:val="24"/>
        </w:rPr>
        <w:t>更新</w:t>
      </w:r>
      <w:r w:rsidR="00B47759">
        <w:rPr>
          <w:rFonts w:hint="eastAsia"/>
          <w:iCs/>
          <w:sz w:val="24"/>
        </w:rPr>
        <w:t>等功能</w:t>
      </w:r>
      <w:r w:rsidR="000773FF">
        <w:rPr>
          <w:iCs/>
          <w:sz w:val="24"/>
        </w:rPr>
        <w:t>，</w:t>
      </w:r>
      <w:r w:rsidR="00FC3D3E">
        <w:rPr>
          <w:rFonts w:hint="eastAsia"/>
          <w:iCs/>
          <w:sz w:val="24"/>
        </w:rPr>
        <w:t>此模块</w:t>
      </w:r>
      <w:r w:rsidR="004116D7">
        <w:rPr>
          <w:rFonts w:hint="eastAsia"/>
          <w:iCs/>
          <w:sz w:val="24"/>
        </w:rPr>
        <w:t>UI</w:t>
      </w:r>
      <w:r w:rsidR="000773FF" w:rsidRPr="00664F99">
        <w:rPr>
          <w:iCs/>
          <w:sz w:val="24"/>
        </w:rPr>
        <w:t>如图</w:t>
      </w:r>
      <w:r w:rsidR="000773FF" w:rsidRPr="00664F99">
        <w:rPr>
          <w:iCs/>
          <w:sz w:val="24"/>
        </w:rPr>
        <w:t>5-</w:t>
      </w:r>
      <w:r w:rsidR="000773FF">
        <w:rPr>
          <w:iCs/>
          <w:sz w:val="24"/>
        </w:rPr>
        <w:t>6</w:t>
      </w:r>
      <w:r w:rsidR="000773FF" w:rsidRPr="00664F99">
        <w:rPr>
          <w:iCs/>
          <w:sz w:val="24"/>
        </w:rPr>
        <w:t>所示。</w:t>
      </w:r>
    </w:p>
    <w:p w14:paraId="5374B524" w14:textId="77777777" w:rsidR="000773FF" w:rsidRDefault="000773FF" w:rsidP="000773FF">
      <w:pPr>
        <w:spacing w:line="360" w:lineRule="auto"/>
        <w:ind w:leftChars="-258" w:left="-542" w:rightChars="-330" w:right="-693" w:firstLine="542"/>
        <w:jc w:val="center"/>
        <w:rPr>
          <w:szCs w:val="21"/>
        </w:rPr>
      </w:pPr>
      <w:r>
        <w:rPr>
          <w:noProof/>
        </w:rPr>
        <w:drawing>
          <wp:inline distT="0" distB="0" distL="0" distR="0" wp14:anchorId="7333750F" wp14:editId="181EB018">
            <wp:extent cx="5274310" cy="13944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94460"/>
                    </a:xfrm>
                    <a:prstGeom prst="rect">
                      <a:avLst/>
                    </a:prstGeom>
                  </pic:spPr>
                </pic:pic>
              </a:graphicData>
            </a:graphic>
          </wp:inline>
        </w:drawing>
      </w:r>
    </w:p>
    <w:p w14:paraId="3F5607DC"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b/>
          <w:szCs w:val="21"/>
        </w:rPr>
        <w:t xml:space="preserve">图5-6  </w:t>
      </w:r>
      <w:r w:rsidRPr="00C43EF0">
        <w:rPr>
          <w:rFonts w:ascii="宋体" w:hAnsi="宋体" w:hint="eastAsia"/>
          <w:b/>
          <w:szCs w:val="21"/>
        </w:rPr>
        <w:t>订单信息管理</w:t>
      </w:r>
      <w:r w:rsidRPr="00C43EF0">
        <w:rPr>
          <w:rFonts w:ascii="宋体" w:hAnsi="宋体"/>
          <w:b/>
          <w:szCs w:val="21"/>
        </w:rPr>
        <w:t>实现界</w:t>
      </w:r>
      <w:r w:rsidRPr="00C43EF0">
        <w:rPr>
          <w:rFonts w:ascii="宋体" w:hAnsi="宋体" w:hint="eastAsia"/>
          <w:b/>
          <w:szCs w:val="21"/>
        </w:rPr>
        <w:t>面</w:t>
      </w:r>
    </w:p>
    <w:p w14:paraId="62785E55"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65" w:name="_Toc324071901"/>
    </w:p>
    <w:p w14:paraId="3EC7D3CC" w14:textId="77777777" w:rsidR="000773FF" w:rsidRPr="008B3830" w:rsidRDefault="000773FF" w:rsidP="008B3830">
      <w:pPr>
        <w:spacing w:line="360" w:lineRule="auto"/>
        <w:outlineLvl w:val="0"/>
        <w:rPr>
          <w:rFonts w:ascii="黑体" w:eastAsia="黑体" w:hAnsi="黑体"/>
          <w:b/>
          <w:bCs/>
          <w:sz w:val="24"/>
        </w:rPr>
      </w:pPr>
      <w:bookmarkStart w:id="66" w:name="_Toc476671239"/>
      <w:r w:rsidRPr="008B3830">
        <w:rPr>
          <w:rFonts w:ascii="黑体" w:eastAsia="黑体" w:hAnsi="黑体"/>
          <w:b/>
          <w:bCs/>
          <w:sz w:val="24"/>
        </w:rPr>
        <w:lastRenderedPageBreak/>
        <w:t>6</w:t>
      </w:r>
      <w:bookmarkStart w:id="67" w:name="_Toc197586755"/>
      <w:r w:rsidRPr="008B3830">
        <w:rPr>
          <w:rFonts w:ascii="黑体" w:eastAsia="黑体" w:hAnsi="黑体"/>
          <w:b/>
          <w:bCs/>
          <w:sz w:val="24"/>
        </w:rPr>
        <w:t xml:space="preserve"> 系统测试</w:t>
      </w:r>
      <w:bookmarkEnd w:id="65"/>
      <w:bookmarkEnd w:id="66"/>
      <w:bookmarkEnd w:id="67"/>
    </w:p>
    <w:p w14:paraId="131508B0" w14:textId="16EB5EAD" w:rsidR="000773FF" w:rsidRPr="008C7E0E" w:rsidRDefault="005D5AC6" w:rsidP="003E37E8">
      <w:pPr>
        <w:ind w:firstLineChars="200" w:firstLine="480"/>
        <w:rPr>
          <w:iCs/>
          <w:sz w:val="24"/>
        </w:rPr>
      </w:pPr>
      <w:r>
        <w:rPr>
          <w:rFonts w:hint="eastAsia"/>
          <w:iCs/>
          <w:sz w:val="24"/>
        </w:rPr>
        <w:t>软件程序</w:t>
      </w:r>
      <w:r w:rsidR="000773FF" w:rsidRPr="008C7E0E">
        <w:rPr>
          <w:rFonts w:hint="eastAsia"/>
          <w:iCs/>
          <w:sz w:val="24"/>
        </w:rPr>
        <w:t>测试是</w:t>
      </w:r>
      <w:r w:rsidR="000773FF" w:rsidRPr="008C7E0E">
        <w:rPr>
          <w:iCs/>
          <w:sz w:val="24"/>
        </w:rPr>
        <w:t>程序设计的最后一步工作，也是</w:t>
      </w:r>
      <w:r w:rsidR="00AC5C8C">
        <w:rPr>
          <w:rFonts w:hint="eastAsia"/>
          <w:iCs/>
          <w:sz w:val="24"/>
        </w:rPr>
        <w:t>软件设计交付的重要步骤</w:t>
      </w:r>
      <w:r w:rsidR="000773FF" w:rsidRPr="008C7E0E">
        <w:rPr>
          <w:rFonts w:hint="eastAsia"/>
          <w:iCs/>
          <w:sz w:val="24"/>
        </w:rPr>
        <w:t>，</w:t>
      </w:r>
      <w:r w:rsidR="004116D7">
        <w:rPr>
          <w:rFonts w:hint="eastAsia"/>
          <w:iCs/>
          <w:sz w:val="24"/>
        </w:rPr>
        <w:t>一个成熟的系统在开发</w:t>
      </w:r>
      <w:r w:rsidR="00AC5C8C">
        <w:rPr>
          <w:rFonts w:hint="eastAsia"/>
          <w:iCs/>
          <w:sz w:val="24"/>
        </w:rPr>
        <w:t>阶段结束以后，</w:t>
      </w:r>
      <w:r w:rsidR="004116D7">
        <w:rPr>
          <w:rFonts w:hint="eastAsia"/>
          <w:iCs/>
          <w:sz w:val="24"/>
        </w:rPr>
        <w:t>总会花费大量时间和人工在测试阶段，可见测试的作用不可忽视。测试计划</w:t>
      </w:r>
      <w:r w:rsidR="000773FF" w:rsidRPr="008C7E0E">
        <w:rPr>
          <w:rFonts w:hint="eastAsia"/>
          <w:iCs/>
          <w:sz w:val="24"/>
        </w:rPr>
        <w:t>采用一套</w:t>
      </w:r>
      <w:r w:rsidR="004116D7">
        <w:rPr>
          <w:rFonts w:hint="eastAsia"/>
          <w:iCs/>
          <w:sz w:val="24"/>
        </w:rPr>
        <w:t>成熟的</w:t>
      </w:r>
      <w:r w:rsidR="000773FF" w:rsidRPr="008C7E0E">
        <w:rPr>
          <w:rFonts w:hint="eastAsia"/>
          <w:iCs/>
          <w:sz w:val="24"/>
        </w:rPr>
        <w:t>、规范的测试方案</w:t>
      </w:r>
      <w:r w:rsidR="000773FF" w:rsidRPr="008C7E0E">
        <w:rPr>
          <w:iCs/>
          <w:sz w:val="24"/>
        </w:rPr>
        <w:t>，将</w:t>
      </w:r>
      <w:r w:rsidR="004116D7">
        <w:rPr>
          <w:rFonts w:hint="eastAsia"/>
          <w:iCs/>
          <w:sz w:val="24"/>
        </w:rPr>
        <w:t>大大提高软件的可用性、合规性</w:t>
      </w:r>
      <w:r w:rsidR="000773FF" w:rsidRPr="008C7E0E">
        <w:rPr>
          <w:rFonts w:hint="eastAsia"/>
          <w:iCs/>
          <w:sz w:val="24"/>
        </w:rPr>
        <w:t>、可靠性等，同时</w:t>
      </w:r>
      <w:r w:rsidR="000773FF" w:rsidRPr="008C7E0E">
        <w:rPr>
          <w:iCs/>
          <w:sz w:val="24"/>
        </w:rPr>
        <w:t>也</w:t>
      </w:r>
      <w:r w:rsidR="000773FF" w:rsidRPr="008C7E0E">
        <w:rPr>
          <w:rFonts w:hint="eastAsia"/>
          <w:iCs/>
          <w:sz w:val="24"/>
        </w:rPr>
        <w:t>降低了软件的出错率，降低用户操作</w:t>
      </w:r>
      <w:r w:rsidR="000773FF" w:rsidRPr="008C7E0E">
        <w:rPr>
          <w:iCs/>
          <w:sz w:val="24"/>
        </w:rPr>
        <w:t>系统时的</w:t>
      </w:r>
      <w:r w:rsidR="000773FF" w:rsidRPr="008C7E0E">
        <w:rPr>
          <w:rFonts w:hint="eastAsia"/>
          <w:iCs/>
          <w:sz w:val="24"/>
        </w:rPr>
        <w:t>风险系数。</w:t>
      </w:r>
    </w:p>
    <w:p w14:paraId="28FAF7AB" w14:textId="77777777" w:rsidR="000773FF" w:rsidRPr="008C7E0E" w:rsidRDefault="000773FF" w:rsidP="003E37E8">
      <w:pPr>
        <w:ind w:firstLineChars="200" w:firstLine="482"/>
        <w:outlineLvl w:val="1"/>
        <w:rPr>
          <w:b/>
          <w:sz w:val="24"/>
        </w:rPr>
      </w:pPr>
      <w:bookmarkStart w:id="68" w:name="_Toc351263282"/>
      <w:bookmarkStart w:id="69" w:name="_Toc351263621"/>
      <w:bookmarkStart w:id="70" w:name="_Toc351489475"/>
      <w:bookmarkStart w:id="71" w:name="_Toc351923920"/>
      <w:bookmarkStart w:id="72" w:name="_Toc352364885"/>
      <w:bookmarkStart w:id="73" w:name="_Toc352373559"/>
      <w:bookmarkStart w:id="74" w:name="_Toc408344979"/>
      <w:bookmarkStart w:id="75" w:name="_Toc410076356"/>
      <w:bookmarkStart w:id="76" w:name="_Toc410223051"/>
      <w:bookmarkStart w:id="77" w:name="_Toc413272469"/>
      <w:bookmarkStart w:id="78" w:name="_Toc476207906"/>
      <w:bookmarkStart w:id="79" w:name="_Toc476671240"/>
      <w:r w:rsidRPr="008C7E0E">
        <w:rPr>
          <w:b/>
          <w:sz w:val="24"/>
        </w:rPr>
        <w:t>6</w:t>
      </w:r>
      <w:r w:rsidRPr="008C7E0E">
        <w:rPr>
          <w:rFonts w:hint="eastAsia"/>
          <w:b/>
          <w:sz w:val="24"/>
        </w:rPr>
        <w:t xml:space="preserve">.1 </w:t>
      </w:r>
      <w:r w:rsidRPr="008C7E0E">
        <w:rPr>
          <w:rFonts w:hint="eastAsia"/>
          <w:b/>
          <w:sz w:val="24"/>
        </w:rPr>
        <w:t>功能测试</w:t>
      </w:r>
      <w:bookmarkEnd w:id="68"/>
      <w:bookmarkEnd w:id="69"/>
      <w:bookmarkEnd w:id="70"/>
      <w:bookmarkEnd w:id="71"/>
      <w:bookmarkEnd w:id="72"/>
      <w:bookmarkEnd w:id="73"/>
      <w:bookmarkEnd w:id="74"/>
      <w:bookmarkEnd w:id="75"/>
      <w:bookmarkEnd w:id="76"/>
      <w:bookmarkEnd w:id="77"/>
      <w:bookmarkEnd w:id="78"/>
      <w:bookmarkEnd w:id="79"/>
    </w:p>
    <w:p w14:paraId="3EFC29A5" w14:textId="56F1AA30" w:rsidR="000773FF" w:rsidRPr="008C7E0E" w:rsidRDefault="004D1FC2" w:rsidP="003E37E8">
      <w:pPr>
        <w:ind w:firstLineChars="200" w:firstLine="480"/>
        <w:rPr>
          <w:iCs/>
          <w:sz w:val="24"/>
        </w:rPr>
      </w:pPr>
      <w:r>
        <w:rPr>
          <w:rFonts w:hint="eastAsia"/>
          <w:iCs/>
          <w:sz w:val="24"/>
        </w:rPr>
        <w:t>此类</w:t>
      </w:r>
      <w:r w:rsidR="000773FF" w:rsidRPr="008C7E0E">
        <w:rPr>
          <w:rFonts w:hint="eastAsia"/>
          <w:iCs/>
          <w:sz w:val="24"/>
        </w:rPr>
        <w:t>测试主要包括五项内容：适用性、</w:t>
      </w:r>
      <w:r w:rsidR="00AC5C8C">
        <w:rPr>
          <w:rFonts w:hint="eastAsia"/>
          <w:iCs/>
          <w:sz w:val="24"/>
        </w:rPr>
        <w:t>合规</w:t>
      </w:r>
      <w:r w:rsidR="000773FF" w:rsidRPr="008C7E0E">
        <w:rPr>
          <w:rFonts w:hint="eastAsia"/>
          <w:iCs/>
          <w:sz w:val="24"/>
        </w:rPr>
        <w:t>性、可操作性、</w:t>
      </w:r>
      <w:r w:rsidR="0079704C">
        <w:rPr>
          <w:rFonts w:hint="eastAsia"/>
          <w:iCs/>
          <w:sz w:val="24"/>
        </w:rPr>
        <w:t>简便</w:t>
      </w:r>
      <w:r>
        <w:rPr>
          <w:rFonts w:hint="eastAsia"/>
          <w:iCs/>
          <w:sz w:val="24"/>
        </w:rPr>
        <w:t>性</w:t>
      </w:r>
      <w:r w:rsidR="000773FF" w:rsidRPr="008C7E0E">
        <w:rPr>
          <w:rFonts w:hint="eastAsia"/>
          <w:iCs/>
          <w:sz w:val="24"/>
        </w:rPr>
        <w:t>、安全性。</w:t>
      </w:r>
    </w:p>
    <w:p w14:paraId="6AD68691" w14:textId="05915BF6" w:rsidR="000773FF" w:rsidRPr="008C7E0E" w:rsidRDefault="000773FF" w:rsidP="003E37E8">
      <w:pPr>
        <w:ind w:firstLineChars="200" w:firstLine="480"/>
        <w:rPr>
          <w:iCs/>
          <w:sz w:val="24"/>
        </w:rPr>
      </w:pPr>
      <w:r w:rsidRPr="008C7E0E">
        <w:rPr>
          <w:rFonts w:hint="eastAsia"/>
          <w:iCs/>
          <w:sz w:val="24"/>
        </w:rPr>
        <w:t>测试</w:t>
      </w:r>
      <w:r w:rsidR="004349A0">
        <w:rPr>
          <w:rFonts w:hint="eastAsia"/>
          <w:iCs/>
          <w:sz w:val="24"/>
        </w:rPr>
        <w:t>结果如下</w:t>
      </w:r>
      <w:r w:rsidR="00DB0494">
        <w:rPr>
          <w:rFonts w:hint="eastAsia"/>
          <w:iCs/>
          <w:sz w:val="24"/>
        </w:rPr>
        <w:t>表</w:t>
      </w:r>
      <w:r w:rsidRPr="008C7E0E">
        <w:rPr>
          <w:rFonts w:hint="eastAsia"/>
          <w:iCs/>
          <w:sz w:val="24"/>
        </w:rPr>
        <w:t>6-1</w:t>
      </w:r>
      <w:r w:rsidRPr="008C7E0E">
        <w:rPr>
          <w:rFonts w:hint="eastAsia"/>
          <w:iCs/>
          <w:sz w:val="24"/>
        </w:rPr>
        <w:t>所示：</w:t>
      </w:r>
    </w:p>
    <w:p w14:paraId="42F54A88"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hint="eastAsia"/>
          <w:b/>
          <w:szCs w:val="21"/>
        </w:rPr>
        <w:t>表6-1  系统功能测试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8"/>
        <w:gridCol w:w="2998"/>
      </w:tblGrid>
      <w:tr w:rsidR="000773FF" w:rsidRPr="00A15B2C" w14:paraId="012D01A9" w14:textId="77777777" w:rsidTr="000D1585">
        <w:trPr>
          <w:trHeight w:val="347"/>
          <w:jc w:val="center"/>
        </w:trPr>
        <w:tc>
          <w:tcPr>
            <w:tcW w:w="2998" w:type="dxa"/>
            <w:vAlign w:val="center"/>
          </w:tcPr>
          <w:p w14:paraId="573925F0" w14:textId="77777777" w:rsidR="000773FF" w:rsidRPr="00A15B2C" w:rsidRDefault="000773FF" w:rsidP="000D1585">
            <w:pPr>
              <w:spacing w:line="360" w:lineRule="auto"/>
              <w:jc w:val="center"/>
              <w:rPr>
                <w:sz w:val="24"/>
              </w:rPr>
            </w:pPr>
            <w:r w:rsidRPr="00A15B2C">
              <w:rPr>
                <w:rFonts w:hint="eastAsia"/>
                <w:sz w:val="24"/>
              </w:rPr>
              <w:t>测试内容</w:t>
            </w:r>
          </w:p>
        </w:tc>
        <w:tc>
          <w:tcPr>
            <w:tcW w:w="2998" w:type="dxa"/>
            <w:vAlign w:val="center"/>
          </w:tcPr>
          <w:p w14:paraId="46713C8F" w14:textId="77777777" w:rsidR="000773FF" w:rsidRPr="00A15B2C" w:rsidRDefault="000773FF" w:rsidP="000D1585">
            <w:pPr>
              <w:spacing w:line="360" w:lineRule="auto"/>
              <w:jc w:val="center"/>
              <w:rPr>
                <w:sz w:val="24"/>
              </w:rPr>
            </w:pPr>
            <w:r w:rsidRPr="00A15B2C">
              <w:rPr>
                <w:rFonts w:hint="eastAsia"/>
                <w:sz w:val="24"/>
              </w:rPr>
              <w:t>测试结果</w:t>
            </w:r>
          </w:p>
        </w:tc>
      </w:tr>
      <w:tr w:rsidR="000773FF" w:rsidRPr="00A15B2C" w14:paraId="3CDEA8F1" w14:textId="77777777" w:rsidTr="000D1585">
        <w:trPr>
          <w:trHeight w:val="347"/>
          <w:jc w:val="center"/>
        </w:trPr>
        <w:tc>
          <w:tcPr>
            <w:tcW w:w="2998" w:type="dxa"/>
            <w:vAlign w:val="center"/>
          </w:tcPr>
          <w:p w14:paraId="36A55D5A" w14:textId="77777777" w:rsidR="000773FF" w:rsidRPr="00A15B2C" w:rsidRDefault="000773FF" w:rsidP="000D1585">
            <w:pPr>
              <w:spacing w:line="360" w:lineRule="auto"/>
              <w:jc w:val="center"/>
              <w:rPr>
                <w:sz w:val="24"/>
              </w:rPr>
            </w:pPr>
            <w:r w:rsidRPr="00A15B2C">
              <w:rPr>
                <w:rFonts w:hint="eastAsia"/>
                <w:sz w:val="24"/>
              </w:rPr>
              <w:t>适用性</w:t>
            </w:r>
          </w:p>
        </w:tc>
        <w:tc>
          <w:tcPr>
            <w:tcW w:w="2998" w:type="dxa"/>
            <w:vAlign w:val="center"/>
          </w:tcPr>
          <w:p w14:paraId="00FB1EF1"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9F62CD4" w14:textId="77777777" w:rsidTr="000D1585">
        <w:trPr>
          <w:trHeight w:val="347"/>
          <w:jc w:val="center"/>
        </w:trPr>
        <w:tc>
          <w:tcPr>
            <w:tcW w:w="2998" w:type="dxa"/>
            <w:vAlign w:val="center"/>
          </w:tcPr>
          <w:p w14:paraId="4503F187" w14:textId="0D81D61C" w:rsidR="000773FF" w:rsidRPr="00A15B2C" w:rsidRDefault="00AC5C8C" w:rsidP="000D1585">
            <w:pPr>
              <w:spacing w:line="360" w:lineRule="auto"/>
              <w:jc w:val="center"/>
              <w:rPr>
                <w:sz w:val="24"/>
              </w:rPr>
            </w:pPr>
            <w:r>
              <w:rPr>
                <w:rFonts w:hint="eastAsia"/>
                <w:iCs/>
                <w:sz w:val="24"/>
              </w:rPr>
              <w:t>合规</w:t>
            </w:r>
            <w:r w:rsidRPr="008C7E0E">
              <w:rPr>
                <w:rFonts w:hint="eastAsia"/>
                <w:iCs/>
                <w:sz w:val="24"/>
              </w:rPr>
              <w:t>性</w:t>
            </w:r>
          </w:p>
        </w:tc>
        <w:tc>
          <w:tcPr>
            <w:tcW w:w="2998" w:type="dxa"/>
            <w:vAlign w:val="center"/>
          </w:tcPr>
          <w:p w14:paraId="4355B464"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FCF3259" w14:textId="77777777" w:rsidTr="000D1585">
        <w:trPr>
          <w:trHeight w:val="347"/>
          <w:jc w:val="center"/>
        </w:trPr>
        <w:tc>
          <w:tcPr>
            <w:tcW w:w="2998" w:type="dxa"/>
            <w:vAlign w:val="center"/>
          </w:tcPr>
          <w:p w14:paraId="0422AC51" w14:textId="77777777" w:rsidR="000773FF" w:rsidRPr="00A15B2C" w:rsidRDefault="000773FF" w:rsidP="000D1585">
            <w:pPr>
              <w:spacing w:line="360" w:lineRule="auto"/>
              <w:jc w:val="center"/>
              <w:rPr>
                <w:sz w:val="24"/>
              </w:rPr>
            </w:pPr>
            <w:r w:rsidRPr="00A15B2C">
              <w:rPr>
                <w:rFonts w:hint="eastAsia"/>
                <w:sz w:val="24"/>
              </w:rPr>
              <w:t>可操作性</w:t>
            </w:r>
          </w:p>
        </w:tc>
        <w:tc>
          <w:tcPr>
            <w:tcW w:w="2998" w:type="dxa"/>
            <w:vAlign w:val="center"/>
          </w:tcPr>
          <w:p w14:paraId="41395719"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5C0B0AF3" w14:textId="77777777" w:rsidTr="000D1585">
        <w:trPr>
          <w:trHeight w:val="347"/>
          <w:jc w:val="center"/>
        </w:trPr>
        <w:tc>
          <w:tcPr>
            <w:tcW w:w="2998" w:type="dxa"/>
            <w:vAlign w:val="center"/>
          </w:tcPr>
          <w:p w14:paraId="5ACB591F" w14:textId="0407E61C" w:rsidR="000773FF" w:rsidRPr="00A15B2C" w:rsidRDefault="002F714A" w:rsidP="000D1585">
            <w:pPr>
              <w:spacing w:line="360" w:lineRule="auto"/>
              <w:jc w:val="center"/>
              <w:rPr>
                <w:sz w:val="24"/>
              </w:rPr>
            </w:pPr>
            <w:r>
              <w:rPr>
                <w:rFonts w:hint="eastAsia"/>
                <w:iCs/>
                <w:sz w:val="24"/>
              </w:rPr>
              <w:t>简便</w:t>
            </w:r>
            <w:r w:rsidR="004D1FC2">
              <w:rPr>
                <w:rFonts w:hint="eastAsia"/>
                <w:iCs/>
                <w:sz w:val="24"/>
              </w:rPr>
              <w:t>性</w:t>
            </w:r>
          </w:p>
        </w:tc>
        <w:tc>
          <w:tcPr>
            <w:tcW w:w="2998" w:type="dxa"/>
            <w:vAlign w:val="center"/>
          </w:tcPr>
          <w:p w14:paraId="4626DD77"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227170D" w14:textId="77777777" w:rsidTr="000D1585">
        <w:trPr>
          <w:trHeight w:val="360"/>
          <w:jc w:val="center"/>
        </w:trPr>
        <w:tc>
          <w:tcPr>
            <w:tcW w:w="2998" w:type="dxa"/>
            <w:vAlign w:val="center"/>
          </w:tcPr>
          <w:p w14:paraId="2EAFFB9F" w14:textId="77777777" w:rsidR="000773FF" w:rsidRPr="00A15B2C" w:rsidRDefault="000773FF" w:rsidP="000D1585">
            <w:pPr>
              <w:spacing w:line="360" w:lineRule="auto"/>
              <w:jc w:val="center"/>
              <w:rPr>
                <w:sz w:val="24"/>
              </w:rPr>
            </w:pPr>
            <w:r w:rsidRPr="00A15B2C">
              <w:rPr>
                <w:rFonts w:hint="eastAsia"/>
                <w:sz w:val="24"/>
              </w:rPr>
              <w:t>安全性</w:t>
            </w:r>
          </w:p>
        </w:tc>
        <w:tc>
          <w:tcPr>
            <w:tcW w:w="2998" w:type="dxa"/>
            <w:vAlign w:val="center"/>
          </w:tcPr>
          <w:p w14:paraId="3054D974" w14:textId="77777777" w:rsidR="000773FF" w:rsidRPr="00A15B2C" w:rsidRDefault="000773FF" w:rsidP="000D1585">
            <w:pPr>
              <w:spacing w:line="360" w:lineRule="auto"/>
              <w:jc w:val="center"/>
              <w:rPr>
                <w:sz w:val="24"/>
              </w:rPr>
            </w:pPr>
            <w:r w:rsidRPr="00A15B2C">
              <w:rPr>
                <w:rFonts w:hint="eastAsia"/>
                <w:sz w:val="24"/>
              </w:rPr>
              <w:t>好</w:t>
            </w:r>
          </w:p>
        </w:tc>
      </w:tr>
    </w:tbl>
    <w:p w14:paraId="70AC1461" w14:textId="77777777" w:rsidR="000773FF" w:rsidRPr="008C7E0E" w:rsidRDefault="000773FF" w:rsidP="003E37E8">
      <w:pPr>
        <w:ind w:firstLineChars="200" w:firstLine="482"/>
        <w:outlineLvl w:val="1"/>
        <w:rPr>
          <w:b/>
          <w:sz w:val="24"/>
        </w:rPr>
      </w:pPr>
      <w:bookmarkStart w:id="80" w:name="_Toc351263284"/>
      <w:bookmarkStart w:id="81" w:name="_Toc351263623"/>
      <w:bookmarkStart w:id="82" w:name="_Toc351489477"/>
      <w:bookmarkStart w:id="83" w:name="_Toc351923922"/>
      <w:bookmarkStart w:id="84" w:name="_Toc352364887"/>
      <w:bookmarkStart w:id="85" w:name="_Toc352373561"/>
      <w:bookmarkStart w:id="86" w:name="_Toc408344981"/>
      <w:bookmarkStart w:id="87" w:name="_Toc410076358"/>
      <w:bookmarkStart w:id="88" w:name="_Toc410223053"/>
      <w:bookmarkStart w:id="89" w:name="_Toc413272471"/>
      <w:bookmarkStart w:id="90" w:name="_Toc476207907"/>
      <w:bookmarkStart w:id="91" w:name="_Toc476671241"/>
      <w:r w:rsidRPr="008C7E0E">
        <w:rPr>
          <w:b/>
          <w:sz w:val="24"/>
        </w:rPr>
        <w:t>6</w:t>
      </w:r>
      <w:r w:rsidRPr="008C7E0E">
        <w:rPr>
          <w:rFonts w:hint="eastAsia"/>
          <w:b/>
          <w:sz w:val="24"/>
        </w:rPr>
        <w:t>.</w:t>
      </w:r>
      <w:r w:rsidRPr="008C7E0E">
        <w:rPr>
          <w:b/>
          <w:sz w:val="24"/>
        </w:rPr>
        <w:t>2</w:t>
      </w:r>
      <w:r w:rsidRPr="008C7E0E">
        <w:rPr>
          <w:rFonts w:hint="eastAsia"/>
          <w:b/>
          <w:sz w:val="24"/>
        </w:rPr>
        <w:t xml:space="preserve"> </w:t>
      </w:r>
      <w:r w:rsidRPr="008C7E0E">
        <w:rPr>
          <w:rFonts w:hint="eastAsia"/>
          <w:b/>
          <w:sz w:val="24"/>
        </w:rPr>
        <w:t>用例测试</w:t>
      </w:r>
      <w:bookmarkEnd w:id="80"/>
      <w:bookmarkEnd w:id="81"/>
      <w:bookmarkEnd w:id="82"/>
      <w:bookmarkEnd w:id="83"/>
      <w:bookmarkEnd w:id="84"/>
      <w:bookmarkEnd w:id="85"/>
      <w:bookmarkEnd w:id="86"/>
      <w:bookmarkEnd w:id="87"/>
      <w:bookmarkEnd w:id="88"/>
      <w:bookmarkEnd w:id="89"/>
      <w:bookmarkEnd w:id="90"/>
      <w:bookmarkEnd w:id="91"/>
    </w:p>
    <w:p w14:paraId="1496B218" w14:textId="53B14B6D" w:rsidR="000773FF" w:rsidRPr="00C42971" w:rsidRDefault="000773FF" w:rsidP="003E37E8">
      <w:pPr>
        <w:ind w:firstLineChars="200" w:firstLine="480"/>
        <w:rPr>
          <w:kern w:val="0"/>
          <w:sz w:val="24"/>
        </w:rPr>
      </w:pPr>
      <w:r w:rsidRPr="001E508B">
        <w:rPr>
          <w:rFonts w:hint="eastAsia"/>
          <w:kern w:val="0"/>
          <w:sz w:val="24"/>
        </w:rPr>
        <w:t>由于篇幅</w:t>
      </w:r>
      <w:r w:rsidR="004F5D3F">
        <w:rPr>
          <w:rFonts w:hint="eastAsia"/>
          <w:kern w:val="0"/>
          <w:sz w:val="24"/>
        </w:rPr>
        <w:t>所限</w:t>
      </w:r>
      <w:r w:rsidRPr="001E508B">
        <w:rPr>
          <w:rFonts w:hint="eastAsia"/>
          <w:kern w:val="0"/>
          <w:sz w:val="24"/>
        </w:rPr>
        <w:t>，</w:t>
      </w:r>
      <w:r w:rsidR="004F5D3F">
        <w:rPr>
          <w:rFonts w:hint="eastAsia"/>
          <w:kern w:val="0"/>
          <w:sz w:val="24"/>
        </w:rPr>
        <w:t>以下列出本分</w:t>
      </w:r>
      <w:r w:rsidRPr="001E508B">
        <w:rPr>
          <w:rFonts w:hint="eastAsia"/>
          <w:kern w:val="0"/>
          <w:sz w:val="24"/>
        </w:rPr>
        <w:t>测试用例</w:t>
      </w:r>
      <w:r w:rsidRPr="00C42971">
        <w:rPr>
          <w:rFonts w:hint="eastAsia"/>
          <w:kern w:val="0"/>
          <w:sz w:val="24"/>
        </w:rPr>
        <w:t>。具体测试方面如表</w:t>
      </w:r>
      <w:r>
        <w:rPr>
          <w:rFonts w:hint="eastAsia"/>
          <w:kern w:val="0"/>
          <w:sz w:val="24"/>
        </w:rPr>
        <w:t>6</w:t>
      </w:r>
      <w:r w:rsidRPr="00C42971">
        <w:rPr>
          <w:rFonts w:hint="eastAsia"/>
          <w:kern w:val="0"/>
          <w:sz w:val="24"/>
        </w:rPr>
        <w:t>-2</w:t>
      </w:r>
      <w:r w:rsidRPr="00C42971">
        <w:rPr>
          <w:rFonts w:hint="eastAsia"/>
          <w:kern w:val="0"/>
          <w:sz w:val="24"/>
        </w:rPr>
        <w:t>所示。</w:t>
      </w:r>
    </w:p>
    <w:p w14:paraId="743B0913" w14:textId="77777777" w:rsidR="000773FF" w:rsidRPr="00C43EF0" w:rsidRDefault="000773FF" w:rsidP="00C43EF0">
      <w:pPr>
        <w:spacing w:line="360" w:lineRule="auto"/>
        <w:ind w:firstLine="420"/>
        <w:jc w:val="center"/>
        <w:rPr>
          <w:rFonts w:ascii="宋体" w:hAnsi="宋体"/>
          <w:b/>
          <w:szCs w:val="21"/>
        </w:rPr>
      </w:pPr>
      <w:r w:rsidRPr="00C43EF0">
        <w:rPr>
          <w:rFonts w:ascii="宋体" w:hAnsi="宋体" w:hint="eastAsia"/>
          <w:b/>
          <w:szCs w:val="21"/>
        </w:rPr>
        <w:t>表6-2  系统用例测试</w:t>
      </w:r>
    </w:p>
    <w:tbl>
      <w:tblPr>
        <w:tblW w:w="852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3"/>
        <w:gridCol w:w="1518"/>
        <w:gridCol w:w="2567"/>
        <w:gridCol w:w="2520"/>
        <w:gridCol w:w="1214"/>
      </w:tblGrid>
      <w:tr w:rsidR="000773FF" w14:paraId="634688CA" w14:textId="77777777" w:rsidTr="009B7B4A">
        <w:trPr>
          <w:trHeight w:val="435"/>
          <w:jc w:val="center"/>
        </w:trPr>
        <w:tc>
          <w:tcPr>
            <w:tcW w:w="703" w:type="dxa"/>
            <w:tcBorders>
              <w:top w:val="single" w:sz="12" w:space="0" w:color="auto"/>
            </w:tcBorders>
          </w:tcPr>
          <w:p w14:paraId="17D80D40" w14:textId="77777777" w:rsidR="000773FF" w:rsidRDefault="000773FF" w:rsidP="000D1585">
            <w:pPr>
              <w:pStyle w:val="ac"/>
              <w:spacing w:line="400" w:lineRule="exact"/>
              <w:ind w:firstLine="0"/>
              <w:jc w:val="center"/>
              <w:rPr>
                <w:szCs w:val="21"/>
              </w:rPr>
            </w:pPr>
            <w:r>
              <w:rPr>
                <w:rFonts w:cs="宋体" w:hint="eastAsia"/>
                <w:szCs w:val="21"/>
              </w:rPr>
              <w:t>序号</w:t>
            </w:r>
          </w:p>
        </w:tc>
        <w:tc>
          <w:tcPr>
            <w:tcW w:w="1518" w:type="dxa"/>
            <w:tcBorders>
              <w:top w:val="single" w:sz="12" w:space="0" w:color="auto"/>
            </w:tcBorders>
          </w:tcPr>
          <w:p w14:paraId="568100BA" w14:textId="77777777" w:rsidR="000773FF" w:rsidRDefault="000773FF" w:rsidP="000D1585">
            <w:pPr>
              <w:pStyle w:val="ac"/>
              <w:spacing w:line="400" w:lineRule="exact"/>
              <w:ind w:firstLine="0"/>
              <w:jc w:val="center"/>
              <w:rPr>
                <w:szCs w:val="21"/>
              </w:rPr>
            </w:pPr>
            <w:r>
              <w:rPr>
                <w:rFonts w:cs="宋体" w:hint="eastAsia"/>
                <w:szCs w:val="21"/>
              </w:rPr>
              <w:t>用例名称</w:t>
            </w:r>
          </w:p>
        </w:tc>
        <w:tc>
          <w:tcPr>
            <w:tcW w:w="2567" w:type="dxa"/>
            <w:tcBorders>
              <w:top w:val="single" w:sz="12" w:space="0" w:color="auto"/>
            </w:tcBorders>
          </w:tcPr>
          <w:p w14:paraId="2E05CD6B" w14:textId="4A3ED352" w:rsidR="000773FF" w:rsidRDefault="00B82A5A" w:rsidP="000D1585">
            <w:pPr>
              <w:pStyle w:val="ac"/>
              <w:spacing w:line="400" w:lineRule="exact"/>
              <w:ind w:firstLine="0"/>
              <w:jc w:val="center"/>
              <w:rPr>
                <w:szCs w:val="21"/>
              </w:rPr>
            </w:pPr>
            <w:r>
              <w:rPr>
                <w:rFonts w:cs="宋体" w:hint="eastAsia"/>
                <w:szCs w:val="21"/>
              </w:rPr>
              <w:t>执行</w:t>
            </w:r>
            <w:r w:rsidR="000773FF">
              <w:rPr>
                <w:rFonts w:cs="宋体" w:hint="eastAsia"/>
                <w:szCs w:val="21"/>
              </w:rPr>
              <w:t>操作</w:t>
            </w:r>
          </w:p>
        </w:tc>
        <w:tc>
          <w:tcPr>
            <w:tcW w:w="2520" w:type="dxa"/>
            <w:tcBorders>
              <w:top w:val="single" w:sz="12" w:space="0" w:color="auto"/>
            </w:tcBorders>
          </w:tcPr>
          <w:p w14:paraId="2FA6404A" w14:textId="77777777" w:rsidR="000773FF" w:rsidRDefault="000773FF" w:rsidP="000D1585">
            <w:pPr>
              <w:pStyle w:val="ac"/>
              <w:spacing w:line="400" w:lineRule="exact"/>
              <w:ind w:firstLine="0"/>
              <w:jc w:val="center"/>
              <w:rPr>
                <w:szCs w:val="21"/>
              </w:rPr>
            </w:pPr>
            <w:r>
              <w:rPr>
                <w:rFonts w:cs="宋体" w:hint="eastAsia"/>
                <w:szCs w:val="21"/>
              </w:rPr>
              <w:t>预期结果</w:t>
            </w:r>
          </w:p>
        </w:tc>
        <w:tc>
          <w:tcPr>
            <w:tcW w:w="1214" w:type="dxa"/>
            <w:tcBorders>
              <w:top w:val="single" w:sz="12" w:space="0" w:color="auto"/>
            </w:tcBorders>
          </w:tcPr>
          <w:p w14:paraId="17FD1620" w14:textId="0F7B7B7E" w:rsidR="000773FF" w:rsidRDefault="00B82A5A" w:rsidP="000D1585">
            <w:pPr>
              <w:pStyle w:val="ac"/>
              <w:spacing w:line="400" w:lineRule="exact"/>
              <w:ind w:firstLine="0"/>
              <w:jc w:val="center"/>
              <w:rPr>
                <w:szCs w:val="21"/>
              </w:rPr>
            </w:pPr>
            <w:r>
              <w:rPr>
                <w:rFonts w:cs="宋体" w:hint="eastAsia"/>
                <w:szCs w:val="21"/>
              </w:rPr>
              <w:t>实际</w:t>
            </w:r>
            <w:r w:rsidR="000773FF">
              <w:rPr>
                <w:rFonts w:cs="宋体" w:hint="eastAsia"/>
                <w:szCs w:val="21"/>
              </w:rPr>
              <w:t>结果</w:t>
            </w:r>
          </w:p>
        </w:tc>
      </w:tr>
      <w:tr w:rsidR="000773FF" w14:paraId="5A8177E1" w14:textId="77777777" w:rsidTr="009B7B4A">
        <w:trPr>
          <w:trHeight w:val="435"/>
          <w:jc w:val="center"/>
        </w:trPr>
        <w:tc>
          <w:tcPr>
            <w:tcW w:w="703" w:type="dxa"/>
          </w:tcPr>
          <w:p w14:paraId="23FA8BF2" w14:textId="77777777" w:rsidR="000773FF" w:rsidRDefault="000773FF" w:rsidP="000D1585">
            <w:pPr>
              <w:pStyle w:val="ac"/>
              <w:spacing w:line="400" w:lineRule="exact"/>
              <w:ind w:firstLine="0"/>
              <w:jc w:val="center"/>
              <w:rPr>
                <w:szCs w:val="21"/>
              </w:rPr>
            </w:pPr>
            <w:r>
              <w:rPr>
                <w:szCs w:val="21"/>
              </w:rPr>
              <w:t>1</w:t>
            </w:r>
          </w:p>
        </w:tc>
        <w:tc>
          <w:tcPr>
            <w:tcW w:w="1518" w:type="dxa"/>
          </w:tcPr>
          <w:p w14:paraId="5DD77F3B" w14:textId="77777777" w:rsidR="000773FF" w:rsidRDefault="000773FF" w:rsidP="000D1585">
            <w:pPr>
              <w:pStyle w:val="ac"/>
              <w:spacing w:line="400" w:lineRule="exact"/>
              <w:ind w:firstLine="0"/>
              <w:rPr>
                <w:szCs w:val="21"/>
              </w:rPr>
            </w:pPr>
            <w:r>
              <w:rPr>
                <w:rFonts w:cs="宋体" w:hint="eastAsia"/>
                <w:szCs w:val="21"/>
              </w:rPr>
              <w:t>用户登录</w:t>
            </w:r>
          </w:p>
        </w:tc>
        <w:tc>
          <w:tcPr>
            <w:tcW w:w="2567" w:type="dxa"/>
          </w:tcPr>
          <w:p w14:paraId="2F38DCBE" w14:textId="77777777" w:rsidR="000773FF" w:rsidRDefault="000773FF" w:rsidP="000D1585">
            <w:pPr>
              <w:pStyle w:val="ac"/>
              <w:spacing w:line="400" w:lineRule="exact"/>
              <w:ind w:firstLine="0"/>
              <w:rPr>
                <w:szCs w:val="21"/>
              </w:rPr>
            </w:pPr>
            <w:r>
              <w:rPr>
                <w:rFonts w:cs="宋体" w:hint="eastAsia"/>
                <w:szCs w:val="21"/>
              </w:rPr>
              <w:t>输入用户名、密码</w:t>
            </w:r>
          </w:p>
        </w:tc>
        <w:tc>
          <w:tcPr>
            <w:tcW w:w="2520" w:type="dxa"/>
          </w:tcPr>
          <w:p w14:paraId="3379247D" w14:textId="77777777" w:rsidR="000773FF" w:rsidRDefault="000773FF" w:rsidP="000D1585">
            <w:pPr>
              <w:pStyle w:val="ac"/>
              <w:spacing w:line="400" w:lineRule="exact"/>
              <w:ind w:firstLine="0"/>
              <w:rPr>
                <w:szCs w:val="21"/>
              </w:rPr>
            </w:pPr>
            <w:r>
              <w:rPr>
                <w:rFonts w:cs="宋体" w:hint="eastAsia"/>
                <w:szCs w:val="21"/>
              </w:rPr>
              <w:t>输入正确用户名和密码进入系统主界面，输入错误用户名或密码给出提示</w:t>
            </w:r>
          </w:p>
        </w:tc>
        <w:tc>
          <w:tcPr>
            <w:tcW w:w="1214" w:type="dxa"/>
          </w:tcPr>
          <w:p w14:paraId="4979A37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86ECC94" w14:textId="77777777" w:rsidTr="009B7B4A">
        <w:trPr>
          <w:trHeight w:val="435"/>
          <w:jc w:val="center"/>
        </w:trPr>
        <w:tc>
          <w:tcPr>
            <w:tcW w:w="703" w:type="dxa"/>
          </w:tcPr>
          <w:p w14:paraId="33E0D68B" w14:textId="77777777" w:rsidR="000773FF" w:rsidRDefault="000773FF" w:rsidP="000D1585">
            <w:pPr>
              <w:pStyle w:val="ac"/>
              <w:spacing w:line="400" w:lineRule="exact"/>
              <w:ind w:firstLine="0"/>
              <w:jc w:val="center"/>
              <w:rPr>
                <w:szCs w:val="21"/>
              </w:rPr>
            </w:pPr>
            <w:r>
              <w:rPr>
                <w:szCs w:val="21"/>
              </w:rPr>
              <w:t>2</w:t>
            </w:r>
          </w:p>
        </w:tc>
        <w:tc>
          <w:tcPr>
            <w:tcW w:w="1518" w:type="dxa"/>
          </w:tcPr>
          <w:p w14:paraId="53936A3C" w14:textId="77777777" w:rsidR="000773FF" w:rsidRDefault="000773FF" w:rsidP="000D1585">
            <w:pPr>
              <w:pStyle w:val="ac"/>
              <w:spacing w:line="400" w:lineRule="exact"/>
              <w:ind w:firstLine="0"/>
              <w:rPr>
                <w:szCs w:val="21"/>
              </w:rPr>
            </w:pPr>
            <w:r>
              <w:rPr>
                <w:rFonts w:cs="宋体" w:hint="eastAsia"/>
                <w:szCs w:val="21"/>
              </w:rPr>
              <w:t>添加商品信息</w:t>
            </w:r>
          </w:p>
        </w:tc>
        <w:tc>
          <w:tcPr>
            <w:tcW w:w="2567" w:type="dxa"/>
          </w:tcPr>
          <w:p w14:paraId="595F7489" w14:textId="77777777" w:rsidR="000773FF" w:rsidRDefault="000773FF" w:rsidP="000D1585">
            <w:pPr>
              <w:pStyle w:val="ac"/>
              <w:spacing w:line="400" w:lineRule="exact"/>
              <w:ind w:firstLine="0"/>
              <w:rPr>
                <w:szCs w:val="21"/>
              </w:rPr>
            </w:pPr>
            <w:r>
              <w:rPr>
                <w:rFonts w:cs="宋体" w:hint="eastAsia"/>
                <w:szCs w:val="21"/>
              </w:rPr>
              <w:t>在页面内输入商品信息，点击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3E068576" w14:textId="77777777" w:rsidR="000773FF" w:rsidRDefault="000773FF" w:rsidP="000D1585">
            <w:pPr>
              <w:pStyle w:val="ac"/>
              <w:spacing w:line="400" w:lineRule="exact"/>
              <w:ind w:firstLine="0"/>
              <w:rPr>
                <w:szCs w:val="21"/>
              </w:rPr>
            </w:pPr>
            <w:r>
              <w:rPr>
                <w:rFonts w:cs="宋体" w:hint="eastAsia"/>
                <w:szCs w:val="21"/>
              </w:rPr>
              <w:t>正确存储商品信息</w:t>
            </w:r>
          </w:p>
        </w:tc>
        <w:tc>
          <w:tcPr>
            <w:tcW w:w="1214" w:type="dxa"/>
          </w:tcPr>
          <w:p w14:paraId="1B3AC39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7657FD0" w14:textId="77777777" w:rsidTr="009B7B4A">
        <w:trPr>
          <w:trHeight w:val="435"/>
          <w:jc w:val="center"/>
        </w:trPr>
        <w:tc>
          <w:tcPr>
            <w:tcW w:w="703" w:type="dxa"/>
          </w:tcPr>
          <w:p w14:paraId="0DAB173F" w14:textId="77777777" w:rsidR="000773FF" w:rsidRDefault="000773FF" w:rsidP="000D1585">
            <w:pPr>
              <w:pStyle w:val="ac"/>
              <w:spacing w:line="400" w:lineRule="exact"/>
              <w:ind w:firstLine="0"/>
              <w:jc w:val="center"/>
              <w:rPr>
                <w:szCs w:val="21"/>
              </w:rPr>
            </w:pPr>
            <w:r>
              <w:rPr>
                <w:szCs w:val="21"/>
              </w:rPr>
              <w:t>3</w:t>
            </w:r>
          </w:p>
        </w:tc>
        <w:tc>
          <w:tcPr>
            <w:tcW w:w="1518" w:type="dxa"/>
          </w:tcPr>
          <w:p w14:paraId="77A77851" w14:textId="77777777" w:rsidR="000773FF" w:rsidRDefault="000773FF" w:rsidP="000D1585">
            <w:pPr>
              <w:pStyle w:val="ac"/>
              <w:spacing w:line="400" w:lineRule="exact"/>
              <w:ind w:firstLine="0"/>
              <w:rPr>
                <w:szCs w:val="21"/>
              </w:rPr>
            </w:pPr>
            <w:r>
              <w:rPr>
                <w:rFonts w:cs="宋体" w:hint="eastAsia"/>
                <w:szCs w:val="21"/>
              </w:rPr>
              <w:t>查看商品信息</w:t>
            </w:r>
          </w:p>
        </w:tc>
        <w:tc>
          <w:tcPr>
            <w:tcW w:w="2567" w:type="dxa"/>
          </w:tcPr>
          <w:p w14:paraId="6EBFB09C"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查看列表，按照查询条件，筛选符合需要的信息，进一步详细查看商品信息</w:t>
            </w:r>
          </w:p>
        </w:tc>
        <w:tc>
          <w:tcPr>
            <w:tcW w:w="2520" w:type="dxa"/>
          </w:tcPr>
          <w:p w14:paraId="4AE7542C" w14:textId="77777777" w:rsidR="000773FF" w:rsidRDefault="000773FF" w:rsidP="000D1585">
            <w:pPr>
              <w:pStyle w:val="ac"/>
              <w:spacing w:line="400" w:lineRule="exact"/>
              <w:ind w:firstLine="0"/>
              <w:rPr>
                <w:szCs w:val="21"/>
              </w:rPr>
            </w:pPr>
            <w:r>
              <w:rPr>
                <w:rFonts w:cs="宋体" w:hint="eastAsia"/>
                <w:szCs w:val="21"/>
              </w:rPr>
              <w:t>正确显示商品信息</w:t>
            </w:r>
          </w:p>
        </w:tc>
        <w:tc>
          <w:tcPr>
            <w:tcW w:w="1214" w:type="dxa"/>
          </w:tcPr>
          <w:p w14:paraId="2794ED6F"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6EA8CD53" w14:textId="77777777" w:rsidTr="009B7B4A">
        <w:trPr>
          <w:trHeight w:val="435"/>
          <w:jc w:val="center"/>
        </w:trPr>
        <w:tc>
          <w:tcPr>
            <w:tcW w:w="703" w:type="dxa"/>
          </w:tcPr>
          <w:p w14:paraId="2BE502CA" w14:textId="77777777" w:rsidR="000773FF" w:rsidRDefault="000773FF" w:rsidP="000D1585">
            <w:pPr>
              <w:pStyle w:val="ac"/>
              <w:spacing w:line="400" w:lineRule="exact"/>
              <w:ind w:firstLine="0"/>
              <w:jc w:val="center"/>
              <w:rPr>
                <w:szCs w:val="21"/>
              </w:rPr>
            </w:pPr>
            <w:r>
              <w:rPr>
                <w:szCs w:val="21"/>
              </w:rPr>
              <w:t>4</w:t>
            </w:r>
          </w:p>
        </w:tc>
        <w:tc>
          <w:tcPr>
            <w:tcW w:w="1518" w:type="dxa"/>
          </w:tcPr>
          <w:p w14:paraId="0BA8CA04" w14:textId="77777777" w:rsidR="000773FF" w:rsidRDefault="000773FF" w:rsidP="000D1585">
            <w:pPr>
              <w:pStyle w:val="ac"/>
              <w:spacing w:line="400" w:lineRule="exact"/>
              <w:ind w:firstLine="0"/>
              <w:rPr>
                <w:szCs w:val="21"/>
              </w:rPr>
            </w:pPr>
            <w:r>
              <w:rPr>
                <w:rFonts w:cs="宋体" w:hint="eastAsia"/>
                <w:szCs w:val="21"/>
              </w:rPr>
              <w:t>添加用户信息</w:t>
            </w:r>
          </w:p>
        </w:tc>
        <w:tc>
          <w:tcPr>
            <w:tcW w:w="2567" w:type="dxa"/>
          </w:tcPr>
          <w:p w14:paraId="655AABA1" w14:textId="77777777" w:rsidR="000773FF" w:rsidRDefault="000773FF" w:rsidP="000D1585">
            <w:pPr>
              <w:pStyle w:val="ac"/>
              <w:spacing w:line="400" w:lineRule="exact"/>
              <w:ind w:firstLine="0"/>
              <w:rPr>
                <w:szCs w:val="21"/>
              </w:rPr>
            </w:pPr>
            <w:r>
              <w:rPr>
                <w:rFonts w:cs="宋体" w:hint="eastAsia"/>
                <w:szCs w:val="21"/>
              </w:rPr>
              <w:t>在页面内输入用户信息，点击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627737D2" w14:textId="77777777" w:rsidR="000773FF" w:rsidRDefault="000773FF" w:rsidP="000D1585">
            <w:pPr>
              <w:pStyle w:val="ac"/>
              <w:spacing w:line="400" w:lineRule="exact"/>
              <w:ind w:firstLine="0"/>
              <w:rPr>
                <w:szCs w:val="21"/>
              </w:rPr>
            </w:pPr>
            <w:r>
              <w:rPr>
                <w:rFonts w:cs="宋体" w:hint="eastAsia"/>
                <w:szCs w:val="21"/>
              </w:rPr>
              <w:t>正确存储用户信息</w:t>
            </w:r>
          </w:p>
        </w:tc>
        <w:tc>
          <w:tcPr>
            <w:tcW w:w="1214" w:type="dxa"/>
          </w:tcPr>
          <w:p w14:paraId="12A5688E"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4D6C157" w14:textId="77777777" w:rsidTr="009B7B4A">
        <w:trPr>
          <w:trHeight w:val="435"/>
          <w:jc w:val="center"/>
        </w:trPr>
        <w:tc>
          <w:tcPr>
            <w:tcW w:w="703" w:type="dxa"/>
          </w:tcPr>
          <w:p w14:paraId="5CD9DCC4" w14:textId="77777777" w:rsidR="000773FF" w:rsidRDefault="000773FF" w:rsidP="000D1585">
            <w:pPr>
              <w:pStyle w:val="ac"/>
              <w:spacing w:line="400" w:lineRule="exact"/>
              <w:ind w:firstLine="0"/>
              <w:jc w:val="center"/>
              <w:rPr>
                <w:szCs w:val="21"/>
              </w:rPr>
            </w:pPr>
            <w:r>
              <w:rPr>
                <w:szCs w:val="21"/>
              </w:rPr>
              <w:t>5</w:t>
            </w:r>
          </w:p>
        </w:tc>
        <w:tc>
          <w:tcPr>
            <w:tcW w:w="1518" w:type="dxa"/>
          </w:tcPr>
          <w:p w14:paraId="2CF72F89" w14:textId="77777777" w:rsidR="000773FF" w:rsidRDefault="000773FF" w:rsidP="000D1585">
            <w:pPr>
              <w:pStyle w:val="ac"/>
              <w:spacing w:line="400" w:lineRule="exact"/>
              <w:ind w:firstLine="0"/>
              <w:rPr>
                <w:szCs w:val="21"/>
              </w:rPr>
            </w:pPr>
            <w:r>
              <w:rPr>
                <w:rFonts w:cs="宋体" w:hint="eastAsia"/>
                <w:szCs w:val="21"/>
              </w:rPr>
              <w:t>查看用户信息</w:t>
            </w:r>
          </w:p>
        </w:tc>
        <w:tc>
          <w:tcPr>
            <w:tcW w:w="2567" w:type="dxa"/>
          </w:tcPr>
          <w:p w14:paraId="21E75691"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查看列表，按照查询条件，筛选符合需要的信息，进一步详细查看用户信息</w:t>
            </w:r>
          </w:p>
        </w:tc>
        <w:tc>
          <w:tcPr>
            <w:tcW w:w="2520" w:type="dxa"/>
          </w:tcPr>
          <w:p w14:paraId="42F0AA34" w14:textId="77777777" w:rsidR="000773FF" w:rsidRDefault="000773FF" w:rsidP="000D1585">
            <w:pPr>
              <w:pStyle w:val="ac"/>
              <w:spacing w:line="400" w:lineRule="exact"/>
              <w:ind w:firstLine="0"/>
              <w:rPr>
                <w:szCs w:val="21"/>
              </w:rPr>
            </w:pPr>
            <w:r>
              <w:rPr>
                <w:rFonts w:cs="宋体" w:hint="eastAsia"/>
                <w:szCs w:val="21"/>
              </w:rPr>
              <w:t>正确显示用户信息</w:t>
            </w:r>
          </w:p>
        </w:tc>
        <w:tc>
          <w:tcPr>
            <w:tcW w:w="1214" w:type="dxa"/>
          </w:tcPr>
          <w:p w14:paraId="25BE6934"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1C79A36" w14:textId="77777777" w:rsidTr="009B7B4A">
        <w:trPr>
          <w:trHeight w:val="435"/>
          <w:jc w:val="center"/>
        </w:trPr>
        <w:tc>
          <w:tcPr>
            <w:tcW w:w="703" w:type="dxa"/>
          </w:tcPr>
          <w:p w14:paraId="0DC3EB18" w14:textId="77777777" w:rsidR="000773FF" w:rsidRDefault="000773FF" w:rsidP="000D1585">
            <w:pPr>
              <w:pStyle w:val="ac"/>
              <w:spacing w:line="400" w:lineRule="exact"/>
              <w:ind w:firstLine="0"/>
              <w:jc w:val="center"/>
              <w:rPr>
                <w:szCs w:val="21"/>
              </w:rPr>
            </w:pPr>
            <w:r>
              <w:rPr>
                <w:szCs w:val="21"/>
              </w:rPr>
              <w:t>6</w:t>
            </w:r>
          </w:p>
        </w:tc>
        <w:tc>
          <w:tcPr>
            <w:tcW w:w="1518" w:type="dxa"/>
          </w:tcPr>
          <w:p w14:paraId="301EABF2" w14:textId="77777777" w:rsidR="000773FF" w:rsidRDefault="000773FF" w:rsidP="000D1585">
            <w:pPr>
              <w:pStyle w:val="ac"/>
              <w:spacing w:line="400" w:lineRule="exact"/>
              <w:ind w:firstLine="0"/>
              <w:rPr>
                <w:szCs w:val="21"/>
              </w:rPr>
            </w:pPr>
            <w:r>
              <w:rPr>
                <w:rFonts w:cs="宋体" w:hint="eastAsia"/>
                <w:szCs w:val="21"/>
              </w:rPr>
              <w:t>翻页功能</w:t>
            </w:r>
          </w:p>
        </w:tc>
        <w:tc>
          <w:tcPr>
            <w:tcW w:w="2567" w:type="dxa"/>
          </w:tcPr>
          <w:p w14:paraId="23B72D8B" w14:textId="77777777" w:rsidR="000773FF" w:rsidRDefault="000773FF" w:rsidP="000D1585">
            <w:pPr>
              <w:pStyle w:val="ac"/>
              <w:spacing w:line="400" w:lineRule="exact"/>
              <w:ind w:firstLine="0"/>
              <w:rPr>
                <w:szCs w:val="21"/>
              </w:rPr>
            </w:pPr>
            <w:r>
              <w:rPr>
                <w:rFonts w:cs="宋体" w:hint="eastAsia"/>
                <w:szCs w:val="21"/>
              </w:rPr>
              <w:t>点击</w:t>
            </w:r>
            <w:r>
              <w:rPr>
                <w:szCs w:val="21"/>
              </w:rPr>
              <w:t>“</w:t>
            </w:r>
            <w:r>
              <w:rPr>
                <w:rFonts w:cs="宋体" w:hint="eastAsia"/>
                <w:szCs w:val="21"/>
              </w:rPr>
              <w:t>上一页</w:t>
            </w:r>
            <w:r>
              <w:rPr>
                <w:szCs w:val="21"/>
              </w:rPr>
              <w:t>”“</w:t>
            </w:r>
            <w:r>
              <w:rPr>
                <w:rFonts w:cs="宋体" w:hint="eastAsia"/>
                <w:szCs w:val="21"/>
              </w:rPr>
              <w:t>下一</w:t>
            </w:r>
            <w:r>
              <w:rPr>
                <w:rFonts w:cs="宋体" w:hint="eastAsia"/>
                <w:szCs w:val="21"/>
              </w:rPr>
              <w:lastRenderedPageBreak/>
              <w:t>页</w:t>
            </w:r>
            <w:r>
              <w:rPr>
                <w:szCs w:val="21"/>
              </w:rPr>
              <w:t>”“</w:t>
            </w:r>
            <w:r>
              <w:rPr>
                <w:rFonts w:cs="宋体" w:hint="eastAsia"/>
                <w:szCs w:val="21"/>
              </w:rPr>
              <w:t>首页</w:t>
            </w:r>
            <w:r>
              <w:rPr>
                <w:szCs w:val="21"/>
              </w:rPr>
              <w:t>”“</w:t>
            </w:r>
            <w:r>
              <w:rPr>
                <w:rFonts w:cs="宋体" w:hint="eastAsia"/>
                <w:szCs w:val="21"/>
              </w:rPr>
              <w:t>尾页</w:t>
            </w:r>
            <w:r>
              <w:rPr>
                <w:szCs w:val="21"/>
              </w:rPr>
              <w:t>”</w:t>
            </w:r>
          </w:p>
        </w:tc>
        <w:tc>
          <w:tcPr>
            <w:tcW w:w="2520" w:type="dxa"/>
          </w:tcPr>
          <w:p w14:paraId="455B040A" w14:textId="77777777" w:rsidR="000773FF" w:rsidRDefault="000773FF" w:rsidP="000D1585">
            <w:pPr>
              <w:pStyle w:val="ac"/>
              <w:spacing w:line="400" w:lineRule="exact"/>
              <w:ind w:firstLine="0"/>
              <w:rPr>
                <w:szCs w:val="21"/>
              </w:rPr>
            </w:pPr>
            <w:r>
              <w:rPr>
                <w:rFonts w:cs="宋体" w:hint="eastAsia"/>
                <w:szCs w:val="21"/>
              </w:rPr>
              <w:lastRenderedPageBreak/>
              <w:t>跳转到正确页</w:t>
            </w:r>
          </w:p>
        </w:tc>
        <w:tc>
          <w:tcPr>
            <w:tcW w:w="1214" w:type="dxa"/>
          </w:tcPr>
          <w:p w14:paraId="4FB6C59B" w14:textId="77777777" w:rsidR="000773FF" w:rsidRDefault="000773FF" w:rsidP="000D1585">
            <w:pPr>
              <w:pStyle w:val="ac"/>
              <w:spacing w:line="400" w:lineRule="exact"/>
              <w:ind w:firstLine="0"/>
              <w:rPr>
                <w:szCs w:val="21"/>
              </w:rPr>
            </w:pPr>
            <w:r>
              <w:rPr>
                <w:rFonts w:cs="宋体" w:hint="eastAsia"/>
                <w:szCs w:val="21"/>
              </w:rPr>
              <w:t>符合预期</w:t>
            </w:r>
          </w:p>
        </w:tc>
      </w:tr>
    </w:tbl>
    <w:p w14:paraId="5173C75B" w14:textId="77777777" w:rsidR="000773FF" w:rsidRPr="00664F99" w:rsidRDefault="000773FF" w:rsidP="000773FF">
      <w:pPr>
        <w:spacing w:line="360" w:lineRule="auto"/>
        <w:ind w:firstLineChars="200" w:firstLine="480"/>
        <w:rPr>
          <w:iCs/>
          <w:sz w:val="24"/>
        </w:rPr>
      </w:pPr>
    </w:p>
    <w:p w14:paraId="61B3E1AC" w14:textId="77777777" w:rsidR="000773FF" w:rsidRPr="008C7E0E" w:rsidRDefault="000773FF" w:rsidP="003E37E8">
      <w:pPr>
        <w:ind w:firstLineChars="200" w:firstLine="482"/>
        <w:outlineLvl w:val="1"/>
        <w:rPr>
          <w:b/>
          <w:sz w:val="24"/>
        </w:rPr>
      </w:pPr>
      <w:bookmarkStart w:id="92" w:name="_Toc351263286"/>
      <w:bookmarkStart w:id="93" w:name="_Toc351263625"/>
      <w:bookmarkStart w:id="94" w:name="_Toc351489479"/>
      <w:bookmarkStart w:id="95" w:name="_Toc351923924"/>
      <w:bookmarkStart w:id="96" w:name="_Toc352364889"/>
      <w:bookmarkStart w:id="97" w:name="_Toc352373563"/>
      <w:bookmarkStart w:id="98" w:name="_Toc408344983"/>
      <w:bookmarkStart w:id="99" w:name="_Toc410076360"/>
      <w:bookmarkStart w:id="100" w:name="_Toc410223055"/>
      <w:bookmarkStart w:id="101" w:name="_Toc413272473"/>
      <w:bookmarkStart w:id="102" w:name="_Toc476207908"/>
      <w:bookmarkStart w:id="103" w:name="_Toc476671242"/>
      <w:r>
        <w:rPr>
          <w:b/>
          <w:sz w:val="24"/>
        </w:rPr>
        <w:t>6</w:t>
      </w:r>
      <w:r w:rsidRPr="008C7E0E">
        <w:rPr>
          <w:rFonts w:hint="eastAsia"/>
          <w:b/>
          <w:sz w:val="24"/>
        </w:rPr>
        <w:t>.</w:t>
      </w:r>
      <w:r w:rsidRPr="008C7E0E">
        <w:rPr>
          <w:b/>
          <w:sz w:val="24"/>
        </w:rPr>
        <w:t>3</w:t>
      </w:r>
      <w:r w:rsidRPr="008C7E0E">
        <w:rPr>
          <w:rFonts w:hint="eastAsia"/>
          <w:b/>
          <w:sz w:val="24"/>
        </w:rPr>
        <w:t xml:space="preserve"> </w:t>
      </w:r>
      <w:r w:rsidRPr="008C7E0E">
        <w:rPr>
          <w:rFonts w:hint="eastAsia"/>
          <w:b/>
          <w:sz w:val="24"/>
        </w:rPr>
        <w:t>测试结果分析</w:t>
      </w:r>
      <w:bookmarkEnd w:id="92"/>
      <w:bookmarkEnd w:id="93"/>
      <w:bookmarkEnd w:id="94"/>
      <w:bookmarkEnd w:id="95"/>
      <w:bookmarkEnd w:id="96"/>
      <w:bookmarkEnd w:id="97"/>
      <w:bookmarkEnd w:id="98"/>
      <w:bookmarkEnd w:id="99"/>
      <w:bookmarkEnd w:id="100"/>
      <w:bookmarkEnd w:id="101"/>
      <w:bookmarkEnd w:id="102"/>
      <w:bookmarkEnd w:id="103"/>
    </w:p>
    <w:p w14:paraId="4CE567BD" w14:textId="7C22D460" w:rsidR="000773FF" w:rsidRPr="00C42971" w:rsidRDefault="005F1931" w:rsidP="003E37E8">
      <w:pPr>
        <w:ind w:firstLineChars="200" w:firstLine="480"/>
        <w:rPr>
          <w:kern w:val="0"/>
          <w:sz w:val="24"/>
        </w:rPr>
      </w:pPr>
      <w:r>
        <w:rPr>
          <w:rFonts w:hint="eastAsia"/>
          <w:kern w:val="0"/>
          <w:sz w:val="24"/>
        </w:rPr>
        <w:t>通过实施所有的测试用例，得到</w:t>
      </w:r>
      <w:r w:rsidR="002A4415">
        <w:rPr>
          <w:rFonts w:hint="eastAsia"/>
          <w:kern w:val="0"/>
          <w:sz w:val="24"/>
        </w:rPr>
        <w:t>的</w:t>
      </w:r>
      <w:r>
        <w:rPr>
          <w:rFonts w:hint="eastAsia"/>
          <w:kern w:val="0"/>
          <w:sz w:val="24"/>
        </w:rPr>
        <w:t>结果符合系统设计预期与商用要求。一个商城系统该有的功能均具备，且运行良好。故此设计符合预期，值得推广。</w:t>
      </w:r>
    </w:p>
    <w:p w14:paraId="17C998DA" w14:textId="77777777" w:rsidR="000773FF" w:rsidRPr="00664F99" w:rsidRDefault="000773FF" w:rsidP="000773FF">
      <w:pPr>
        <w:widowControl/>
        <w:spacing w:line="360" w:lineRule="auto"/>
        <w:ind w:firstLineChars="200" w:firstLine="480"/>
        <w:jc w:val="left"/>
        <w:rPr>
          <w:sz w:val="24"/>
        </w:rPr>
      </w:pPr>
      <w:r w:rsidRPr="00664F99">
        <w:rPr>
          <w:bCs/>
          <w:sz w:val="24"/>
        </w:rPr>
        <w:br w:type="page"/>
      </w:r>
    </w:p>
    <w:p w14:paraId="21697268" w14:textId="6BC6C5E4" w:rsidR="000773FF" w:rsidRPr="00FD73BB" w:rsidRDefault="000773FF" w:rsidP="00FD73BB">
      <w:pPr>
        <w:spacing w:line="360" w:lineRule="auto"/>
        <w:outlineLvl w:val="0"/>
        <w:rPr>
          <w:rFonts w:ascii="黑体" w:eastAsia="黑体" w:hAnsi="黑体"/>
          <w:bCs/>
          <w:sz w:val="24"/>
        </w:rPr>
      </w:pPr>
      <w:bookmarkStart w:id="104" w:name="_Toc355647627"/>
      <w:bookmarkStart w:id="105" w:name="_Toc476671243"/>
      <w:r w:rsidRPr="00FD73BB">
        <w:rPr>
          <w:rFonts w:ascii="黑体" w:eastAsia="黑体" w:hAnsi="黑体"/>
          <w:b/>
          <w:bCs/>
          <w:sz w:val="24"/>
        </w:rPr>
        <w:lastRenderedPageBreak/>
        <w:t>7 总结与展望</w:t>
      </w:r>
      <w:bookmarkEnd w:id="104"/>
      <w:bookmarkEnd w:id="105"/>
    </w:p>
    <w:p w14:paraId="6556D4BF" w14:textId="5A5EB649" w:rsidR="000773FF" w:rsidRPr="00664F99" w:rsidRDefault="008B5495" w:rsidP="003E37E8">
      <w:pPr>
        <w:ind w:firstLineChars="200" w:firstLine="480"/>
        <w:rPr>
          <w:iCs/>
          <w:sz w:val="24"/>
        </w:rPr>
      </w:pPr>
      <w:r>
        <w:rPr>
          <w:iCs/>
          <w:sz w:val="24"/>
        </w:rPr>
        <w:t>本文主要阐述了</w:t>
      </w:r>
      <w:r>
        <w:rPr>
          <w:rFonts w:hint="eastAsia"/>
          <w:iCs/>
          <w:sz w:val="24"/>
        </w:rPr>
        <w:t>怎样使用</w:t>
      </w:r>
      <w:r w:rsidR="00FC0B42">
        <w:rPr>
          <w:iCs/>
          <w:sz w:val="24"/>
        </w:rPr>
        <w:t>S</w:t>
      </w:r>
      <w:r>
        <w:rPr>
          <w:rFonts w:hint="eastAsia"/>
          <w:iCs/>
          <w:sz w:val="24"/>
        </w:rPr>
        <w:t>truts</w:t>
      </w:r>
      <w:r>
        <w:rPr>
          <w:iCs/>
          <w:sz w:val="24"/>
        </w:rPr>
        <w:t>2</w:t>
      </w:r>
      <w:r>
        <w:rPr>
          <w:rFonts w:hint="eastAsia"/>
          <w:iCs/>
          <w:sz w:val="24"/>
        </w:rPr>
        <w:t>、</w:t>
      </w:r>
      <w:r w:rsidR="000773FF">
        <w:rPr>
          <w:iCs/>
          <w:sz w:val="24"/>
        </w:rPr>
        <w:t>S</w:t>
      </w:r>
      <w:r>
        <w:rPr>
          <w:rFonts w:hint="eastAsia"/>
          <w:iCs/>
          <w:sz w:val="24"/>
        </w:rPr>
        <w:t>pring</w:t>
      </w:r>
      <w:r>
        <w:rPr>
          <w:rFonts w:hint="eastAsia"/>
          <w:iCs/>
          <w:sz w:val="24"/>
        </w:rPr>
        <w:t>、</w:t>
      </w:r>
      <w:r w:rsidR="000773FF">
        <w:rPr>
          <w:iCs/>
          <w:sz w:val="24"/>
        </w:rPr>
        <w:t>H</w:t>
      </w:r>
      <w:r>
        <w:rPr>
          <w:rFonts w:hint="eastAsia"/>
          <w:iCs/>
          <w:sz w:val="24"/>
        </w:rPr>
        <w:t>ibernate</w:t>
      </w:r>
      <w:r>
        <w:rPr>
          <w:rFonts w:hint="eastAsia"/>
          <w:iCs/>
          <w:sz w:val="24"/>
        </w:rPr>
        <w:t>作为基础</w:t>
      </w:r>
      <w:r w:rsidR="000773FF" w:rsidRPr="00664F99">
        <w:rPr>
          <w:iCs/>
          <w:sz w:val="24"/>
        </w:rPr>
        <w:t>框架开发一个性能</w:t>
      </w:r>
      <w:r>
        <w:rPr>
          <w:rFonts w:hint="eastAsia"/>
          <w:iCs/>
          <w:sz w:val="24"/>
        </w:rPr>
        <w:t>良好</w:t>
      </w:r>
      <w:r w:rsidR="000773FF" w:rsidRPr="00664F99">
        <w:rPr>
          <w:iCs/>
          <w:sz w:val="24"/>
        </w:rPr>
        <w:t>、</w:t>
      </w:r>
      <w:r>
        <w:rPr>
          <w:rFonts w:hint="eastAsia"/>
          <w:iCs/>
          <w:sz w:val="24"/>
        </w:rPr>
        <w:t>架构良好</w:t>
      </w:r>
      <w:r w:rsidR="000773FF" w:rsidRPr="00664F99">
        <w:rPr>
          <w:iCs/>
          <w:sz w:val="24"/>
        </w:rPr>
        <w:t>和</w:t>
      </w:r>
      <w:r>
        <w:rPr>
          <w:rFonts w:hint="eastAsia"/>
          <w:iCs/>
          <w:sz w:val="24"/>
        </w:rPr>
        <w:t>功能</w:t>
      </w:r>
      <w:r w:rsidR="002A3BD4">
        <w:rPr>
          <w:rFonts w:hint="eastAsia"/>
          <w:iCs/>
          <w:sz w:val="24"/>
        </w:rPr>
        <w:t>实用</w:t>
      </w:r>
      <w:r w:rsidR="000773FF" w:rsidRPr="00664F99">
        <w:rPr>
          <w:iCs/>
          <w:sz w:val="24"/>
        </w:rPr>
        <w:t>的</w:t>
      </w:r>
      <w:r w:rsidR="000773FF">
        <w:rPr>
          <w:iCs/>
          <w:sz w:val="24"/>
        </w:rPr>
        <w:t>网上商城系统</w:t>
      </w:r>
      <w:r w:rsidR="000773FF" w:rsidRPr="00664F99">
        <w:rPr>
          <w:iCs/>
          <w:sz w:val="24"/>
        </w:rPr>
        <w:t>。</w:t>
      </w:r>
      <w:r w:rsidR="00A30C12">
        <w:rPr>
          <w:sz w:val="24"/>
        </w:rPr>
        <w:t>系统</w:t>
      </w:r>
      <w:r w:rsidR="005A3B87">
        <w:rPr>
          <w:rFonts w:hint="eastAsia"/>
          <w:sz w:val="24"/>
        </w:rPr>
        <w:t>设计包含</w:t>
      </w:r>
      <w:r w:rsidR="005A3B87" w:rsidRPr="001731A5">
        <w:rPr>
          <w:sz w:val="24"/>
        </w:rPr>
        <w:t>fore</w:t>
      </w:r>
      <w:r w:rsidR="005A3B87">
        <w:rPr>
          <w:sz w:val="24"/>
        </w:rPr>
        <w:t>-</w:t>
      </w:r>
      <w:r w:rsidR="005A3B87" w:rsidRPr="001731A5">
        <w:rPr>
          <w:sz w:val="24"/>
        </w:rPr>
        <w:t>ground</w:t>
      </w:r>
      <w:r w:rsidR="005A3B87">
        <w:rPr>
          <w:sz w:val="24"/>
        </w:rPr>
        <w:t>和</w:t>
      </w:r>
      <w:r w:rsidR="005A3B87">
        <w:rPr>
          <w:rFonts w:hint="eastAsia"/>
          <w:sz w:val="24"/>
        </w:rPr>
        <w:t>b</w:t>
      </w:r>
      <w:r w:rsidR="005A3B87">
        <w:rPr>
          <w:sz w:val="24"/>
        </w:rPr>
        <w:t>ack-ground</w:t>
      </w:r>
      <w:r w:rsidR="005A3B87">
        <w:rPr>
          <w:rFonts w:hint="eastAsia"/>
          <w:sz w:val="24"/>
        </w:rPr>
        <w:t>，</w:t>
      </w:r>
      <w:r w:rsidR="005A3B87" w:rsidRPr="001731A5">
        <w:rPr>
          <w:sz w:val="24"/>
        </w:rPr>
        <w:t>fore</w:t>
      </w:r>
      <w:r w:rsidR="005A3B87">
        <w:rPr>
          <w:sz w:val="24"/>
        </w:rPr>
        <w:t>-</w:t>
      </w:r>
      <w:r w:rsidR="005A3B87" w:rsidRPr="001731A5">
        <w:rPr>
          <w:sz w:val="24"/>
        </w:rPr>
        <w:t>ground</w:t>
      </w:r>
      <w:r w:rsidR="005A3B87">
        <w:rPr>
          <w:rFonts w:hint="eastAsia"/>
          <w:sz w:val="24"/>
        </w:rPr>
        <w:t>主要有</w:t>
      </w:r>
      <w:r w:rsidR="005A3B87">
        <w:rPr>
          <w:rFonts w:hint="eastAsia"/>
          <w:sz w:val="24"/>
        </w:rPr>
        <w:t>sign</w:t>
      </w:r>
      <w:r w:rsidR="005A3B87">
        <w:rPr>
          <w:sz w:val="24"/>
        </w:rPr>
        <w:t xml:space="preserve"> </w:t>
      </w:r>
      <w:r w:rsidR="005A3B87">
        <w:rPr>
          <w:rFonts w:hint="eastAsia"/>
          <w:sz w:val="24"/>
        </w:rPr>
        <w:t>up</w:t>
      </w:r>
      <w:r w:rsidR="005A3B87">
        <w:rPr>
          <w:rFonts w:hint="eastAsia"/>
          <w:sz w:val="24"/>
        </w:rPr>
        <w:t>和</w:t>
      </w:r>
      <w:r w:rsidR="005A3B87">
        <w:rPr>
          <w:rFonts w:hint="eastAsia"/>
          <w:sz w:val="24"/>
        </w:rPr>
        <w:t>sign</w:t>
      </w:r>
      <w:r w:rsidR="005A3B87">
        <w:rPr>
          <w:sz w:val="24"/>
        </w:rPr>
        <w:t xml:space="preserve"> </w:t>
      </w:r>
      <w:r w:rsidR="005A3B87">
        <w:rPr>
          <w:rFonts w:hint="eastAsia"/>
          <w:sz w:val="24"/>
        </w:rPr>
        <w:t>in</w:t>
      </w:r>
      <w:r w:rsidR="005A3B87">
        <w:rPr>
          <w:sz w:val="24"/>
        </w:rPr>
        <w:t>、</w:t>
      </w:r>
      <w:r w:rsidR="005A3B87">
        <w:rPr>
          <w:rFonts w:hint="eastAsia"/>
          <w:sz w:val="24"/>
        </w:rPr>
        <w:t>market</w:t>
      </w:r>
      <w:r w:rsidR="005A3B87">
        <w:rPr>
          <w:sz w:val="24"/>
        </w:rPr>
        <w:t xml:space="preserve"> </w:t>
      </w:r>
      <w:r w:rsidR="005A3B87">
        <w:rPr>
          <w:rFonts w:hint="eastAsia"/>
          <w:sz w:val="24"/>
        </w:rPr>
        <w:t>Index</w:t>
      </w:r>
      <w:r w:rsidR="005A3B87">
        <w:rPr>
          <w:sz w:val="24"/>
        </w:rPr>
        <w:t>、</w:t>
      </w:r>
      <w:r w:rsidR="005A3B87">
        <w:rPr>
          <w:rFonts w:hint="eastAsia"/>
          <w:sz w:val="24"/>
        </w:rPr>
        <w:t>information</w:t>
      </w:r>
      <w:r w:rsidR="005A3B87">
        <w:rPr>
          <w:sz w:val="24"/>
        </w:rPr>
        <w:t>、</w:t>
      </w:r>
      <w:r w:rsidR="005A3B87">
        <w:rPr>
          <w:rFonts w:hint="eastAsia"/>
          <w:sz w:val="24"/>
        </w:rPr>
        <w:t>sale</w:t>
      </w:r>
      <w:r w:rsidR="005A3B87">
        <w:rPr>
          <w:sz w:val="24"/>
        </w:rPr>
        <w:t>、</w:t>
      </w:r>
      <w:r w:rsidR="005A3B87">
        <w:rPr>
          <w:rFonts w:hint="eastAsia"/>
          <w:sz w:val="24"/>
        </w:rPr>
        <w:t>product</w:t>
      </w:r>
      <w:r w:rsidR="005A3B87">
        <w:rPr>
          <w:sz w:val="24"/>
        </w:rPr>
        <w:t xml:space="preserve"> </w:t>
      </w:r>
      <w:r w:rsidR="005A3B87">
        <w:rPr>
          <w:rFonts w:hint="eastAsia"/>
          <w:sz w:val="24"/>
        </w:rPr>
        <w:t>List</w:t>
      </w:r>
      <w:r w:rsidR="005A3B87">
        <w:rPr>
          <w:sz w:val="24"/>
        </w:rPr>
        <w:t>等</w:t>
      </w:r>
      <w:r w:rsidR="005A3B87">
        <w:rPr>
          <w:rFonts w:hint="eastAsia"/>
          <w:sz w:val="24"/>
        </w:rPr>
        <w:t>模块</w:t>
      </w:r>
      <w:r w:rsidR="005A3B87">
        <w:rPr>
          <w:sz w:val="24"/>
        </w:rPr>
        <w:t>；</w:t>
      </w:r>
      <w:r w:rsidR="005A3B87">
        <w:rPr>
          <w:rFonts w:hint="eastAsia"/>
          <w:sz w:val="24"/>
        </w:rPr>
        <w:t>b</w:t>
      </w:r>
      <w:r w:rsidR="005A3B87">
        <w:rPr>
          <w:sz w:val="24"/>
        </w:rPr>
        <w:t>ack-ground</w:t>
      </w:r>
      <w:r w:rsidR="005A3B87">
        <w:rPr>
          <w:rFonts w:hint="eastAsia"/>
          <w:sz w:val="24"/>
        </w:rPr>
        <w:t>包含</w:t>
      </w:r>
      <w:r w:rsidR="005A3B87">
        <w:rPr>
          <w:rFonts w:hint="eastAsia"/>
          <w:sz w:val="24"/>
        </w:rPr>
        <w:t>root</w:t>
      </w:r>
      <w:r w:rsidR="005A3B87">
        <w:rPr>
          <w:sz w:val="24"/>
        </w:rPr>
        <w:t xml:space="preserve"> </w:t>
      </w:r>
      <w:r w:rsidR="005A3B87">
        <w:rPr>
          <w:rFonts w:hint="eastAsia"/>
          <w:sz w:val="24"/>
        </w:rPr>
        <w:t>manage</w:t>
      </w:r>
      <w:r w:rsidR="005A3B87">
        <w:rPr>
          <w:sz w:val="24"/>
        </w:rPr>
        <w:t>、</w:t>
      </w:r>
      <w:r w:rsidR="005A3B87">
        <w:rPr>
          <w:rFonts w:hint="eastAsia"/>
          <w:sz w:val="24"/>
        </w:rPr>
        <w:t>user</w:t>
      </w:r>
      <w:r w:rsidR="005A3B87">
        <w:rPr>
          <w:sz w:val="24"/>
        </w:rPr>
        <w:t xml:space="preserve"> </w:t>
      </w:r>
      <w:r w:rsidR="005A3B87">
        <w:rPr>
          <w:rFonts w:hint="eastAsia"/>
          <w:sz w:val="24"/>
        </w:rPr>
        <w:t>manage</w:t>
      </w:r>
      <w:r w:rsidR="005A3B87">
        <w:rPr>
          <w:sz w:val="24"/>
        </w:rPr>
        <w:t>、</w:t>
      </w:r>
      <w:r w:rsidR="005A3B87">
        <w:rPr>
          <w:rFonts w:hint="eastAsia"/>
          <w:sz w:val="24"/>
        </w:rPr>
        <w:t>information</w:t>
      </w:r>
      <w:r w:rsidR="005A3B87">
        <w:rPr>
          <w:sz w:val="24"/>
        </w:rPr>
        <w:t xml:space="preserve"> manage</w:t>
      </w:r>
      <w:r w:rsidR="005A3B87">
        <w:rPr>
          <w:sz w:val="24"/>
        </w:rPr>
        <w:t>、</w:t>
      </w:r>
      <w:r w:rsidR="005A3B87">
        <w:rPr>
          <w:rFonts w:hint="eastAsia"/>
          <w:sz w:val="24"/>
        </w:rPr>
        <w:t>s</w:t>
      </w:r>
      <w:r w:rsidR="005A3B87">
        <w:rPr>
          <w:sz w:val="24"/>
        </w:rPr>
        <w:t>ale manage</w:t>
      </w:r>
      <w:r w:rsidR="005A3B87">
        <w:rPr>
          <w:rFonts w:hint="eastAsia"/>
          <w:sz w:val="24"/>
        </w:rPr>
        <w:t>、</w:t>
      </w:r>
      <w:r w:rsidR="005A3B87">
        <w:rPr>
          <w:rFonts w:hint="eastAsia"/>
          <w:sz w:val="24"/>
        </w:rPr>
        <w:t>pr</w:t>
      </w:r>
      <w:r w:rsidR="005A3B87">
        <w:rPr>
          <w:sz w:val="24"/>
        </w:rPr>
        <w:t>oduct content manage</w:t>
      </w:r>
      <w:r w:rsidR="005A3B87">
        <w:rPr>
          <w:sz w:val="24"/>
        </w:rPr>
        <w:t>、</w:t>
      </w:r>
      <w:r w:rsidR="005A3B87">
        <w:rPr>
          <w:rFonts w:hint="eastAsia"/>
          <w:sz w:val="24"/>
        </w:rPr>
        <w:t>order manage</w:t>
      </w:r>
      <w:r w:rsidR="005A3B87">
        <w:rPr>
          <w:sz w:val="24"/>
        </w:rPr>
        <w:t>等</w:t>
      </w:r>
      <w:r w:rsidR="005A3B87">
        <w:rPr>
          <w:rFonts w:hint="eastAsia"/>
          <w:sz w:val="24"/>
        </w:rPr>
        <w:t>功能</w:t>
      </w:r>
      <w:r w:rsidR="005A3B87">
        <w:rPr>
          <w:sz w:val="24"/>
        </w:rPr>
        <w:t>模块</w:t>
      </w:r>
      <w:r w:rsidR="00A30C12" w:rsidRPr="00664F99">
        <w:rPr>
          <w:iCs/>
          <w:sz w:val="24"/>
        </w:rPr>
        <w:t>。</w:t>
      </w:r>
      <w:r w:rsidR="000773FF" w:rsidRPr="00664F99">
        <w:rPr>
          <w:iCs/>
          <w:sz w:val="24"/>
        </w:rPr>
        <w:t>然后</w:t>
      </w:r>
      <w:r w:rsidR="00A30C12">
        <w:rPr>
          <w:rFonts w:hint="eastAsia"/>
          <w:iCs/>
          <w:sz w:val="24"/>
        </w:rPr>
        <w:t>再通过对</w:t>
      </w:r>
      <w:r w:rsidR="00A30C12">
        <w:rPr>
          <w:iCs/>
          <w:sz w:val="24"/>
        </w:rPr>
        <w:t>这些功能进行分析设计，对所</w:t>
      </w:r>
      <w:r w:rsidR="00A30C12">
        <w:rPr>
          <w:rFonts w:hint="eastAsia"/>
          <w:iCs/>
          <w:sz w:val="24"/>
        </w:rPr>
        <w:t>用</w:t>
      </w:r>
      <w:r w:rsidR="000773FF" w:rsidRPr="00664F99">
        <w:rPr>
          <w:iCs/>
          <w:sz w:val="24"/>
        </w:rPr>
        <w:t>到的</w:t>
      </w:r>
      <w:r w:rsidR="00A30C12">
        <w:rPr>
          <w:rFonts w:hint="eastAsia"/>
          <w:iCs/>
          <w:sz w:val="24"/>
        </w:rPr>
        <w:t>Struts2</w:t>
      </w:r>
      <w:r w:rsidR="00A30C12">
        <w:rPr>
          <w:rFonts w:hint="eastAsia"/>
          <w:iCs/>
          <w:sz w:val="24"/>
        </w:rPr>
        <w:t>、</w:t>
      </w:r>
      <w:r w:rsidR="00A30C12">
        <w:rPr>
          <w:rFonts w:hint="eastAsia"/>
          <w:iCs/>
          <w:sz w:val="24"/>
        </w:rPr>
        <w:t>Spring</w:t>
      </w:r>
      <w:r w:rsidR="00A30C12">
        <w:rPr>
          <w:rFonts w:hint="eastAsia"/>
          <w:iCs/>
          <w:sz w:val="24"/>
        </w:rPr>
        <w:t>、</w:t>
      </w:r>
      <w:r w:rsidR="00A30C12">
        <w:rPr>
          <w:rFonts w:hint="eastAsia"/>
          <w:iCs/>
          <w:sz w:val="24"/>
        </w:rPr>
        <w:t>Hibernate</w:t>
      </w:r>
      <w:r w:rsidR="00A30C12">
        <w:rPr>
          <w:rFonts w:hint="eastAsia"/>
          <w:iCs/>
          <w:sz w:val="24"/>
        </w:rPr>
        <w:t>等</w:t>
      </w:r>
      <w:r w:rsidR="00E6229A">
        <w:rPr>
          <w:rFonts w:hint="eastAsia"/>
          <w:iCs/>
          <w:sz w:val="24"/>
        </w:rPr>
        <w:t>现今</w:t>
      </w:r>
      <w:r w:rsidR="00A30C12">
        <w:rPr>
          <w:rFonts w:hint="eastAsia"/>
          <w:iCs/>
          <w:sz w:val="24"/>
        </w:rPr>
        <w:t>成熟先进的</w:t>
      </w:r>
      <w:r w:rsidR="00A30C12">
        <w:rPr>
          <w:rFonts w:hint="eastAsia"/>
          <w:iCs/>
          <w:sz w:val="24"/>
        </w:rPr>
        <w:t>JavaWeb</w:t>
      </w:r>
      <w:r w:rsidR="00A30C12">
        <w:rPr>
          <w:rFonts w:hint="eastAsia"/>
          <w:iCs/>
          <w:sz w:val="24"/>
        </w:rPr>
        <w:t>开发框架</w:t>
      </w:r>
      <w:r w:rsidR="000773FF">
        <w:rPr>
          <w:rFonts w:hint="eastAsia"/>
          <w:iCs/>
          <w:sz w:val="24"/>
        </w:rPr>
        <w:t>进行</w:t>
      </w:r>
      <w:r w:rsidR="00213728">
        <w:rPr>
          <w:iCs/>
          <w:sz w:val="24"/>
        </w:rPr>
        <w:t>简要的介绍。接</w:t>
      </w:r>
      <w:r w:rsidR="00213728">
        <w:rPr>
          <w:rFonts w:hint="eastAsia"/>
          <w:iCs/>
          <w:sz w:val="24"/>
        </w:rPr>
        <w:t>下来是对</w:t>
      </w:r>
      <w:r w:rsidR="000773FF" w:rsidRPr="00664F99">
        <w:rPr>
          <w:iCs/>
          <w:sz w:val="24"/>
        </w:rPr>
        <w:t>需求</w:t>
      </w:r>
      <w:r w:rsidR="00237FF5">
        <w:rPr>
          <w:rFonts w:hint="eastAsia"/>
          <w:iCs/>
          <w:sz w:val="24"/>
        </w:rPr>
        <w:t>进行</w:t>
      </w:r>
      <w:r w:rsidR="000773FF" w:rsidRPr="00664F99">
        <w:rPr>
          <w:iCs/>
          <w:sz w:val="24"/>
        </w:rPr>
        <w:t>分析</w:t>
      </w:r>
      <w:r w:rsidR="00213728">
        <w:rPr>
          <w:rFonts w:hint="eastAsia"/>
          <w:iCs/>
          <w:sz w:val="24"/>
        </w:rPr>
        <w:t>与</w:t>
      </w:r>
      <w:r w:rsidR="000773FF" w:rsidRPr="00664F99">
        <w:rPr>
          <w:iCs/>
          <w:sz w:val="24"/>
        </w:rPr>
        <w:t>描述。</w:t>
      </w:r>
      <w:r w:rsidR="00213728">
        <w:rPr>
          <w:rFonts w:hint="eastAsia"/>
          <w:iCs/>
          <w:sz w:val="24"/>
        </w:rPr>
        <w:t>最后</w:t>
      </w:r>
      <w:r w:rsidR="000773FF" w:rsidRPr="00664F99">
        <w:rPr>
          <w:iCs/>
          <w:sz w:val="24"/>
        </w:rPr>
        <w:t>是</w:t>
      </w:r>
      <w:r w:rsidR="00213728">
        <w:rPr>
          <w:rFonts w:hint="eastAsia"/>
          <w:iCs/>
          <w:sz w:val="24"/>
        </w:rPr>
        <w:t>系统的</w:t>
      </w:r>
      <w:r w:rsidR="00814626">
        <w:rPr>
          <w:rFonts w:hint="eastAsia"/>
          <w:iCs/>
          <w:sz w:val="24"/>
        </w:rPr>
        <w:t>架构</w:t>
      </w:r>
      <w:r w:rsidR="00814626">
        <w:rPr>
          <w:iCs/>
          <w:sz w:val="24"/>
        </w:rPr>
        <w:t>设计和</w:t>
      </w:r>
      <w:r w:rsidR="00814626">
        <w:rPr>
          <w:rFonts w:hint="eastAsia"/>
          <w:iCs/>
          <w:sz w:val="24"/>
        </w:rPr>
        <w:t>具体的代码结构</w:t>
      </w:r>
      <w:r w:rsidR="000773FF" w:rsidRPr="00664F99">
        <w:rPr>
          <w:iCs/>
          <w:sz w:val="24"/>
        </w:rPr>
        <w:t>设计</w:t>
      </w:r>
      <w:r w:rsidR="00814626">
        <w:rPr>
          <w:rFonts w:hint="eastAsia"/>
          <w:iCs/>
          <w:sz w:val="24"/>
        </w:rPr>
        <w:t>与数据库设计等</w:t>
      </w:r>
      <w:r w:rsidR="000773FF" w:rsidRPr="00664F99">
        <w:rPr>
          <w:iCs/>
          <w:sz w:val="24"/>
        </w:rPr>
        <w:t>。描述这个</w:t>
      </w:r>
      <w:r w:rsidR="000773FF">
        <w:rPr>
          <w:iCs/>
          <w:sz w:val="24"/>
        </w:rPr>
        <w:t>系统</w:t>
      </w:r>
      <w:r w:rsidR="000773FF" w:rsidRPr="00664F99">
        <w:rPr>
          <w:iCs/>
          <w:sz w:val="24"/>
        </w:rPr>
        <w:t>的部分功能的</w:t>
      </w:r>
      <w:r w:rsidR="00213728">
        <w:rPr>
          <w:rFonts w:hint="eastAsia"/>
          <w:iCs/>
          <w:sz w:val="24"/>
        </w:rPr>
        <w:t>具体实施</w:t>
      </w:r>
      <w:r w:rsidR="000773FF" w:rsidRPr="00664F99">
        <w:rPr>
          <w:iCs/>
          <w:sz w:val="24"/>
        </w:rPr>
        <w:t>方案及过程。</w:t>
      </w:r>
    </w:p>
    <w:p w14:paraId="4447A0CF" w14:textId="615A9463" w:rsidR="000773FF" w:rsidRPr="00664F99" w:rsidRDefault="000773FF" w:rsidP="003E37E8">
      <w:pPr>
        <w:ind w:firstLineChars="200" w:firstLine="480"/>
        <w:rPr>
          <w:sz w:val="24"/>
        </w:rPr>
      </w:pPr>
      <w:r w:rsidRPr="00664F99">
        <w:rPr>
          <w:iCs/>
          <w:sz w:val="24"/>
        </w:rPr>
        <w:t>本设计所实现的是一个</w:t>
      </w:r>
      <w:r>
        <w:rPr>
          <w:iCs/>
          <w:sz w:val="24"/>
        </w:rPr>
        <w:t>网上</w:t>
      </w:r>
      <w:r w:rsidR="00E6229A">
        <w:rPr>
          <w:rFonts w:hint="eastAsia"/>
          <w:iCs/>
          <w:sz w:val="24"/>
        </w:rPr>
        <w:t>购物</w:t>
      </w:r>
      <w:r>
        <w:rPr>
          <w:iCs/>
          <w:sz w:val="24"/>
        </w:rPr>
        <w:t>商城系统</w:t>
      </w:r>
      <w:r w:rsidR="00FC0B42">
        <w:rPr>
          <w:iCs/>
          <w:sz w:val="24"/>
        </w:rPr>
        <w:t>，主要</w:t>
      </w:r>
      <w:r w:rsidR="00FC0B42">
        <w:rPr>
          <w:rFonts w:hint="eastAsia"/>
          <w:iCs/>
          <w:sz w:val="24"/>
        </w:rPr>
        <w:t>使用</w:t>
      </w:r>
      <w:r w:rsidRPr="00664F99">
        <w:rPr>
          <w:iCs/>
          <w:sz w:val="24"/>
        </w:rPr>
        <w:t>了</w:t>
      </w:r>
      <w:r>
        <w:rPr>
          <w:iCs/>
          <w:sz w:val="24"/>
        </w:rPr>
        <w:t>JSP</w:t>
      </w:r>
      <w:r w:rsidR="00E6229A">
        <w:rPr>
          <w:rFonts w:hint="eastAsia"/>
          <w:iCs/>
          <w:sz w:val="24"/>
        </w:rPr>
        <w:t>、</w:t>
      </w:r>
      <w:r w:rsidRPr="00664F99">
        <w:rPr>
          <w:iCs/>
          <w:sz w:val="24"/>
        </w:rPr>
        <w:t>Struts2</w:t>
      </w:r>
      <w:r w:rsidR="00E6229A">
        <w:rPr>
          <w:rFonts w:hint="eastAsia"/>
          <w:iCs/>
          <w:sz w:val="24"/>
        </w:rPr>
        <w:t>、</w:t>
      </w:r>
      <w:r w:rsidRPr="00664F99">
        <w:rPr>
          <w:iCs/>
          <w:sz w:val="24"/>
        </w:rPr>
        <w:t>Hibernate</w:t>
      </w:r>
      <w:r w:rsidR="00E6229A">
        <w:rPr>
          <w:rFonts w:hint="eastAsia"/>
          <w:iCs/>
          <w:sz w:val="24"/>
        </w:rPr>
        <w:t>等</w:t>
      </w:r>
      <w:r w:rsidRPr="00664F99">
        <w:rPr>
          <w:iCs/>
          <w:sz w:val="24"/>
        </w:rPr>
        <w:t>技术。系统按照总体</w:t>
      </w:r>
      <w:r w:rsidR="00E6229A">
        <w:rPr>
          <w:rFonts w:hint="eastAsia"/>
          <w:iCs/>
          <w:sz w:val="24"/>
        </w:rPr>
        <w:t>架构</w:t>
      </w:r>
      <w:r w:rsidRPr="00664F99">
        <w:rPr>
          <w:iCs/>
          <w:sz w:val="24"/>
        </w:rPr>
        <w:t>设计</w:t>
      </w:r>
      <w:r w:rsidR="00E6229A">
        <w:rPr>
          <w:rFonts w:hint="eastAsia"/>
          <w:iCs/>
          <w:sz w:val="24"/>
        </w:rPr>
        <w:t>、技术选型</w:t>
      </w:r>
      <w:r w:rsidRPr="00664F99">
        <w:rPr>
          <w:iCs/>
          <w:sz w:val="24"/>
        </w:rPr>
        <w:t>、数据库设计、各个模块设计和代码</w:t>
      </w:r>
      <w:r w:rsidR="00E6229A">
        <w:rPr>
          <w:rFonts w:hint="eastAsia"/>
          <w:iCs/>
          <w:sz w:val="24"/>
        </w:rPr>
        <w:t>设计</w:t>
      </w:r>
      <w:r w:rsidRPr="00664F99">
        <w:rPr>
          <w:iCs/>
          <w:sz w:val="24"/>
        </w:rPr>
        <w:t>，</w:t>
      </w:r>
      <w:r>
        <w:rPr>
          <w:iCs/>
          <w:sz w:val="24"/>
        </w:rPr>
        <w:t>网上商城系统</w:t>
      </w:r>
      <w:r w:rsidRPr="00664F99">
        <w:rPr>
          <w:iCs/>
          <w:sz w:val="24"/>
        </w:rPr>
        <w:t>的基本功能</w:t>
      </w:r>
      <w:r w:rsidR="00E6229A">
        <w:rPr>
          <w:rFonts w:hint="eastAsia"/>
          <w:iCs/>
          <w:sz w:val="24"/>
        </w:rPr>
        <w:t>都</w:t>
      </w:r>
      <w:r w:rsidR="00E6229A">
        <w:rPr>
          <w:iCs/>
          <w:sz w:val="24"/>
        </w:rPr>
        <w:t>已得到实现。由于</w:t>
      </w:r>
      <w:r w:rsidR="00FC0B42">
        <w:rPr>
          <w:iCs/>
          <w:sz w:val="24"/>
        </w:rPr>
        <w:t>本人所学有限，该系统还有许多地方需要改进，</w:t>
      </w:r>
      <w:r w:rsidR="00E6229A">
        <w:rPr>
          <w:rFonts w:hint="eastAsia"/>
          <w:iCs/>
          <w:sz w:val="24"/>
        </w:rPr>
        <w:t>例如模板页面技术可以采用现今更加现今的</w:t>
      </w:r>
      <w:r w:rsidR="00E6229A">
        <w:rPr>
          <w:rFonts w:hint="eastAsia"/>
          <w:iCs/>
          <w:sz w:val="24"/>
        </w:rPr>
        <w:t>React</w:t>
      </w:r>
      <w:r w:rsidR="00E6229A">
        <w:rPr>
          <w:rFonts w:hint="eastAsia"/>
          <w:iCs/>
          <w:sz w:val="24"/>
        </w:rPr>
        <w:t>，并且使用前后端分离的开发计划，使得后台代码的可复用性更加强。</w:t>
      </w:r>
      <w:r w:rsidR="00FC0B42">
        <w:rPr>
          <w:iCs/>
          <w:sz w:val="24"/>
        </w:rPr>
        <w:t>并且还有许多自己未</w:t>
      </w:r>
      <w:r w:rsidR="00FC0B42">
        <w:rPr>
          <w:rFonts w:hint="eastAsia"/>
          <w:iCs/>
          <w:sz w:val="24"/>
        </w:rPr>
        <w:t>实现</w:t>
      </w:r>
      <w:r w:rsidRPr="00664F99">
        <w:rPr>
          <w:iCs/>
          <w:sz w:val="24"/>
        </w:rPr>
        <w:t>的功能，本人会在以后的学习过程中进一步加强和完善。</w:t>
      </w:r>
    </w:p>
    <w:p w14:paraId="0AF0EBA3" w14:textId="77777777" w:rsidR="000773FF" w:rsidRPr="00664F99" w:rsidRDefault="000773FF" w:rsidP="000773FF">
      <w:pPr>
        <w:widowControl/>
        <w:spacing w:line="360" w:lineRule="auto"/>
        <w:jc w:val="left"/>
        <w:rPr>
          <w:sz w:val="24"/>
        </w:rPr>
      </w:pPr>
      <w:r w:rsidRPr="00664F99">
        <w:rPr>
          <w:sz w:val="24"/>
        </w:rPr>
        <w:br w:type="page"/>
      </w:r>
    </w:p>
    <w:p w14:paraId="11FCBE73" w14:textId="77777777" w:rsidR="000773FF" w:rsidRPr="00664F99" w:rsidRDefault="000773FF" w:rsidP="000773FF">
      <w:pPr>
        <w:spacing w:line="360" w:lineRule="auto"/>
        <w:jc w:val="center"/>
        <w:outlineLvl w:val="0"/>
        <w:rPr>
          <w:b/>
          <w:bCs/>
          <w:sz w:val="24"/>
        </w:rPr>
      </w:pPr>
      <w:bookmarkStart w:id="106" w:name="_Toc355647629"/>
      <w:bookmarkStart w:id="107" w:name="_Toc476671247"/>
      <w:r w:rsidRPr="00664F99">
        <w:rPr>
          <w:b/>
          <w:bCs/>
          <w:sz w:val="24"/>
        </w:rPr>
        <w:lastRenderedPageBreak/>
        <w:t>致</w:t>
      </w:r>
      <w:r w:rsidRPr="00664F99">
        <w:rPr>
          <w:b/>
          <w:bCs/>
          <w:sz w:val="24"/>
        </w:rPr>
        <w:t xml:space="preserve"> </w:t>
      </w:r>
      <w:r w:rsidRPr="00664F99">
        <w:rPr>
          <w:b/>
          <w:bCs/>
          <w:sz w:val="24"/>
        </w:rPr>
        <w:t>谢</w:t>
      </w:r>
      <w:bookmarkEnd w:id="106"/>
      <w:bookmarkEnd w:id="107"/>
    </w:p>
    <w:p w14:paraId="28230B96" w14:textId="77777777" w:rsidR="000773FF" w:rsidRPr="00664F99" w:rsidRDefault="000773FF" w:rsidP="000773FF">
      <w:pPr>
        <w:widowControl/>
        <w:spacing w:line="360" w:lineRule="auto"/>
        <w:ind w:firstLineChars="200" w:firstLine="480"/>
        <w:jc w:val="center"/>
        <w:rPr>
          <w:bCs/>
          <w:sz w:val="24"/>
        </w:rPr>
      </w:pPr>
    </w:p>
    <w:p w14:paraId="6380353F" w14:textId="46BF4261" w:rsidR="000773FF" w:rsidRPr="00664F99" w:rsidRDefault="00E6229A" w:rsidP="003E37E8">
      <w:pPr>
        <w:ind w:firstLine="482"/>
        <w:rPr>
          <w:sz w:val="24"/>
        </w:rPr>
      </w:pPr>
      <w:r>
        <w:rPr>
          <w:rFonts w:hint="eastAsia"/>
          <w:sz w:val="24"/>
        </w:rPr>
        <w:t>大学</w:t>
      </w:r>
      <w:r w:rsidR="000773FF" w:rsidRPr="00664F99">
        <w:rPr>
          <w:sz w:val="24"/>
        </w:rPr>
        <w:t>四年的学习生活</w:t>
      </w:r>
      <w:r>
        <w:rPr>
          <w:rFonts w:hint="eastAsia"/>
          <w:sz w:val="24"/>
        </w:rPr>
        <w:t>将要在</w:t>
      </w:r>
      <w:r w:rsidR="000773FF" w:rsidRPr="00664F99">
        <w:rPr>
          <w:sz w:val="24"/>
        </w:rPr>
        <w:t>这个季节结束，但是</w:t>
      </w:r>
      <w:r>
        <w:rPr>
          <w:rFonts w:hint="eastAsia"/>
          <w:sz w:val="24"/>
        </w:rPr>
        <w:t>我的学习之路不会停止</w:t>
      </w:r>
      <w:r w:rsidR="000773FF" w:rsidRPr="00664F99">
        <w:rPr>
          <w:sz w:val="24"/>
        </w:rPr>
        <w:t>，我将面对的旅程</w:t>
      </w:r>
      <w:r>
        <w:rPr>
          <w:rFonts w:hint="eastAsia"/>
          <w:sz w:val="24"/>
        </w:rPr>
        <w:t>是一个全新的世界</w:t>
      </w:r>
      <w:r w:rsidR="000773FF" w:rsidRPr="00664F99">
        <w:rPr>
          <w:sz w:val="24"/>
        </w:rPr>
        <w:t>。四年的求学生涯，</w:t>
      </w:r>
      <w:r>
        <w:rPr>
          <w:rFonts w:hint="eastAsia"/>
          <w:sz w:val="24"/>
        </w:rPr>
        <w:t>我遇到了许多困难和困惑，但所幸有家人和老师的帮助，我走了过来</w:t>
      </w:r>
      <w:r>
        <w:rPr>
          <w:sz w:val="24"/>
        </w:rPr>
        <w:t>，这</w:t>
      </w:r>
      <w:r w:rsidR="000773FF" w:rsidRPr="00664F99">
        <w:rPr>
          <w:sz w:val="24"/>
        </w:rPr>
        <w:t>困难</w:t>
      </w:r>
      <w:r>
        <w:rPr>
          <w:rFonts w:hint="eastAsia"/>
          <w:sz w:val="24"/>
        </w:rPr>
        <w:t>只是暂时的、短暂的，如果没有现在的经历，在将来所遇到的困难我将如何克服？如果没有这四年的成长我将无法想象</w:t>
      </w:r>
      <w:r w:rsidR="000773FF" w:rsidRPr="00664F99">
        <w:rPr>
          <w:sz w:val="24"/>
        </w:rPr>
        <w:t>。</w:t>
      </w:r>
      <w:r w:rsidR="000773FF" w:rsidRPr="00664F99">
        <w:rPr>
          <w:sz w:val="24"/>
        </w:rPr>
        <w:t xml:space="preserve"> </w:t>
      </w:r>
    </w:p>
    <w:p w14:paraId="4887997A" w14:textId="093BE110" w:rsidR="000773FF" w:rsidRPr="00664F99" w:rsidRDefault="000773FF" w:rsidP="003E37E8">
      <w:pPr>
        <w:ind w:firstLine="482"/>
        <w:rPr>
          <w:sz w:val="24"/>
        </w:rPr>
      </w:pPr>
      <w:r w:rsidRPr="00664F99">
        <w:rPr>
          <w:sz w:val="24"/>
        </w:rPr>
        <w:t>首先</w:t>
      </w:r>
      <w:r w:rsidR="00E6229A">
        <w:rPr>
          <w:rFonts w:hint="eastAsia"/>
          <w:sz w:val="24"/>
        </w:rPr>
        <w:t>我</w:t>
      </w:r>
      <w:r w:rsidRPr="00664F99">
        <w:rPr>
          <w:sz w:val="24"/>
        </w:rPr>
        <w:t>想</w:t>
      </w:r>
      <w:r w:rsidR="00E6229A">
        <w:rPr>
          <w:rFonts w:hint="eastAsia"/>
          <w:sz w:val="24"/>
        </w:rPr>
        <w:t>向</w:t>
      </w:r>
      <w:r w:rsidRPr="00664F99">
        <w:rPr>
          <w:sz w:val="24"/>
        </w:rPr>
        <w:t>在论文写作中</w:t>
      </w:r>
      <w:r w:rsidR="00E6229A" w:rsidRPr="00664F99">
        <w:rPr>
          <w:sz w:val="24"/>
        </w:rPr>
        <w:t>给了我很大的帮助</w:t>
      </w:r>
      <w:r w:rsidRPr="00664F99">
        <w:rPr>
          <w:sz w:val="24"/>
        </w:rPr>
        <w:t>的老师</w:t>
      </w:r>
      <w:r w:rsidR="00FC0B42">
        <w:rPr>
          <w:rFonts w:hint="eastAsia"/>
          <w:sz w:val="24"/>
        </w:rPr>
        <w:t>贾伟峰</w:t>
      </w:r>
      <w:r w:rsidRPr="00664F99">
        <w:rPr>
          <w:sz w:val="24"/>
        </w:rPr>
        <w:t>，他对我论文的严格要求，使我获得了很大的收获。以及深厚的理论知识，实践经</w:t>
      </w:r>
      <w:r w:rsidR="00E6229A">
        <w:rPr>
          <w:sz w:val="24"/>
        </w:rPr>
        <w:t>验，严谨的治学态度和扎实的研究方法的影响和激励着我，让我</w:t>
      </w:r>
      <w:r w:rsidR="00E6229A">
        <w:rPr>
          <w:rFonts w:hint="eastAsia"/>
          <w:sz w:val="24"/>
        </w:rPr>
        <w:t>受益良多</w:t>
      </w:r>
      <w:r w:rsidRPr="00664F99">
        <w:rPr>
          <w:sz w:val="24"/>
        </w:rPr>
        <w:t>。在这方面，我谨表示衷心的感谢和由衷的</w:t>
      </w:r>
      <w:r w:rsidR="00E6229A">
        <w:rPr>
          <w:rFonts w:hint="eastAsia"/>
          <w:sz w:val="24"/>
        </w:rPr>
        <w:t>感激</w:t>
      </w:r>
      <w:r w:rsidRPr="00664F99">
        <w:rPr>
          <w:sz w:val="24"/>
        </w:rPr>
        <w:t>。</w:t>
      </w:r>
    </w:p>
    <w:p w14:paraId="1517A88D" w14:textId="4430B8A6" w:rsidR="000773FF" w:rsidRPr="00664F99" w:rsidRDefault="000773FF" w:rsidP="003E37E8">
      <w:pPr>
        <w:ind w:firstLine="482"/>
        <w:rPr>
          <w:sz w:val="24"/>
        </w:rPr>
      </w:pPr>
      <w:r w:rsidRPr="00664F99">
        <w:rPr>
          <w:sz w:val="24"/>
        </w:rPr>
        <w:t>其次，我要感谢专业</w:t>
      </w:r>
      <w:r w:rsidR="002F05E2">
        <w:rPr>
          <w:sz w:val="24"/>
        </w:rPr>
        <w:t>课的所有老师们，是他们在我的专业课的学习过程中无私的教授给我</w:t>
      </w:r>
      <w:r w:rsidRPr="00664F99">
        <w:rPr>
          <w:sz w:val="24"/>
        </w:rPr>
        <w:t>专业知识和技能，使我能够在</w:t>
      </w:r>
      <w:r w:rsidR="002F05E2">
        <w:rPr>
          <w:rFonts w:hint="eastAsia"/>
          <w:sz w:val="24"/>
        </w:rPr>
        <w:t>大学四年中收获一门技能，可以用它去为我国的互联网事业做出自己的一份贡献。</w:t>
      </w:r>
      <w:r w:rsidRPr="00664F99">
        <w:rPr>
          <w:sz w:val="24"/>
        </w:rPr>
        <w:t>同时还要感谢所有给予我关</w:t>
      </w:r>
      <w:r w:rsidR="002F05E2">
        <w:rPr>
          <w:rFonts w:hint="eastAsia"/>
          <w:sz w:val="24"/>
        </w:rPr>
        <w:t>怀</w:t>
      </w:r>
      <w:r w:rsidR="002F05E2">
        <w:rPr>
          <w:sz w:val="24"/>
        </w:rPr>
        <w:t>的同学和朋友们，</w:t>
      </w:r>
      <w:r w:rsidR="002F05E2">
        <w:rPr>
          <w:rFonts w:hint="eastAsia"/>
          <w:sz w:val="24"/>
        </w:rPr>
        <w:t>是他</w:t>
      </w:r>
      <w:r w:rsidR="002F05E2">
        <w:rPr>
          <w:sz w:val="24"/>
        </w:rPr>
        <w:t>们在</w:t>
      </w:r>
      <w:r w:rsidRPr="00664F99">
        <w:rPr>
          <w:sz w:val="24"/>
        </w:rPr>
        <w:t>学习</w:t>
      </w:r>
      <w:r w:rsidR="002F05E2">
        <w:rPr>
          <w:rFonts w:hint="eastAsia"/>
          <w:sz w:val="24"/>
        </w:rPr>
        <w:t>之余对我提供了大量的关心和照顾，这让我深受感动。在这里，我要</w:t>
      </w:r>
      <w:r w:rsidRPr="00664F99">
        <w:rPr>
          <w:sz w:val="24"/>
        </w:rPr>
        <w:t>对</w:t>
      </w:r>
      <w:r w:rsidR="002F05E2">
        <w:rPr>
          <w:rFonts w:hint="eastAsia"/>
          <w:sz w:val="24"/>
        </w:rPr>
        <w:t>他</w:t>
      </w:r>
      <w:r w:rsidR="002F05E2">
        <w:rPr>
          <w:sz w:val="24"/>
        </w:rPr>
        <w:t>们的关怀和</w:t>
      </w:r>
      <w:r w:rsidR="002F05E2">
        <w:rPr>
          <w:rFonts w:hint="eastAsia"/>
          <w:sz w:val="24"/>
        </w:rPr>
        <w:t>照顾</w:t>
      </w:r>
      <w:r w:rsidRPr="00664F99">
        <w:rPr>
          <w:sz w:val="24"/>
        </w:rPr>
        <w:t>致以崇高的敬意。在今后的人生道路上，我一定谨遵恩师的教诲，</w:t>
      </w:r>
      <w:r w:rsidR="002F05E2">
        <w:rPr>
          <w:rFonts w:hint="eastAsia"/>
          <w:sz w:val="24"/>
        </w:rPr>
        <w:t>不忘初心、砥砺前行，投身于祖国的建设事业中去，献身共产主义事业，为共产主义事业奉献终身。</w:t>
      </w:r>
    </w:p>
    <w:p w14:paraId="47A9EAC9" w14:textId="77777777" w:rsidR="000773FF" w:rsidRPr="00664F99" w:rsidRDefault="000773FF" w:rsidP="003E37E8">
      <w:pPr>
        <w:ind w:firstLine="482"/>
        <w:rPr>
          <w:sz w:val="24"/>
        </w:rPr>
      </w:pPr>
      <w:r w:rsidRPr="00664F99">
        <w:rPr>
          <w:sz w:val="24"/>
        </w:rPr>
        <w:t>最后，对阅读和评审本论文的各位老师表示衷心的感谢</w:t>
      </w:r>
      <w:r w:rsidRPr="00664F99">
        <w:rPr>
          <w:sz w:val="24"/>
        </w:rPr>
        <w:t>!</w:t>
      </w:r>
    </w:p>
    <w:p w14:paraId="5CA0F862" w14:textId="38BCA13A" w:rsidR="000773FF" w:rsidRDefault="000773FF" w:rsidP="000773FF">
      <w:pPr>
        <w:spacing w:line="360" w:lineRule="auto"/>
        <w:ind w:firstLine="480"/>
        <w:rPr>
          <w:sz w:val="24"/>
        </w:rPr>
      </w:pPr>
    </w:p>
    <w:p w14:paraId="3781F840" w14:textId="40FC3C62" w:rsidR="00780B63" w:rsidRDefault="00780B63" w:rsidP="000773FF">
      <w:pPr>
        <w:spacing w:line="360" w:lineRule="auto"/>
        <w:ind w:firstLine="480"/>
        <w:rPr>
          <w:sz w:val="24"/>
        </w:rPr>
      </w:pPr>
    </w:p>
    <w:p w14:paraId="27A562A1" w14:textId="3BDE3C7F" w:rsidR="00780B63" w:rsidRDefault="00780B63" w:rsidP="000773FF">
      <w:pPr>
        <w:spacing w:line="360" w:lineRule="auto"/>
        <w:ind w:firstLine="480"/>
        <w:rPr>
          <w:sz w:val="24"/>
        </w:rPr>
      </w:pPr>
    </w:p>
    <w:p w14:paraId="57C3AC1A" w14:textId="067DBB4D" w:rsidR="00780B63" w:rsidRDefault="00780B63" w:rsidP="000773FF">
      <w:pPr>
        <w:spacing w:line="360" w:lineRule="auto"/>
        <w:ind w:firstLine="480"/>
        <w:rPr>
          <w:sz w:val="24"/>
        </w:rPr>
      </w:pPr>
    </w:p>
    <w:p w14:paraId="20873FDB" w14:textId="432D43BF" w:rsidR="00780B63" w:rsidRDefault="00780B63" w:rsidP="000773FF">
      <w:pPr>
        <w:spacing w:line="360" w:lineRule="auto"/>
        <w:ind w:firstLine="480"/>
        <w:rPr>
          <w:sz w:val="24"/>
        </w:rPr>
      </w:pPr>
    </w:p>
    <w:p w14:paraId="3A8CC0A4" w14:textId="4A9C610A" w:rsidR="00780B63" w:rsidRDefault="00780B63" w:rsidP="000773FF">
      <w:pPr>
        <w:spacing w:line="360" w:lineRule="auto"/>
        <w:ind w:firstLine="480"/>
        <w:rPr>
          <w:sz w:val="24"/>
        </w:rPr>
      </w:pPr>
    </w:p>
    <w:p w14:paraId="6C439831" w14:textId="386EEF04" w:rsidR="00780B63" w:rsidRDefault="00780B63" w:rsidP="000773FF">
      <w:pPr>
        <w:spacing w:line="360" w:lineRule="auto"/>
        <w:ind w:firstLine="480"/>
        <w:rPr>
          <w:sz w:val="24"/>
        </w:rPr>
      </w:pPr>
    </w:p>
    <w:p w14:paraId="12D446AB" w14:textId="61B00009" w:rsidR="00780B63" w:rsidRDefault="00780B63" w:rsidP="000773FF">
      <w:pPr>
        <w:spacing w:line="360" w:lineRule="auto"/>
        <w:ind w:firstLine="480"/>
        <w:rPr>
          <w:sz w:val="24"/>
        </w:rPr>
      </w:pPr>
    </w:p>
    <w:p w14:paraId="37FE4804" w14:textId="53C8F3E4" w:rsidR="00780B63" w:rsidRDefault="00780B63" w:rsidP="000773FF">
      <w:pPr>
        <w:spacing w:line="360" w:lineRule="auto"/>
        <w:ind w:firstLine="480"/>
        <w:rPr>
          <w:sz w:val="24"/>
        </w:rPr>
      </w:pPr>
    </w:p>
    <w:p w14:paraId="5F4145E5" w14:textId="2175F31E" w:rsidR="00780B63" w:rsidRDefault="00780B63" w:rsidP="000773FF">
      <w:pPr>
        <w:spacing w:line="360" w:lineRule="auto"/>
        <w:ind w:firstLine="480"/>
        <w:rPr>
          <w:sz w:val="24"/>
        </w:rPr>
      </w:pPr>
    </w:p>
    <w:p w14:paraId="44FC976C" w14:textId="7B29BD00" w:rsidR="00780B63" w:rsidRDefault="00780B63" w:rsidP="000773FF">
      <w:pPr>
        <w:spacing w:line="360" w:lineRule="auto"/>
        <w:ind w:firstLine="480"/>
        <w:rPr>
          <w:sz w:val="24"/>
        </w:rPr>
      </w:pPr>
    </w:p>
    <w:p w14:paraId="0B44B33F" w14:textId="7DF87958" w:rsidR="00780B63" w:rsidRDefault="00780B63" w:rsidP="000773FF">
      <w:pPr>
        <w:spacing w:line="360" w:lineRule="auto"/>
        <w:ind w:firstLine="480"/>
        <w:rPr>
          <w:sz w:val="24"/>
        </w:rPr>
      </w:pPr>
    </w:p>
    <w:p w14:paraId="40542E63" w14:textId="2B619217" w:rsidR="00780B63" w:rsidRDefault="00780B63" w:rsidP="000773FF">
      <w:pPr>
        <w:spacing w:line="360" w:lineRule="auto"/>
        <w:ind w:firstLine="480"/>
        <w:rPr>
          <w:sz w:val="24"/>
        </w:rPr>
      </w:pPr>
    </w:p>
    <w:p w14:paraId="3C928686" w14:textId="6520AF5E" w:rsidR="00780B63" w:rsidRDefault="00780B63" w:rsidP="000773FF">
      <w:pPr>
        <w:spacing w:line="360" w:lineRule="auto"/>
        <w:ind w:firstLine="480"/>
        <w:rPr>
          <w:sz w:val="24"/>
        </w:rPr>
      </w:pPr>
    </w:p>
    <w:p w14:paraId="31F4A8C1" w14:textId="71F22F6B" w:rsidR="00BD7CC6" w:rsidRDefault="00BD7CC6" w:rsidP="000773FF">
      <w:pPr>
        <w:spacing w:line="360" w:lineRule="auto"/>
        <w:ind w:firstLine="480"/>
        <w:rPr>
          <w:sz w:val="24"/>
        </w:rPr>
      </w:pPr>
    </w:p>
    <w:p w14:paraId="731204EB" w14:textId="038E3168" w:rsidR="00BD7CC6" w:rsidRDefault="00BD7CC6" w:rsidP="000773FF">
      <w:pPr>
        <w:spacing w:line="360" w:lineRule="auto"/>
        <w:ind w:firstLine="480"/>
        <w:rPr>
          <w:sz w:val="24"/>
        </w:rPr>
      </w:pPr>
    </w:p>
    <w:p w14:paraId="010A1716" w14:textId="7F525929" w:rsidR="00BD7CC6" w:rsidRDefault="00BD7CC6" w:rsidP="000773FF">
      <w:pPr>
        <w:spacing w:line="360" w:lineRule="auto"/>
        <w:ind w:firstLine="480"/>
        <w:rPr>
          <w:sz w:val="24"/>
        </w:rPr>
      </w:pPr>
    </w:p>
    <w:p w14:paraId="15336B1D" w14:textId="77777777" w:rsidR="00BD7CC6" w:rsidRDefault="00BD7CC6" w:rsidP="000773FF">
      <w:pPr>
        <w:spacing w:line="360" w:lineRule="auto"/>
        <w:ind w:firstLine="480"/>
        <w:rPr>
          <w:rFonts w:hint="eastAsia"/>
          <w:sz w:val="24"/>
        </w:rPr>
      </w:pPr>
    </w:p>
    <w:p w14:paraId="55720834" w14:textId="77777777" w:rsidR="00780B63" w:rsidRPr="00664F99" w:rsidRDefault="00780B63" w:rsidP="00780B63">
      <w:pPr>
        <w:spacing w:line="360" w:lineRule="auto"/>
        <w:jc w:val="center"/>
        <w:outlineLvl w:val="0"/>
        <w:rPr>
          <w:b/>
          <w:bCs/>
          <w:sz w:val="24"/>
        </w:rPr>
      </w:pPr>
      <w:bookmarkStart w:id="108" w:name="_Toc355647628"/>
      <w:bookmarkStart w:id="109" w:name="_Toc476671246"/>
      <w:r w:rsidRPr="00664F99">
        <w:rPr>
          <w:b/>
          <w:bCs/>
          <w:sz w:val="24"/>
        </w:rPr>
        <w:lastRenderedPageBreak/>
        <w:t>参考文献</w:t>
      </w:r>
      <w:bookmarkEnd w:id="108"/>
      <w:bookmarkEnd w:id="109"/>
    </w:p>
    <w:p w14:paraId="39773BC2" w14:textId="641EF0D5" w:rsidR="00D841F6" w:rsidRPr="00664F99" w:rsidRDefault="00780B63" w:rsidP="00D841F6">
      <w:pPr>
        <w:spacing w:line="360" w:lineRule="auto"/>
        <w:rPr>
          <w:sz w:val="24"/>
        </w:rPr>
      </w:pPr>
      <w:r w:rsidRPr="00664F99">
        <w:rPr>
          <w:sz w:val="24"/>
        </w:rPr>
        <w:t>[</w:t>
      </w:r>
      <w:r w:rsidR="00D841F6">
        <w:rPr>
          <w:sz w:val="24"/>
        </w:rPr>
        <w:t>1</w:t>
      </w:r>
      <w:r w:rsidRPr="00664F99">
        <w:rPr>
          <w:sz w:val="24"/>
        </w:rPr>
        <w:t xml:space="preserve">] </w:t>
      </w:r>
      <w:r w:rsidRPr="00664F99">
        <w:rPr>
          <w:sz w:val="24"/>
        </w:rPr>
        <w:t>中国电子商务研究中心</w:t>
      </w:r>
      <w:r w:rsidRPr="00664F99">
        <w:rPr>
          <w:sz w:val="24"/>
        </w:rPr>
        <w:t xml:space="preserve">. </w:t>
      </w:r>
      <w:r w:rsidRPr="00664F99">
        <w:rPr>
          <w:sz w:val="24"/>
        </w:rPr>
        <w:t>《</w:t>
      </w:r>
      <w:r w:rsidR="009A729E">
        <w:rPr>
          <w:sz w:val="24"/>
        </w:rPr>
        <w:t>2016</w:t>
      </w:r>
      <w:r w:rsidRPr="00664F99">
        <w:rPr>
          <w:sz w:val="24"/>
        </w:rPr>
        <w:t>年度中国网络零售市场数据监测报告》</w:t>
      </w:r>
      <w:r w:rsidR="009A729E">
        <w:rPr>
          <w:sz w:val="24"/>
        </w:rPr>
        <w:t xml:space="preserve"> 2017</w:t>
      </w:r>
      <w:r w:rsidRPr="00664F99">
        <w:rPr>
          <w:sz w:val="24"/>
        </w:rPr>
        <w:t>.</w:t>
      </w:r>
      <w:r w:rsidR="009A729E">
        <w:rPr>
          <w:sz w:val="24"/>
        </w:rPr>
        <w:t>5</w:t>
      </w:r>
      <w:r w:rsidRPr="00664F99">
        <w:rPr>
          <w:sz w:val="24"/>
        </w:rPr>
        <w:t>.</w:t>
      </w:r>
      <w:r w:rsidR="009A729E">
        <w:rPr>
          <w:sz w:val="24"/>
        </w:rPr>
        <w:t>17</w:t>
      </w:r>
      <w:r w:rsidRPr="00664F99">
        <w:rPr>
          <w:sz w:val="24"/>
        </w:rPr>
        <w:t>.</w:t>
      </w:r>
    </w:p>
    <w:p w14:paraId="0DF47A89" w14:textId="77777777" w:rsidR="00D841F6" w:rsidRPr="005A7CF0" w:rsidRDefault="00D841F6" w:rsidP="00D841F6">
      <w:pPr>
        <w:spacing w:line="360" w:lineRule="auto"/>
        <w:rPr>
          <w:sz w:val="24"/>
        </w:rPr>
      </w:pPr>
    </w:p>
    <w:p w14:paraId="01FC5B44" w14:textId="6774242B" w:rsidR="0009303E" w:rsidRDefault="0009303E" w:rsidP="000773FF">
      <w:pPr>
        <w:spacing w:line="360" w:lineRule="auto"/>
        <w:ind w:firstLine="480"/>
        <w:rPr>
          <w:sz w:val="24"/>
        </w:rPr>
      </w:pPr>
    </w:p>
    <w:p w14:paraId="6D9C61A1" w14:textId="6DCF76E8" w:rsidR="0009303E" w:rsidRDefault="0009303E" w:rsidP="000773FF">
      <w:pPr>
        <w:spacing w:line="360" w:lineRule="auto"/>
        <w:ind w:firstLine="480"/>
        <w:rPr>
          <w:sz w:val="24"/>
        </w:rPr>
      </w:pPr>
    </w:p>
    <w:p w14:paraId="4B118BA1" w14:textId="7001EA8D" w:rsidR="0009303E" w:rsidRDefault="0009303E" w:rsidP="000773FF">
      <w:pPr>
        <w:spacing w:line="360" w:lineRule="auto"/>
        <w:ind w:firstLine="480"/>
        <w:rPr>
          <w:sz w:val="24"/>
        </w:rPr>
      </w:pPr>
    </w:p>
    <w:p w14:paraId="14900AB4" w14:textId="63559BEE" w:rsidR="0009303E" w:rsidRDefault="0009303E" w:rsidP="000773FF">
      <w:pPr>
        <w:spacing w:line="360" w:lineRule="auto"/>
        <w:ind w:firstLine="480"/>
        <w:rPr>
          <w:sz w:val="24"/>
        </w:rPr>
      </w:pPr>
    </w:p>
    <w:p w14:paraId="664BE7E7" w14:textId="594FA8D8" w:rsidR="0009303E" w:rsidRDefault="0009303E" w:rsidP="000773FF">
      <w:pPr>
        <w:spacing w:line="360" w:lineRule="auto"/>
        <w:ind w:firstLine="480"/>
        <w:rPr>
          <w:sz w:val="24"/>
        </w:rPr>
      </w:pPr>
    </w:p>
    <w:p w14:paraId="600D3E82" w14:textId="204A8D20" w:rsidR="0009303E" w:rsidRDefault="0009303E" w:rsidP="000773FF">
      <w:pPr>
        <w:spacing w:line="360" w:lineRule="auto"/>
        <w:ind w:firstLine="480"/>
        <w:rPr>
          <w:sz w:val="24"/>
        </w:rPr>
      </w:pPr>
    </w:p>
    <w:p w14:paraId="6714BD92" w14:textId="2EE01555" w:rsidR="0009303E" w:rsidRDefault="0009303E" w:rsidP="000773FF">
      <w:pPr>
        <w:spacing w:line="360" w:lineRule="auto"/>
        <w:ind w:firstLine="480"/>
        <w:rPr>
          <w:sz w:val="24"/>
        </w:rPr>
      </w:pPr>
    </w:p>
    <w:p w14:paraId="659F25F5" w14:textId="45317B56" w:rsidR="0009303E" w:rsidRDefault="0009303E" w:rsidP="000773FF">
      <w:pPr>
        <w:spacing w:line="360" w:lineRule="auto"/>
        <w:ind w:firstLine="480"/>
        <w:rPr>
          <w:sz w:val="24"/>
        </w:rPr>
      </w:pPr>
    </w:p>
    <w:p w14:paraId="165579DF" w14:textId="3BBCB779" w:rsidR="0009303E" w:rsidRDefault="0009303E" w:rsidP="000773FF">
      <w:pPr>
        <w:spacing w:line="360" w:lineRule="auto"/>
        <w:ind w:firstLine="480"/>
        <w:rPr>
          <w:sz w:val="24"/>
        </w:rPr>
      </w:pPr>
    </w:p>
    <w:p w14:paraId="51D76569" w14:textId="412D3E8B" w:rsidR="00F127BF" w:rsidRDefault="00F127BF" w:rsidP="000773FF">
      <w:pPr>
        <w:spacing w:line="360" w:lineRule="auto"/>
        <w:ind w:firstLine="480"/>
        <w:rPr>
          <w:sz w:val="24"/>
        </w:rPr>
      </w:pPr>
    </w:p>
    <w:p w14:paraId="7FC531A2" w14:textId="1A16E9B9" w:rsidR="00F127BF" w:rsidRDefault="00F127BF" w:rsidP="000773FF">
      <w:pPr>
        <w:spacing w:line="360" w:lineRule="auto"/>
        <w:ind w:firstLine="480"/>
        <w:rPr>
          <w:sz w:val="24"/>
        </w:rPr>
      </w:pPr>
    </w:p>
    <w:p w14:paraId="7C112D8E" w14:textId="2A7A9731" w:rsidR="00F127BF" w:rsidRDefault="00F127BF" w:rsidP="000773FF">
      <w:pPr>
        <w:spacing w:line="360" w:lineRule="auto"/>
        <w:ind w:firstLine="480"/>
        <w:rPr>
          <w:sz w:val="24"/>
        </w:rPr>
      </w:pPr>
    </w:p>
    <w:p w14:paraId="3C06F09E" w14:textId="4DDF6F0B" w:rsidR="00F127BF" w:rsidRDefault="00F127BF" w:rsidP="000773FF">
      <w:pPr>
        <w:spacing w:line="360" w:lineRule="auto"/>
        <w:ind w:firstLine="480"/>
        <w:rPr>
          <w:sz w:val="24"/>
        </w:rPr>
      </w:pPr>
    </w:p>
    <w:p w14:paraId="0FB3D875" w14:textId="672508FD" w:rsidR="00F127BF" w:rsidRDefault="00F127BF" w:rsidP="000773FF">
      <w:pPr>
        <w:spacing w:line="360" w:lineRule="auto"/>
        <w:ind w:firstLine="480"/>
        <w:rPr>
          <w:sz w:val="24"/>
        </w:rPr>
      </w:pPr>
    </w:p>
    <w:p w14:paraId="12D6AD8D" w14:textId="48F41B37" w:rsidR="00F127BF" w:rsidRDefault="00F127BF" w:rsidP="000773FF">
      <w:pPr>
        <w:spacing w:line="360" w:lineRule="auto"/>
        <w:ind w:firstLine="480"/>
        <w:rPr>
          <w:sz w:val="24"/>
        </w:rPr>
      </w:pPr>
    </w:p>
    <w:p w14:paraId="57C4F74D" w14:textId="4E04BA4F" w:rsidR="00F127BF" w:rsidRDefault="00F127BF" w:rsidP="000773FF">
      <w:pPr>
        <w:spacing w:line="360" w:lineRule="auto"/>
        <w:ind w:firstLine="480"/>
        <w:rPr>
          <w:sz w:val="24"/>
        </w:rPr>
      </w:pPr>
    </w:p>
    <w:p w14:paraId="266C5353" w14:textId="5CCA85B7" w:rsidR="00F127BF" w:rsidRDefault="00F127BF" w:rsidP="000773FF">
      <w:pPr>
        <w:spacing w:line="360" w:lineRule="auto"/>
        <w:ind w:firstLine="480"/>
        <w:rPr>
          <w:sz w:val="24"/>
        </w:rPr>
      </w:pPr>
    </w:p>
    <w:p w14:paraId="60789A04" w14:textId="76118780" w:rsidR="00F127BF" w:rsidRDefault="00F127BF" w:rsidP="000773FF">
      <w:pPr>
        <w:spacing w:line="360" w:lineRule="auto"/>
        <w:ind w:firstLine="480"/>
        <w:rPr>
          <w:sz w:val="24"/>
        </w:rPr>
      </w:pPr>
    </w:p>
    <w:p w14:paraId="19881FEE" w14:textId="209AFC62" w:rsidR="00F127BF" w:rsidRDefault="00F127BF" w:rsidP="000773FF">
      <w:pPr>
        <w:spacing w:line="360" w:lineRule="auto"/>
        <w:ind w:firstLine="480"/>
        <w:rPr>
          <w:sz w:val="24"/>
        </w:rPr>
      </w:pPr>
    </w:p>
    <w:p w14:paraId="74D0F6B8" w14:textId="3E18D2BE" w:rsidR="00F127BF" w:rsidRDefault="00F127BF" w:rsidP="000773FF">
      <w:pPr>
        <w:spacing w:line="360" w:lineRule="auto"/>
        <w:ind w:firstLine="480"/>
        <w:rPr>
          <w:sz w:val="24"/>
        </w:rPr>
      </w:pPr>
    </w:p>
    <w:p w14:paraId="59599358" w14:textId="3447D6EC" w:rsidR="00F127BF" w:rsidRDefault="00F127BF" w:rsidP="000773FF">
      <w:pPr>
        <w:spacing w:line="360" w:lineRule="auto"/>
        <w:ind w:firstLine="480"/>
        <w:rPr>
          <w:sz w:val="24"/>
        </w:rPr>
      </w:pPr>
    </w:p>
    <w:p w14:paraId="430CF460" w14:textId="77777777" w:rsidR="00F127BF" w:rsidRPr="00F127BF" w:rsidRDefault="00F127BF" w:rsidP="000773FF">
      <w:pPr>
        <w:spacing w:line="360" w:lineRule="auto"/>
        <w:ind w:firstLine="480"/>
        <w:rPr>
          <w:sz w:val="24"/>
        </w:rPr>
      </w:pPr>
    </w:p>
    <w:p w14:paraId="4CF7D962" w14:textId="7B2C851E" w:rsidR="0009303E" w:rsidRDefault="0009303E" w:rsidP="000773FF">
      <w:pPr>
        <w:spacing w:line="360" w:lineRule="auto"/>
        <w:ind w:firstLine="480"/>
        <w:rPr>
          <w:sz w:val="24"/>
        </w:rPr>
      </w:pPr>
    </w:p>
    <w:p w14:paraId="75FBBF17" w14:textId="2C0AFEB1" w:rsidR="0009303E" w:rsidRDefault="0009303E" w:rsidP="000773FF">
      <w:pPr>
        <w:spacing w:line="360" w:lineRule="auto"/>
        <w:ind w:firstLine="480"/>
        <w:rPr>
          <w:sz w:val="24"/>
        </w:rPr>
      </w:pPr>
    </w:p>
    <w:p w14:paraId="3CD9914F" w14:textId="205722A8" w:rsidR="0009303E" w:rsidRDefault="0009303E" w:rsidP="000773FF">
      <w:pPr>
        <w:spacing w:line="360" w:lineRule="auto"/>
        <w:ind w:firstLine="480"/>
        <w:rPr>
          <w:sz w:val="24"/>
        </w:rPr>
      </w:pPr>
    </w:p>
    <w:p w14:paraId="49D940E0" w14:textId="77777777" w:rsidR="0009303E" w:rsidRPr="00780B63" w:rsidRDefault="0009303E" w:rsidP="000773FF">
      <w:pPr>
        <w:spacing w:line="360" w:lineRule="auto"/>
        <w:ind w:firstLine="480"/>
        <w:rPr>
          <w:sz w:val="24"/>
        </w:rPr>
      </w:pPr>
    </w:p>
    <w:p w14:paraId="2C3CD248" w14:textId="479DF5B0" w:rsidR="00780B63" w:rsidRPr="00E3562A" w:rsidRDefault="00E3562A" w:rsidP="00780B63">
      <w:pPr>
        <w:spacing w:line="360" w:lineRule="auto"/>
        <w:ind w:firstLine="420"/>
        <w:jc w:val="center"/>
        <w:rPr>
          <w:rFonts w:ascii="黑体" w:eastAsia="黑体"/>
          <w:b/>
          <w:sz w:val="40"/>
          <w:szCs w:val="40"/>
        </w:rPr>
      </w:pPr>
      <w:r w:rsidRPr="00E3562A">
        <w:rPr>
          <w:rFonts w:ascii="黑体" w:eastAsia="黑体"/>
          <w:b/>
          <w:sz w:val="40"/>
          <w:szCs w:val="40"/>
        </w:rPr>
        <w:lastRenderedPageBreak/>
        <w:t>Design and implementation of an online mall based on SSH framework.</w:t>
      </w:r>
    </w:p>
    <w:p w14:paraId="345BE3BC" w14:textId="77777777" w:rsidR="00780B63" w:rsidRPr="009A0ECD" w:rsidRDefault="00780B63" w:rsidP="00780B63">
      <w:pPr>
        <w:spacing w:beforeLines="50" w:before="156" w:afterLines="50" w:after="156"/>
        <w:jc w:val="center"/>
        <w:rPr>
          <w:rFonts w:ascii="宋体" w:hAnsi="宋体"/>
          <w:sz w:val="24"/>
        </w:rPr>
      </w:pPr>
      <w:r w:rsidRPr="009A0ECD">
        <w:rPr>
          <w:rFonts w:ascii="宋体" w:hAnsi="宋体"/>
          <w:sz w:val="24"/>
        </w:rPr>
        <w:t>Liu Yang</w:t>
      </w:r>
    </w:p>
    <w:p w14:paraId="443C6A07" w14:textId="77777777" w:rsidR="00780B63" w:rsidRDefault="00780B63" w:rsidP="00780B63">
      <w:pPr>
        <w:jc w:val="center"/>
        <w:rPr>
          <w:sz w:val="24"/>
        </w:rPr>
      </w:pPr>
      <w:r w:rsidRPr="009A0ECD">
        <w:rPr>
          <w:sz w:val="24"/>
        </w:rPr>
        <w:t>(</w:t>
      </w:r>
      <w:r w:rsidRPr="00086561">
        <w:rPr>
          <w:sz w:val="24"/>
        </w:rPr>
        <w:t>School of Software Engineering, Anyang Normal University</w:t>
      </w:r>
      <w:r w:rsidRPr="009A0ECD">
        <w:rPr>
          <w:sz w:val="24"/>
        </w:rPr>
        <w:t>, anyang, henan 455002)</w:t>
      </w:r>
    </w:p>
    <w:p w14:paraId="5CBC7A5D" w14:textId="77777777" w:rsidR="00780B63" w:rsidRPr="00664F99" w:rsidRDefault="00780B63" w:rsidP="00780B63">
      <w:pPr>
        <w:jc w:val="center"/>
        <w:rPr>
          <w:rFonts w:eastAsiaTheme="minorEastAsia"/>
          <w:b/>
          <w:sz w:val="24"/>
        </w:rPr>
      </w:pPr>
    </w:p>
    <w:p w14:paraId="2665BFDD" w14:textId="62B1A527" w:rsidR="001E4E72" w:rsidRPr="00A90260" w:rsidRDefault="00780B63" w:rsidP="00BD7CC6">
      <w:pPr>
        <w:rPr>
          <w:sz w:val="24"/>
        </w:rPr>
      </w:pPr>
      <w:r w:rsidRPr="00FB7ED3">
        <w:rPr>
          <w:b/>
          <w:sz w:val="24"/>
        </w:rPr>
        <w:t>A</w:t>
      </w:r>
      <w:r w:rsidRPr="00FB7ED3">
        <w:rPr>
          <w:rFonts w:hint="eastAsia"/>
          <w:b/>
          <w:sz w:val="24"/>
        </w:rPr>
        <w:t>bstract</w:t>
      </w:r>
      <w:r>
        <w:rPr>
          <w:sz w:val="24"/>
        </w:rPr>
        <w:t xml:space="preserve"> </w:t>
      </w:r>
      <w:r w:rsidRPr="009A0ECD">
        <w:rPr>
          <w:sz w:val="24"/>
        </w:rPr>
        <w:t>:</w:t>
      </w:r>
      <w:r>
        <w:rPr>
          <w:sz w:val="24"/>
        </w:rPr>
        <w:t xml:space="preserve"> </w:t>
      </w:r>
      <w:r w:rsidRPr="00815398">
        <w:rPr>
          <w:sz w:val="24"/>
        </w:rPr>
        <w:t xml:space="preserve">This paper, </w:t>
      </w:r>
      <w:r w:rsidR="00A90260" w:rsidRPr="00A90260">
        <w:rPr>
          <w:sz w:val="24"/>
        </w:rPr>
        <w:t>through a big electric business background, and studied the imperative programming language, the combination of object-oriented and the experience of predecessors, and comprehensive application prospect, development and design of the system.This system USES IntelliJ IDEA as the development tool, with MySQL as the DBMS, the system UI design is simple and neat, and the style is simple and simple, without messy and complicated UI design, with simple and easy to use as the purpose.Design USES the present widely used in the society, community activity high SSH (struts 2, Spring, Hibernate) as the basic framework, to develop a strong performance, easy to expand, safe and reliable operations simple and stable online shopping system.The design includes fore-ground and back-ground, fore-ground, including sign up and sign in, market Index, information, sale, product List and other modules.Back-ground contains functional modules such as root manage, user manage, information manage, sale manage, product content manage, order manage, etc.Admiral whole this system has good portability, high system security, simple operation, such as a bit, but there are also complex interface jump, function is relatively simple, such as the imperfection of the database design weaknesses need to be improved.</w:t>
      </w:r>
      <w:bookmarkStart w:id="110" w:name="_GoBack"/>
      <w:bookmarkEnd w:id="110"/>
    </w:p>
    <w:sectPr w:rsidR="001E4E72" w:rsidRPr="00A90260" w:rsidSect="00172744">
      <w:headerReference w:type="default" r:id="rId36"/>
      <w:pgSz w:w="11906" w:h="16838"/>
      <w:pgMar w:top="1418" w:right="1134" w:bottom="1418"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CEBE33" w14:textId="77777777" w:rsidR="00B22FBC" w:rsidRDefault="00B22FBC" w:rsidP="001E4E72">
      <w:r>
        <w:separator/>
      </w:r>
    </w:p>
  </w:endnote>
  <w:endnote w:type="continuationSeparator" w:id="0">
    <w:p w14:paraId="7635D7AE" w14:textId="77777777" w:rsidR="00B22FBC" w:rsidRDefault="00B22FBC" w:rsidP="001E4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5CFE" w14:textId="41DFD49F" w:rsidR="00C16ACF" w:rsidRPr="009D6847" w:rsidRDefault="00C16ACF" w:rsidP="00DC49A1">
    <w:pPr>
      <w:pStyle w:val="a5"/>
      <w:jc w:val="center"/>
      <w:rPr>
        <w:rFonts w:ascii="黑体" w:eastAsia="黑体" w:hAnsi="黑体"/>
        <w:b/>
        <w:sz w:val="21"/>
        <w:szCs w:val="21"/>
      </w:rPr>
    </w:pPr>
    <w:r w:rsidRPr="009D6847">
      <w:rPr>
        <w:rFonts w:ascii="黑体" w:eastAsia="黑体" w:hAnsi="黑体" w:hint="eastAsia"/>
        <w:b/>
        <w:sz w:val="21"/>
        <w:szCs w:val="21"/>
      </w:rPr>
      <w:t>第</w:t>
    </w:r>
    <w:sdt>
      <w:sdtPr>
        <w:rPr>
          <w:rFonts w:ascii="黑体" w:eastAsia="黑体" w:hAnsi="黑体"/>
          <w:b/>
          <w:sz w:val="21"/>
          <w:szCs w:val="21"/>
        </w:rPr>
        <w:id w:val="1012642244"/>
        <w:docPartObj>
          <w:docPartGallery w:val="Page Numbers (Bottom of Page)"/>
          <w:docPartUnique/>
        </w:docPartObj>
      </w:sdtPr>
      <w:sdtContent>
        <w:r w:rsidRPr="009D6847">
          <w:rPr>
            <w:rFonts w:ascii="黑体" w:eastAsia="黑体" w:hAnsi="黑体"/>
            <w:b/>
            <w:sz w:val="21"/>
            <w:szCs w:val="21"/>
          </w:rPr>
          <w:fldChar w:fldCharType="begin"/>
        </w:r>
        <w:r w:rsidRPr="009D6847">
          <w:rPr>
            <w:rFonts w:ascii="黑体" w:eastAsia="黑体" w:hAnsi="黑体"/>
            <w:b/>
            <w:sz w:val="21"/>
            <w:szCs w:val="21"/>
          </w:rPr>
          <w:instrText>PAGE   \* MERGEFORMAT</w:instrText>
        </w:r>
        <w:r w:rsidRPr="009D6847">
          <w:rPr>
            <w:rFonts w:ascii="黑体" w:eastAsia="黑体" w:hAnsi="黑体"/>
            <w:b/>
            <w:sz w:val="21"/>
            <w:szCs w:val="21"/>
          </w:rPr>
          <w:fldChar w:fldCharType="separate"/>
        </w:r>
        <w:r w:rsidR="009B0662" w:rsidRPr="009B0662">
          <w:rPr>
            <w:rFonts w:ascii="黑体" w:eastAsia="黑体" w:hAnsi="黑体"/>
            <w:b/>
            <w:noProof/>
            <w:sz w:val="21"/>
            <w:szCs w:val="21"/>
            <w:lang w:val="zh-CN"/>
          </w:rPr>
          <w:t>1</w:t>
        </w:r>
        <w:r w:rsidRPr="009D6847">
          <w:rPr>
            <w:rFonts w:ascii="黑体" w:eastAsia="黑体" w:hAnsi="黑体"/>
            <w:b/>
            <w:sz w:val="21"/>
            <w:szCs w:val="21"/>
          </w:rPr>
          <w:fldChar w:fldCharType="end"/>
        </w:r>
        <w:r w:rsidRPr="009D6847">
          <w:rPr>
            <w:rFonts w:ascii="黑体" w:eastAsia="黑体" w:hAnsi="黑体" w:hint="eastAsia"/>
            <w:b/>
            <w:sz w:val="21"/>
            <w:szCs w:val="21"/>
          </w:rPr>
          <w:t>页</w:t>
        </w:r>
      </w:sdtContent>
    </w:sdt>
  </w:p>
  <w:p w14:paraId="427E8CA0" w14:textId="77777777" w:rsidR="00C16ACF" w:rsidRDefault="00C16AC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17384" w14:textId="39EFAE36" w:rsidR="00C16ACF" w:rsidRPr="009D6847" w:rsidRDefault="00C16ACF" w:rsidP="000D1585">
    <w:pPr>
      <w:pStyle w:val="a5"/>
      <w:jc w:val="center"/>
      <w:rPr>
        <w:rFonts w:ascii="黑体" w:eastAsia="黑体" w:hAnsi="黑体"/>
        <w:b/>
        <w:sz w:val="21"/>
        <w:szCs w:val="21"/>
      </w:rPr>
    </w:pPr>
    <w:r w:rsidRPr="009D6847">
      <w:rPr>
        <w:rFonts w:ascii="黑体" w:eastAsia="黑体" w:hAnsi="黑体" w:hint="eastAsia"/>
        <w:b/>
        <w:sz w:val="21"/>
        <w:szCs w:val="21"/>
      </w:rPr>
      <w:t>第</w:t>
    </w:r>
    <w:sdt>
      <w:sdtPr>
        <w:rPr>
          <w:rFonts w:ascii="黑体" w:eastAsia="黑体" w:hAnsi="黑体"/>
          <w:b/>
          <w:sz w:val="21"/>
          <w:szCs w:val="21"/>
        </w:rPr>
        <w:id w:val="-300463828"/>
        <w:docPartObj>
          <w:docPartGallery w:val="Page Numbers (Bottom of Page)"/>
          <w:docPartUnique/>
        </w:docPartObj>
      </w:sdtPr>
      <w:sdtContent>
        <w:r w:rsidRPr="009D6847">
          <w:rPr>
            <w:rFonts w:ascii="黑体" w:eastAsia="黑体" w:hAnsi="黑体"/>
            <w:b/>
            <w:sz w:val="21"/>
            <w:szCs w:val="21"/>
          </w:rPr>
          <w:fldChar w:fldCharType="begin"/>
        </w:r>
        <w:r w:rsidRPr="009D6847">
          <w:rPr>
            <w:rFonts w:ascii="黑体" w:eastAsia="黑体" w:hAnsi="黑体"/>
            <w:b/>
            <w:sz w:val="21"/>
            <w:szCs w:val="21"/>
          </w:rPr>
          <w:instrText>PAGE   \* MERGEFORMAT</w:instrText>
        </w:r>
        <w:r w:rsidRPr="009D6847">
          <w:rPr>
            <w:rFonts w:ascii="黑体" w:eastAsia="黑体" w:hAnsi="黑体"/>
            <w:b/>
            <w:sz w:val="21"/>
            <w:szCs w:val="21"/>
          </w:rPr>
          <w:fldChar w:fldCharType="separate"/>
        </w:r>
        <w:r w:rsidR="00BD7CC6" w:rsidRPr="00BD7CC6">
          <w:rPr>
            <w:rFonts w:ascii="黑体" w:eastAsia="黑体" w:hAnsi="黑体"/>
            <w:b/>
            <w:noProof/>
            <w:sz w:val="21"/>
            <w:szCs w:val="21"/>
            <w:lang w:val="zh-CN"/>
          </w:rPr>
          <w:t>23</w:t>
        </w:r>
        <w:r w:rsidRPr="009D6847">
          <w:rPr>
            <w:rFonts w:ascii="黑体" w:eastAsia="黑体" w:hAnsi="黑体"/>
            <w:b/>
            <w:sz w:val="21"/>
            <w:szCs w:val="21"/>
          </w:rPr>
          <w:fldChar w:fldCharType="end"/>
        </w:r>
        <w:r w:rsidRPr="009D6847">
          <w:rPr>
            <w:rFonts w:ascii="黑体" w:eastAsia="黑体" w:hAnsi="黑体" w:hint="eastAsia"/>
            <w:b/>
            <w:sz w:val="21"/>
            <w:szCs w:val="21"/>
          </w:rPr>
          <w:t>页</w:t>
        </w:r>
      </w:sdtContent>
    </w:sdt>
  </w:p>
  <w:p w14:paraId="7699517D" w14:textId="77777777" w:rsidR="00C16ACF" w:rsidRDefault="00C16AC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3BC19" w14:textId="77777777" w:rsidR="00B22FBC" w:rsidRDefault="00B22FBC" w:rsidP="001E4E72">
      <w:r>
        <w:separator/>
      </w:r>
    </w:p>
  </w:footnote>
  <w:footnote w:type="continuationSeparator" w:id="0">
    <w:p w14:paraId="20190EAD" w14:textId="77777777" w:rsidR="00B22FBC" w:rsidRDefault="00B22FBC" w:rsidP="001E4E7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F0E4" w14:textId="7110A6DE" w:rsidR="00C16ACF" w:rsidRDefault="00C16ACF">
    <w:pPr>
      <w:pStyle w:val="a3"/>
    </w:pPr>
    <w:r>
      <w:rPr>
        <w:noProof/>
      </w:rPr>
      <mc:AlternateContent>
        <mc:Choice Requires="wpg">
          <w:drawing>
            <wp:anchor distT="0" distB="0" distL="114300" distR="114300" simplePos="0" relativeHeight="251659264" behindDoc="0" locked="0" layoutInCell="1" allowOverlap="1" wp14:editId="0FB13AE9">
              <wp:simplePos x="0" y="0"/>
              <wp:positionH relativeFrom="column">
                <wp:posOffset>2005330</wp:posOffset>
              </wp:positionH>
              <wp:positionV relativeFrom="paragraph">
                <wp:posOffset>-273935</wp:posOffset>
              </wp:positionV>
              <wp:extent cx="2171700" cy="329565"/>
              <wp:effectExtent l="0" t="0" r="0" b="0"/>
              <wp:wrapNone/>
              <wp:docPr id="16"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329565"/>
                        <a:chOff x="1875" y="2681"/>
                        <a:chExt cx="3165" cy="532"/>
                      </a:xfrm>
                    </wpg:grpSpPr>
                    <pic:pic xmlns:pic="http://schemas.openxmlformats.org/drawingml/2006/picture">
                      <pic:nvPicPr>
                        <pic:cNvPr id="17" name="Picture 2" descr="00001"/>
                        <pic:cNvPicPr>
                          <a:picLocks noChangeAspect="1" noChangeArrowheads="1"/>
                        </pic:cNvPicPr>
                      </pic:nvPicPr>
                      <pic:blipFill>
                        <a:blip r:embed="rId1">
                          <a:lum bright="52000" contrast="-70000"/>
                          <a:extLst>
                            <a:ext uri="{28A0092B-C50C-407E-A947-70E740481C1C}">
                              <a14:useLocalDpi xmlns:a14="http://schemas.microsoft.com/office/drawing/2010/main" val="0"/>
                            </a:ext>
                          </a:extLst>
                        </a:blip>
                        <a:srcRect/>
                        <a:stretch>
                          <a:fillRect/>
                        </a:stretch>
                      </pic:blipFill>
                      <pic:spPr bwMode="auto">
                        <a:xfrm>
                          <a:off x="1875" y="2696"/>
                          <a:ext cx="425" cy="460"/>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 descr="00002"/>
                        <pic:cNvPicPr>
                          <a:picLocks noChangeAspect="1" noChangeArrowheads="1"/>
                        </pic:cNvPicPr>
                      </pic:nvPicPr>
                      <pic:blipFill>
                        <a:blip r:embed="rId2">
                          <a:lum bright="52000" contrast="-70000"/>
                          <a:extLst>
                            <a:ext uri="{28A0092B-C50C-407E-A947-70E740481C1C}">
                              <a14:useLocalDpi xmlns:a14="http://schemas.microsoft.com/office/drawing/2010/main" val="0"/>
                            </a:ext>
                          </a:extLst>
                        </a:blip>
                        <a:srcRect/>
                        <a:stretch>
                          <a:fillRect/>
                        </a:stretch>
                      </pic:blipFill>
                      <pic:spPr bwMode="auto">
                        <a:xfrm>
                          <a:off x="2491" y="2691"/>
                          <a:ext cx="418"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4" descr="00003"/>
                        <pic:cNvPicPr>
                          <a:picLocks noChangeAspect="1" noChangeArrowheads="1"/>
                        </pic:cNvPicPr>
                      </pic:nvPicPr>
                      <pic:blipFill>
                        <a:blip r:embed="rId3">
                          <a:lum bright="52000" contrast="-70000"/>
                          <a:extLst>
                            <a:ext uri="{28A0092B-C50C-407E-A947-70E740481C1C}">
                              <a14:useLocalDpi xmlns:a14="http://schemas.microsoft.com/office/drawing/2010/main" val="0"/>
                            </a:ext>
                          </a:extLst>
                        </a:blip>
                        <a:srcRect/>
                        <a:stretch>
                          <a:fillRect/>
                        </a:stretch>
                      </pic:blipFill>
                      <pic:spPr bwMode="auto">
                        <a:xfrm>
                          <a:off x="3041" y="2702"/>
                          <a:ext cx="434"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5" descr="00004"/>
                        <pic:cNvPicPr>
                          <a:picLocks noChangeAspect="1" noChangeArrowheads="1"/>
                        </pic:cNvPicPr>
                      </pic:nvPicPr>
                      <pic:blipFill>
                        <a:blip r:embed="rId4">
                          <a:lum bright="52000" contrast="-70000"/>
                          <a:extLst>
                            <a:ext uri="{28A0092B-C50C-407E-A947-70E740481C1C}">
                              <a14:useLocalDpi xmlns:a14="http://schemas.microsoft.com/office/drawing/2010/main" val="0"/>
                            </a:ext>
                          </a:extLst>
                        </a:blip>
                        <a:srcRect/>
                        <a:stretch>
                          <a:fillRect/>
                        </a:stretch>
                      </pic:blipFill>
                      <pic:spPr bwMode="auto">
                        <a:xfrm>
                          <a:off x="3577" y="2688"/>
                          <a:ext cx="4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6" descr="00005"/>
                        <pic:cNvPicPr>
                          <a:picLocks noChangeAspect="1" noChangeArrowheads="1"/>
                        </pic:cNvPicPr>
                      </pic:nvPicPr>
                      <pic:blipFill>
                        <a:blip r:embed="rId5">
                          <a:lum bright="52000" contrast="-70000"/>
                          <a:extLst>
                            <a:ext uri="{28A0092B-C50C-407E-A947-70E740481C1C}">
                              <a14:useLocalDpi xmlns:a14="http://schemas.microsoft.com/office/drawing/2010/main" val="0"/>
                            </a:ext>
                          </a:extLst>
                        </a:blip>
                        <a:srcRect/>
                        <a:stretch>
                          <a:fillRect/>
                        </a:stretch>
                      </pic:blipFill>
                      <pic:spPr bwMode="auto">
                        <a:xfrm>
                          <a:off x="4128" y="2681"/>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7" descr="00006"/>
                        <pic:cNvPicPr>
                          <a:picLocks noChangeAspect="1" noChangeArrowheads="1"/>
                        </pic:cNvPicPr>
                      </pic:nvPicPr>
                      <pic:blipFill>
                        <a:blip r:embed="rId6">
                          <a:lum bright="52000" contrast="-70000"/>
                          <a:extLst>
                            <a:ext uri="{28A0092B-C50C-407E-A947-70E740481C1C}">
                              <a14:useLocalDpi xmlns:a14="http://schemas.microsoft.com/office/drawing/2010/main" val="0"/>
                            </a:ext>
                          </a:extLst>
                        </a:blip>
                        <a:srcRect/>
                        <a:stretch>
                          <a:fillRect/>
                        </a:stretch>
                      </pic:blipFill>
                      <pic:spPr bwMode="auto">
                        <a:xfrm>
                          <a:off x="4668" y="2717"/>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E2B86C" id="组合 16" o:spid="_x0000_s1026" style="position:absolute;left:0;text-align:left;margin-left:157.9pt;margin-top:-21.55pt;width:171pt;height:25.95pt;z-index:251659264" coordorigin="1875,2681" coordsize="3165,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&#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gAmRmlsZSB3cml0dGVuIGJ5IEFkb2JlIFBob3Rv&#10;c2hvcKggNS4w/+4ADkFkb2JlAGRAAAAAAf/bAIQAAQEBAQEBAQEBAQEBAQEBAQEBAQEBAQEBAQEB&#10;AQEBAQEBAQEBAQEBAQEBAQICAgICAgICAgICAwMDAwMDAwMDAwEBAQEBAQEBAQEBAgIBAgIDAwMD&#10;AwMDAwMDAwMDAwMDAwMDAwMDAwMDAwMDAwMDAwMDAwMDAwMDAwMDAwMDAwMD/8AAEQgCAgHZAwER&#10;AAIRAQMRAf/dAAQAPP/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0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X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&#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0H+/8Aqfqztf8AuV/pS606/wCyv9GvYG3O2Ouv7/7N25vH+4PaezvvP7o9l7K/&#10;vFjcj/dXsDav8RqP4bmaHwZGh88nhmTW1/de6ED37r3Xvfuvde9+691//9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R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U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L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T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X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W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JkZpbGUgd3JpdHRlbiBieSBBZG9iZSBQaG90b3Nob3CoIDUuMP/uAA5BZG9iZQBk&#10;QAAAAAH/2wCEAAEBAQEBAQEBAQEBAQEBAQEBAQEBAQEBAQEBAQEBAQEBAQEBAQEBAQEBAQECAgIC&#10;AgICAgICAgMDAwMDAwMDAwMBAQEBAQEBAQEBAQICAQICAwMDAwMDAwMDAwMDAwMDAwMDAwMDAwMD&#10;AwMDAwMDAwMDAwMDAwMDAwMDAwMDAwMDA//AABEIAgIB2QMBEQACEQEDEQH/3QAEADz/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0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T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f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dMyorMzBVUFmZiAqqBcsxNgAAOT7917r&#10;TT/mHf8ACwLqj4c/LTtf4xdLfEPMfJWg6S3BlOuew+yc73HV9G0cPb20s1lcF2Hs3bG2azpvsXJ5&#10;/BbKy1AMfJmp5MdHXZSGsWjp6jHRUWUyPuvdXxfynP5sfx2/m1/HaDuHp6cbU7G2oMVh++ehsxla&#10;fIb06X3pkKeokgoq2eOnoDubYe5jQVM22dzQ01PR52jp5laGiylFlsTjPde6tL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H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V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1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left:1875;top:2696;width:425;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" fillcolor="#f60">
                <v:fill opacity="0"/>
                <v:imagedata r:id="rId7" o:title="00001" gain="19661f" blacklevel="17039f"/>
              </v:shape>
              <v:shape id="Picture 3" o:spid="_x0000_s1028" type="#_x0000_t75" alt="00002" style="position:absolute;left:2491;top:2691;width:418;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">
                <v:imagedata r:id="rId8" o:title="00002" gain="19661f" blacklevel="17039f"/>
              </v:shape>
              <v:shape id="Picture 4" o:spid="_x0000_s1029" type="#_x0000_t75" alt="00003" style="position:absolute;left:3041;top:2702;width:434;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">
                <v:imagedata r:id="rId9" o:title="00003" gain="19661f" blacklevel="17039f"/>
              </v:shape>
              <v:shape id="Picture 5" o:spid="_x0000_s1030" type="#_x0000_t75" alt="00004" style="position:absolute;left:3577;top:2688;width:4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">
                <v:imagedata r:id="rId10" o:title="00004" gain="19661f" blacklevel="17039f"/>
              </v:shape>
              <v:shape id="Picture 6" o:spid="_x0000_s1031" type="#_x0000_t75" alt="00005" style="position:absolute;left:4128;top:2681;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">
                <v:imagedata r:id="rId11" o:title="00005" gain="19661f" blacklevel="17039f"/>
              </v:shape>
              <v:shape id="Picture 7" o:spid="_x0000_s1032" type="#_x0000_t75" alt="00006" style="position:absolute;left:4668;top:2717;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">
                <v:imagedata r:id="rId12" o:title="00006" gain="19661f" blacklevel="17039f"/>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B0A9B" w14:textId="77777777" w:rsidR="00C16ACF" w:rsidRDefault="00C16ACF" w:rsidP="001E4E72">
    <w:pPr>
      <w:pStyle w:val="a3"/>
      <w:jc w:val="both"/>
      <w:rPr>
        <w:sz w:val="10"/>
      </w:rPr>
    </w:pPr>
    <w:r>
      <w:rPr>
        <w:noProof/>
      </w:rPr>
      <mc:AlternateContent>
        <mc:Choice Requires="wpg">
          <w:drawing>
            <wp:anchor distT="0" distB="0" distL="114300" distR="114300" simplePos="0" relativeHeight="251658240" behindDoc="0" locked="0" layoutInCell="1" allowOverlap="1" wp14:anchorId="4DAE26B4" wp14:editId="2D0FA2BB">
              <wp:simplePos x="0" y="0"/>
              <wp:positionH relativeFrom="margin">
                <wp:align>center</wp:align>
              </wp:positionH>
              <wp:positionV relativeFrom="paragraph">
                <wp:posOffset>-198288</wp:posOffset>
              </wp:positionV>
              <wp:extent cx="2171700" cy="329565"/>
              <wp:effectExtent l="0" t="0" r="0" b="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329565"/>
                        <a:chOff x="1875" y="2681"/>
                        <a:chExt cx="3165" cy="532"/>
                      </a:xfrm>
                    </wpg:grpSpPr>
                    <pic:pic xmlns:pic="http://schemas.openxmlformats.org/drawingml/2006/picture">
                      <pic:nvPicPr>
                        <pic:cNvPr id="3" name="Picture 2" descr="00001"/>
                        <pic:cNvPicPr>
                          <a:picLocks noChangeAspect="1" noChangeArrowheads="1"/>
                        </pic:cNvPicPr>
                      </pic:nvPicPr>
                      <pic:blipFill>
                        <a:blip r:embed="rId1">
                          <a:lum bright="52000" contrast="-70000"/>
                          <a:extLst>
                            <a:ext uri="{28A0092B-C50C-407E-A947-70E740481C1C}">
                              <a14:useLocalDpi xmlns:a14="http://schemas.microsoft.com/office/drawing/2010/main" val="0"/>
                            </a:ext>
                          </a:extLst>
                        </a:blip>
                        <a:srcRect/>
                        <a:stretch>
                          <a:fillRect/>
                        </a:stretch>
                      </pic:blipFill>
                      <pic:spPr bwMode="auto">
                        <a:xfrm>
                          <a:off x="1875" y="2696"/>
                          <a:ext cx="425" cy="460"/>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descr="00002"/>
                        <pic:cNvPicPr>
                          <a:picLocks noChangeAspect="1" noChangeArrowheads="1"/>
                        </pic:cNvPicPr>
                      </pic:nvPicPr>
                      <pic:blipFill>
                        <a:blip r:embed="rId2">
                          <a:lum bright="52000" contrast="-70000"/>
                          <a:extLst>
                            <a:ext uri="{28A0092B-C50C-407E-A947-70E740481C1C}">
                              <a14:useLocalDpi xmlns:a14="http://schemas.microsoft.com/office/drawing/2010/main" val="0"/>
                            </a:ext>
                          </a:extLst>
                        </a:blip>
                        <a:srcRect/>
                        <a:stretch>
                          <a:fillRect/>
                        </a:stretch>
                      </pic:blipFill>
                      <pic:spPr bwMode="auto">
                        <a:xfrm>
                          <a:off x="2491" y="2691"/>
                          <a:ext cx="418"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descr="00003"/>
                        <pic:cNvPicPr>
                          <a:picLocks noChangeAspect="1" noChangeArrowheads="1"/>
                        </pic:cNvPicPr>
                      </pic:nvPicPr>
                      <pic:blipFill>
                        <a:blip r:embed="rId3">
                          <a:lum bright="52000" contrast="-70000"/>
                          <a:extLst>
                            <a:ext uri="{28A0092B-C50C-407E-A947-70E740481C1C}">
                              <a14:useLocalDpi xmlns:a14="http://schemas.microsoft.com/office/drawing/2010/main" val="0"/>
                            </a:ext>
                          </a:extLst>
                        </a:blip>
                        <a:srcRect/>
                        <a:stretch>
                          <a:fillRect/>
                        </a:stretch>
                      </pic:blipFill>
                      <pic:spPr bwMode="auto">
                        <a:xfrm>
                          <a:off x="3041" y="2702"/>
                          <a:ext cx="434"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 descr="00004"/>
                        <pic:cNvPicPr>
                          <a:picLocks noChangeAspect="1" noChangeArrowheads="1"/>
                        </pic:cNvPicPr>
                      </pic:nvPicPr>
                      <pic:blipFill>
                        <a:blip r:embed="rId4">
                          <a:lum bright="52000" contrast="-70000"/>
                          <a:extLst>
                            <a:ext uri="{28A0092B-C50C-407E-A947-70E740481C1C}">
                              <a14:useLocalDpi xmlns:a14="http://schemas.microsoft.com/office/drawing/2010/main" val="0"/>
                            </a:ext>
                          </a:extLst>
                        </a:blip>
                        <a:srcRect/>
                        <a:stretch>
                          <a:fillRect/>
                        </a:stretch>
                      </pic:blipFill>
                      <pic:spPr bwMode="auto">
                        <a:xfrm>
                          <a:off x="3577" y="2688"/>
                          <a:ext cx="4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descr="00005"/>
                        <pic:cNvPicPr>
                          <a:picLocks noChangeAspect="1" noChangeArrowheads="1"/>
                        </pic:cNvPicPr>
                      </pic:nvPicPr>
                      <pic:blipFill>
                        <a:blip r:embed="rId5">
                          <a:lum bright="52000" contrast="-70000"/>
                          <a:extLst>
                            <a:ext uri="{28A0092B-C50C-407E-A947-70E740481C1C}">
                              <a14:useLocalDpi xmlns:a14="http://schemas.microsoft.com/office/drawing/2010/main" val="0"/>
                            </a:ext>
                          </a:extLst>
                        </a:blip>
                        <a:srcRect/>
                        <a:stretch>
                          <a:fillRect/>
                        </a:stretch>
                      </pic:blipFill>
                      <pic:spPr bwMode="auto">
                        <a:xfrm>
                          <a:off x="4128" y="2681"/>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 descr="00006"/>
                        <pic:cNvPicPr>
                          <a:picLocks noChangeAspect="1" noChangeArrowheads="1"/>
                        </pic:cNvPicPr>
                      </pic:nvPicPr>
                      <pic:blipFill>
                        <a:blip r:embed="rId6">
                          <a:lum bright="52000" contrast="-70000"/>
                          <a:extLst>
                            <a:ext uri="{28A0092B-C50C-407E-A947-70E740481C1C}">
                              <a14:useLocalDpi xmlns:a14="http://schemas.microsoft.com/office/drawing/2010/main" val="0"/>
                            </a:ext>
                          </a:extLst>
                        </a:blip>
                        <a:srcRect/>
                        <a:stretch>
                          <a:fillRect/>
                        </a:stretch>
                      </pic:blipFill>
                      <pic:spPr bwMode="auto">
                        <a:xfrm>
                          <a:off x="4668" y="2717"/>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2BD564B1" id="组合 2" o:spid="_x0000_s1026" style="position:absolute;left:0;text-align:left;margin-left:0;margin-top:-15.6pt;width:171pt;height:25.95pt;z-index:251658240;mso-position-horizontal:center;mso-position-horizontal-relative:margin" coordorigin="1875,2681" coordsize="3165,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DREAAAABAAAAVAAAAHAA&#10;AAD8AABuQAAADPU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UAwEiAAIRAQMRAf/dAAQAB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3+P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9Pf4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ACZGaWxlIHdyaXR0ZW4gYnkgQWRvYmUgUGhvdG9zaG9wqCA1LjD/7gAOQWRvYmUAZEAA&#10;AAAB/9sAhAABAQEBAQEBAQEBAQEBAQEBAQEBAQEBAQEBAQEBAQEBAQEBAQEBAQEBAQEBAgICAgIC&#10;AgICAgIDAwMDAwMDAwMDAQEBAQEBAQEBAQECAgECAgMDAwMDAwMDAwMDAwMDAwMDAwMDAwMDAwMD&#10;AwMDAwMDAwMDAwMDAwMDAwMDAwMDAwP/wAARCAH2AXoDAREAAhEBAxEB/90ABAAw/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737r3Xvfuvde9+691&#10;737r3Xvfuvde9+691737r3Xvfuvde9+691737r3Xvfuvde9+691737r3Xvfuvde9+691737r3Xvf&#10;uvde9+691737r3Xvfuvde9+691737r3Xvfuvde9+691737r3Xvfuvde9+691737r3Xvfuvde9+69&#10;1737r3Xvfuvde9+691737r3Xvfuvde9+691737r3Xvfuvde9+691737r3Xvfuvde9+691737r3Xv&#10;fuvdf//Q3+P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ErrqfLWsQAA1rEAABUAAABkcnMvbWVkaWEvaW1hZ2UyLmpwZWf/&#10;2P/gABBKRklGAAECAQCWAJYAAP/tCwR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XQAAAABAAAAZwAAAHAAAAE4AACIgAAACVg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nAwEiAAIRAQMRAf/dAAQAB//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B/v/AKn6&#10;s7X/ALlf6UutOv8Asr/Rr2Btztjrr+/+zdubx/uD2ns77z+6PZeyv7xY3I/3V7A2r/Eaj+G5mh8G&#10;RofPJ4Zk1tf3XuhA9+691737r3Xvfuvdf//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ACZGaWxlIHdy&#10;aXR0ZW4gYnkgQWRvYmUgUGhvdG9zaG9wqCA1LjD/7gAOQWRvYmUAZEAAAAAB/9sAhAABAQEBAQEB&#10;AQEBAQEBAQEBAQEBAQEBAQEBAQEBAQEBAQEBAQEBAQEBAQEBAgICAgICAgICAgIDAwMDAwMDAwMD&#10;AQEBAQEBAQEBAQECAgECAgMDAwMDAwMDAwMDAwMDAwMDAwMDAwMDAwMDAwMDAwMDAwMDAwMDAwMD&#10;AwMDAwMDAwP/wAARCAICAdkDAREAAhEBAxEB/90ABAA8/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JkZpbGUgd3JpdHRlbiBieSBBZG9iZSBQaG90b3Nob3CoIDUuMP/uAA5BZG9iZQBk&#10;QAAAAAH/2wCEAAEBAQEBAQEBAQEBAQEBAQEBAQEBAQEBAQEBAQEBAQEBAQEBAQEBAQEBAQECAgIC&#10;AgICAgICAgMDAwMDAwMDAwMBAQEBAQEBAQEBAQICAQICAwMDAwMDAwMDAwMDAwMDAwMDAwMDAwMD&#10;AwMDAwMDAwMDAwMDAwMDAwMDAwMDAwMDA//AABEIAgIB2QMBEQACEQEDEQH/3QAEADz/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left:1875;top:2696;width:425;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" fillcolor="#f60">
                <v:fill opacity="0"/>
                <v:imagedata r:id="rId7" o:title="00001" gain="19661f" blacklevel="17039f"/>
              </v:shape>
              <v:shape id="Picture 3" o:spid="_x0000_s1028" type="#_x0000_t75" alt="00002" style="position:absolute;left:2491;top:2691;width:418;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">
                <v:imagedata r:id="rId8" o:title="00002" gain="19661f" blacklevel="17039f"/>
              </v:shape>
              <v:shape id="Picture 4" o:spid="_x0000_s1029" type="#_x0000_t75" alt="00003" style="position:absolute;left:3041;top:2702;width:434;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">
                <v:imagedata r:id="rId9" o:title="00003" gain="19661f" blacklevel="17039f"/>
              </v:shape>
              <v:shape id="Picture 5" o:spid="_x0000_s1030" type="#_x0000_t75" alt="00004" style="position:absolute;left:3577;top:2688;width:4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">
                <v:imagedata r:id="rId10" o:title="00004" gain="19661f" blacklevel="17039f"/>
              </v:shape>
              <v:shape id="Picture 6" o:spid="_x0000_s1031" type="#_x0000_t75" alt="00005" style="position:absolute;left:4128;top:2681;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">
                <v:imagedata r:id="rId11" o:title="00005" gain="19661f" blacklevel="17039f"/>
              </v:shape>
              <v:shape id="Picture 7" o:spid="_x0000_s1032" type="#_x0000_t75" alt="00006" style="position:absolute;left:4668;top:2717;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">
                <v:imagedata r:id="rId12" o:title="00006" gain="19661f" blacklevel="17039f"/>
              </v:shape>
              <w10:wrap anchorx="margin"/>
            </v:group>
          </w:pict>
        </mc:Fallback>
      </mc:AlternateContent>
    </w:r>
  </w:p>
  <w:p w14:paraId="4362C2E3" w14:textId="77777777" w:rsidR="00C16ACF" w:rsidRPr="001E4E72" w:rsidRDefault="00C16ACF" w:rsidP="001E4E72">
    <w:pPr>
      <w:pStyle w:val="a3"/>
      <w:jc w:val="both"/>
      <w:rPr>
        <w:sz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tabs>
          <w:tab w:val="num" w:pos="945"/>
        </w:tabs>
        <w:ind w:left="945" w:hanging="720"/>
      </w:p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 w15:restartNumberingAfterBreak="0">
    <w:nsid w:val="00000005"/>
    <w:multiLevelType w:val="singleLevel"/>
    <w:tmpl w:val="00000005"/>
    <w:lvl w:ilvl="0">
      <w:start w:val="1"/>
      <w:numFmt w:val="bullet"/>
      <w:pStyle w:val="-"/>
      <w:lvlText w:val=""/>
      <w:lvlJc w:val="left"/>
      <w:pPr>
        <w:tabs>
          <w:tab w:val="num" w:pos="851"/>
        </w:tabs>
        <w:ind w:left="851" w:hanging="426"/>
      </w:pPr>
      <w:rPr>
        <w:rFonts w:ascii="Wingdings" w:hAnsi="Wingdings" w:hint="default"/>
        <w:color w:val="auto"/>
        <w:sz w:val="18"/>
      </w:rPr>
    </w:lvl>
  </w:abstractNum>
  <w:abstractNum w:abstractNumId="2" w15:restartNumberingAfterBreak="0">
    <w:nsid w:val="00000007"/>
    <w:multiLevelType w:val="multilevel"/>
    <w:tmpl w:val="00000007"/>
    <w:lvl w:ilvl="0">
      <w:start w:val="1"/>
      <w:numFmt w:val="decimal"/>
      <w:lvlText w:val="%1．"/>
      <w:lvlJc w:val="left"/>
      <w:pPr>
        <w:tabs>
          <w:tab w:val="num" w:pos="600"/>
        </w:tabs>
        <w:ind w:left="600" w:hanging="360"/>
      </w:pPr>
    </w:lvl>
    <w:lvl w:ilvl="1">
      <w:start w:val="1"/>
      <w:numFmt w:val="bullet"/>
      <w:lvlText w:val=""/>
      <w:lvlJc w:val="left"/>
      <w:pPr>
        <w:tabs>
          <w:tab w:val="num" w:pos="1080"/>
        </w:tabs>
        <w:ind w:left="108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9"/>
    <w:multiLevelType w:val="multilevel"/>
    <w:tmpl w:val="00000009"/>
    <w:lvl w:ilvl="0">
      <w:start w:val="1"/>
      <w:numFmt w:val="decimal"/>
      <w:lvlText w:val="%1．"/>
      <w:lvlJc w:val="left"/>
      <w:pPr>
        <w:tabs>
          <w:tab w:val="num" w:pos="1080"/>
        </w:tabs>
        <w:ind w:left="1080" w:hanging="360"/>
      </w:p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B"/>
    <w:multiLevelType w:val="multilevel"/>
    <w:tmpl w:val="0000000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C"/>
    <w:multiLevelType w:val="multilevel"/>
    <w:tmpl w:val="0000000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000000D"/>
    <w:multiLevelType w:val="multilevel"/>
    <w:tmpl w:val="0000000D"/>
    <w:lvl w:ilvl="0">
      <w:start w:val="1"/>
      <w:numFmt w:val="decimal"/>
      <w:lvlText w:val="（%1）"/>
      <w:lvlJc w:val="left"/>
      <w:pPr>
        <w:tabs>
          <w:tab w:val="num" w:pos="720"/>
        </w:tabs>
        <w:ind w:left="720" w:hanging="7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0A244CE"/>
    <w:multiLevelType w:val="hybridMultilevel"/>
    <w:tmpl w:val="1AFA3366"/>
    <w:lvl w:ilvl="0" w:tplc="180E248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861FC2"/>
    <w:multiLevelType w:val="hybridMultilevel"/>
    <w:tmpl w:val="E4A89B92"/>
    <w:lvl w:ilvl="0" w:tplc="186EB7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15E76EC"/>
    <w:multiLevelType w:val="hybridMultilevel"/>
    <w:tmpl w:val="B6AEBECE"/>
    <w:lvl w:ilvl="0" w:tplc="D070ED5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451C1761"/>
    <w:multiLevelType w:val="hybridMultilevel"/>
    <w:tmpl w:val="D9621914"/>
    <w:lvl w:ilvl="0" w:tplc="71B258E6">
      <w:start w:val="1"/>
      <w:numFmt w:val="japaneseCounting"/>
      <w:lvlText w:val="%1、"/>
      <w:lvlJc w:val="left"/>
      <w:pPr>
        <w:tabs>
          <w:tab w:val="num" w:pos="480"/>
        </w:tabs>
        <w:ind w:left="480" w:hanging="4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48145E95"/>
    <w:multiLevelType w:val="hybridMultilevel"/>
    <w:tmpl w:val="5406D590"/>
    <w:lvl w:ilvl="0" w:tplc="EDB85D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6A3593F"/>
    <w:multiLevelType w:val="hybridMultilevel"/>
    <w:tmpl w:val="F73A0510"/>
    <w:lvl w:ilvl="0" w:tplc="19F67AA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B211DC"/>
    <w:multiLevelType w:val="hybridMultilevel"/>
    <w:tmpl w:val="04882566"/>
    <w:lvl w:ilvl="0" w:tplc="9F54EB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4"/>
    <w:lvlOverride w:ilvl="0">
      <w:startOverride w:val="1"/>
    </w:lvlOverride>
  </w:num>
  <w:num w:numId="3">
    <w:abstractNumId w:val="5"/>
    <w:lvlOverride w:ilvl="0">
      <w:startOverride w:val="1"/>
    </w:lvlOverride>
  </w:num>
  <w:num w:numId="4">
    <w:abstractNumId w:val="6"/>
    <w:lvlOverride w:ilvl="0">
      <w:startOverride w:val="1"/>
    </w:lvlOverride>
  </w:num>
  <w:num w:numId="5">
    <w:abstractNumId w:val="0"/>
    <w:lvlOverride w:ilvl="0">
      <w:startOverride w:val="1"/>
    </w:lvlOverride>
  </w:num>
  <w:num w:numId="6">
    <w:abstractNumId w:val="2"/>
    <w:lvlOverride w:ilvl="0">
      <w:startOverride w:val="1"/>
    </w:lvlOverride>
  </w:num>
  <w:num w:numId="7">
    <w:abstractNumId w:val="3"/>
    <w:lvlOverride w:ilvl="0">
      <w:startOverride w:val="1"/>
    </w:lvlOverride>
  </w:num>
  <w:num w:numId="8">
    <w:abstractNumId w:val="1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2"/>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E72"/>
    <w:rsid w:val="00006A3C"/>
    <w:rsid w:val="00025512"/>
    <w:rsid w:val="00026462"/>
    <w:rsid w:val="000521FD"/>
    <w:rsid w:val="00057AEC"/>
    <w:rsid w:val="00073040"/>
    <w:rsid w:val="000773FF"/>
    <w:rsid w:val="00086561"/>
    <w:rsid w:val="00086F30"/>
    <w:rsid w:val="0009303E"/>
    <w:rsid w:val="000B1712"/>
    <w:rsid w:val="000B2969"/>
    <w:rsid w:val="000C0C82"/>
    <w:rsid w:val="000C211C"/>
    <w:rsid w:val="000C7096"/>
    <w:rsid w:val="000D02DC"/>
    <w:rsid w:val="000D1585"/>
    <w:rsid w:val="000E3657"/>
    <w:rsid w:val="000E3C57"/>
    <w:rsid w:val="000F428E"/>
    <w:rsid w:val="001022AE"/>
    <w:rsid w:val="00116225"/>
    <w:rsid w:val="0011715B"/>
    <w:rsid w:val="001565A0"/>
    <w:rsid w:val="00172744"/>
    <w:rsid w:val="0017283A"/>
    <w:rsid w:val="001731A5"/>
    <w:rsid w:val="00187DB3"/>
    <w:rsid w:val="00190069"/>
    <w:rsid w:val="001B3C9C"/>
    <w:rsid w:val="001C187B"/>
    <w:rsid w:val="001E0945"/>
    <w:rsid w:val="001E2EFD"/>
    <w:rsid w:val="001E2F23"/>
    <w:rsid w:val="001E34BD"/>
    <w:rsid w:val="001E4E72"/>
    <w:rsid w:val="001E7141"/>
    <w:rsid w:val="001F7FC4"/>
    <w:rsid w:val="00213728"/>
    <w:rsid w:val="00223449"/>
    <w:rsid w:val="0023475D"/>
    <w:rsid w:val="00237FF5"/>
    <w:rsid w:val="00240DBE"/>
    <w:rsid w:val="00253C9D"/>
    <w:rsid w:val="00260E0C"/>
    <w:rsid w:val="002735A2"/>
    <w:rsid w:val="00276B45"/>
    <w:rsid w:val="00276DFB"/>
    <w:rsid w:val="00281620"/>
    <w:rsid w:val="002A3BD4"/>
    <w:rsid w:val="002A3CDA"/>
    <w:rsid w:val="002A4415"/>
    <w:rsid w:val="002A44A8"/>
    <w:rsid w:val="002A4944"/>
    <w:rsid w:val="002B1DA7"/>
    <w:rsid w:val="002B2F0B"/>
    <w:rsid w:val="002B50C5"/>
    <w:rsid w:val="002B5E37"/>
    <w:rsid w:val="002C1F01"/>
    <w:rsid w:val="002C4387"/>
    <w:rsid w:val="002D0B72"/>
    <w:rsid w:val="002E7729"/>
    <w:rsid w:val="002F05E2"/>
    <w:rsid w:val="002F714A"/>
    <w:rsid w:val="002F79C4"/>
    <w:rsid w:val="0030296D"/>
    <w:rsid w:val="0032083A"/>
    <w:rsid w:val="0032211E"/>
    <w:rsid w:val="00323D35"/>
    <w:rsid w:val="00352F07"/>
    <w:rsid w:val="00363F8D"/>
    <w:rsid w:val="00366FB2"/>
    <w:rsid w:val="0037719E"/>
    <w:rsid w:val="00390442"/>
    <w:rsid w:val="00395C43"/>
    <w:rsid w:val="003C4A54"/>
    <w:rsid w:val="003D7212"/>
    <w:rsid w:val="003E37E8"/>
    <w:rsid w:val="003F4FF9"/>
    <w:rsid w:val="003F769D"/>
    <w:rsid w:val="00407D4A"/>
    <w:rsid w:val="004116D7"/>
    <w:rsid w:val="0041677E"/>
    <w:rsid w:val="00423B51"/>
    <w:rsid w:val="00424745"/>
    <w:rsid w:val="00425B1A"/>
    <w:rsid w:val="004302FA"/>
    <w:rsid w:val="00430895"/>
    <w:rsid w:val="00432B2D"/>
    <w:rsid w:val="004349A0"/>
    <w:rsid w:val="00461449"/>
    <w:rsid w:val="00476402"/>
    <w:rsid w:val="0049428A"/>
    <w:rsid w:val="004A7F9F"/>
    <w:rsid w:val="004B29C5"/>
    <w:rsid w:val="004D1FC2"/>
    <w:rsid w:val="004D3AF1"/>
    <w:rsid w:val="004F09D9"/>
    <w:rsid w:val="004F5D3F"/>
    <w:rsid w:val="004F6EE0"/>
    <w:rsid w:val="00520ABF"/>
    <w:rsid w:val="005210BD"/>
    <w:rsid w:val="0052526F"/>
    <w:rsid w:val="00526E2D"/>
    <w:rsid w:val="00541149"/>
    <w:rsid w:val="00546B3F"/>
    <w:rsid w:val="005602DD"/>
    <w:rsid w:val="00566E67"/>
    <w:rsid w:val="005764BF"/>
    <w:rsid w:val="00586CAF"/>
    <w:rsid w:val="00595F6B"/>
    <w:rsid w:val="005A220F"/>
    <w:rsid w:val="005A3B87"/>
    <w:rsid w:val="005A4C33"/>
    <w:rsid w:val="005B6ECB"/>
    <w:rsid w:val="005C24CB"/>
    <w:rsid w:val="005C257A"/>
    <w:rsid w:val="005C4ED0"/>
    <w:rsid w:val="005D143E"/>
    <w:rsid w:val="005D4942"/>
    <w:rsid w:val="005D5AC6"/>
    <w:rsid w:val="005E2CC6"/>
    <w:rsid w:val="005E7D2D"/>
    <w:rsid w:val="005F1931"/>
    <w:rsid w:val="00606F44"/>
    <w:rsid w:val="006155CE"/>
    <w:rsid w:val="006331A1"/>
    <w:rsid w:val="006401A5"/>
    <w:rsid w:val="0064527F"/>
    <w:rsid w:val="00646F87"/>
    <w:rsid w:val="006563FF"/>
    <w:rsid w:val="0066544D"/>
    <w:rsid w:val="00671E6F"/>
    <w:rsid w:val="00671F35"/>
    <w:rsid w:val="00674414"/>
    <w:rsid w:val="0067689B"/>
    <w:rsid w:val="006A4793"/>
    <w:rsid w:val="006B3C92"/>
    <w:rsid w:val="006C4911"/>
    <w:rsid w:val="006F73B1"/>
    <w:rsid w:val="007070F6"/>
    <w:rsid w:val="0075249A"/>
    <w:rsid w:val="00780B63"/>
    <w:rsid w:val="0078105B"/>
    <w:rsid w:val="0078376A"/>
    <w:rsid w:val="007854E4"/>
    <w:rsid w:val="00786E12"/>
    <w:rsid w:val="0079469F"/>
    <w:rsid w:val="0079704C"/>
    <w:rsid w:val="007D4820"/>
    <w:rsid w:val="007E361B"/>
    <w:rsid w:val="007E5FF3"/>
    <w:rsid w:val="007F557A"/>
    <w:rsid w:val="007F7B9E"/>
    <w:rsid w:val="00804AF8"/>
    <w:rsid w:val="008132AC"/>
    <w:rsid w:val="00814626"/>
    <w:rsid w:val="008146E4"/>
    <w:rsid w:val="00815398"/>
    <w:rsid w:val="008207D6"/>
    <w:rsid w:val="00821EE2"/>
    <w:rsid w:val="00832E6C"/>
    <w:rsid w:val="008339D1"/>
    <w:rsid w:val="0084679C"/>
    <w:rsid w:val="0085040B"/>
    <w:rsid w:val="00852CC9"/>
    <w:rsid w:val="0085604A"/>
    <w:rsid w:val="00874053"/>
    <w:rsid w:val="00876D4A"/>
    <w:rsid w:val="0089556E"/>
    <w:rsid w:val="0089562C"/>
    <w:rsid w:val="008A5B1F"/>
    <w:rsid w:val="008B3830"/>
    <w:rsid w:val="008B50C4"/>
    <w:rsid w:val="008B5495"/>
    <w:rsid w:val="008D2697"/>
    <w:rsid w:val="008F686B"/>
    <w:rsid w:val="008F7F3E"/>
    <w:rsid w:val="0090236E"/>
    <w:rsid w:val="00912FD0"/>
    <w:rsid w:val="009225B3"/>
    <w:rsid w:val="00922AEC"/>
    <w:rsid w:val="00924C2B"/>
    <w:rsid w:val="00925D26"/>
    <w:rsid w:val="009342B1"/>
    <w:rsid w:val="0093460D"/>
    <w:rsid w:val="00936159"/>
    <w:rsid w:val="00957F78"/>
    <w:rsid w:val="00961A5B"/>
    <w:rsid w:val="0097338D"/>
    <w:rsid w:val="0098377D"/>
    <w:rsid w:val="009900BA"/>
    <w:rsid w:val="009A0ECD"/>
    <w:rsid w:val="009A729E"/>
    <w:rsid w:val="009B0662"/>
    <w:rsid w:val="009B7B4A"/>
    <w:rsid w:val="009D5376"/>
    <w:rsid w:val="009D6385"/>
    <w:rsid w:val="009D6847"/>
    <w:rsid w:val="009D7999"/>
    <w:rsid w:val="009E33D1"/>
    <w:rsid w:val="00A13F08"/>
    <w:rsid w:val="00A14EA3"/>
    <w:rsid w:val="00A2113F"/>
    <w:rsid w:val="00A26F42"/>
    <w:rsid w:val="00A30C12"/>
    <w:rsid w:val="00A30CEC"/>
    <w:rsid w:val="00A54FBA"/>
    <w:rsid w:val="00A645EC"/>
    <w:rsid w:val="00A808F9"/>
    <w:rsid w:val="00A868B0"/>
    <w:rsid w:val="00A90260"/>
    <w:rsid w:val="00A9524B"/>
    <w:rsid w:val="00A97E09"/>
    <w:rsid w:val="00AA1E2B"/>
    <w:rsid w:val="00AA33A1"/>
    <w:rsid w:val="00AA6061"/>
    <w:rsid w:val="00AC0E32"/>
    <w:rsid w:val="00AC3E84"/>
    <w:rsid w:val="00AC5C8C"/>
    <w:rsid w:val="00AC7222"/>
    <w:rsid w:val="00AD0CFA"/>
    <w:rsid w:val="00AD262E"/>
    <w:rsid w:val="00AD33D9"/>
    <w:rsid w:val="00AD7052"/>
    <w:rsid w:val="00AE36E1"/>
    <w:rsid w:val="00AE766B"/>
    <w:rsid w:val="00B124E5"/>
    <w:rsid w:val="00B20EAD"/>
    <w:rsid w:val="00B22FBC"/>
    <w:rsid w:val="00B323CA"/>
    <w:rsid w:val="00B33329"/>
    <w:rsid w:val="00B47759"/>
    <w:rsid w:val="00B527DF"/>
    <w:rsid w:val="00B815A3"/>
    <w:rsid w:val="00B82A5A"/>
    <w:rsid w:val="00B9138D"/>
    <w:rsid w:val="00B935D3"/>
    <w:rsid w:val="00B938FD"/>
    <w:rsid w:val="00BA1F88"/>
    <w:rsid w:val="00BA5EA1"/>
    <w:rsid w:val="00BB57CD"/>
    <w:rsid w:val="00BB7087"/>
    <w:rsid w:val="00BC3951"/>
    <w:rsid w:val="00BC755F"/>
    <w:rsid w:val="00BD031D"/>
    <w:rsid w:val="00BD07C4"/>
    <w:rsid w:val="00BD1719"/>
    <w:rsid w:val="00BD4857"/>
    <w:rsid w:val="00BD4DFE"/>
    <w:rsid w:val="00BD7CC6"/>
    <w:rsid w:val="00BF00F4"/>
    <w:rsid w:val="00C012EE"/>
    <w:rsid w:val="00C16ACF"/>
    <w:rsid w:val="00C350A6"/>
    <w:rsid w:val="00C43EF0"/>
    <w:rsid w:val="00C5070D"/>
    <w:rsid w:val="00C50B4B"/>
    <w:rsid w:val="00C66E48"/>
    <w:rsid w:val="00C7075A"/>
    <w:rsid w:val="00C707B7"/>
    <w:rsid w:val="00CA2C65"/>
    <w:rsid w:val="00CC4966"/>
    <w:rsid w:val="00CC509D"/>
    <w:rsid w:val="00CC55BC"/>
    <w:rsid w:val="00CD244B"/>
    <w:rsid w:val="00D1295C"/>
    <w:rsid w:val="00D34D9A"/>
    <w:rsid w:val="00D37C62"/>
    <w:rsid w:val="00D55748"/>
    <w:rsid w:val="00D812C3"/>
    <w:rsid w:val="00D841F6"/>
    <w:rsid w:val="00D86A4B"/>
    <w:rsid w:val="00D879EE"/>
    <w:rsid w:val="00DB0494"/>
    <w:rsid w:val="00DC49A1"/>
    <w:rsid w:val="00DC732B"/>
    <w:rsid w:val="00DD2AA4"/>
    <w:rsid w:val="00DD554C"/>
    <w:rsid w:val="00DE02AC"/>
    <w:rsid w:val="00E0026B"/>
    <w:rsid w:val="00E21D60"/>
    <w:rsid w:val="00E342D7"/>
    <w:rsid w:val="00E3562A"/>
    <w:rsid w:val="00E6229A"/>
    <w:rsid w:val="00E63119"/>
    <w:rsid w:val="00E667A4"/>
    <w:rsid w:val="00E667BE"/>
    <w:rsid w:val="00E809EF"/>
    <w:rsid w:val="00E918B6"/>
    <w:rsid w:val="00E969DD"/>
    <w:rsid w:val="00EC4F25"/>
    <w:rsid w:val="00ED29D7"/>
    <w:rsid w:val="00ED4E63"/>
    <w:rsid w:val="00EE2C59"/>
    <w:rsid w:val="00EF14BE"/>
    <w:rsid w:val="00F10980"/>
    <w:rsid w:val="00F127BF"/>
    <w:rsid w:val="00F158BF"/>
    <w:rsid w:val="00F220A9"/>
    <w:rsid w:val="00F35FE2"/>
    <w:rsid w:val="00F361CF"/>
    <w:rsid w:val="00F3715A"/>
    <w:rsid w:val="00F449E3"/>
    <w:rsid w:val="00F62B01"/>
    <w:rsid w:val="00F704D1"/>
    <w:rsid w:val="00F70B78"/>
    <w:rsid w:val="00F745C2"/>
    <w:rsid w:val="00F90A51"/>
    <w:rsid w:val="00F9494D"/>
    <w:rsid w:val="00FB1A21"/>
    <w:rsid w:val="00FB7ED3"/>
    <w:rsid w:val="00FC0B42"/>
    <w:rsid w:val="00FC16DF"/>
    <w:rsid w:val="00FC3D3E"/>
    <w:rsid w:val="00FD09A6"/>
    <w:rsid w:val="00FD73BB"/>
    <w:rsid w:val="00FE2996"/>
    <w:rsid w:val="00FE7177"/>
    <w:rsid w:val="00FF1487"/>
    <w:rsid w:val="00FF4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7F903"/>
  <w15:chartTrackingRefBased/>
  <w15:docId w15:val="{08D81D32-94F7-498C-9B6B-8E8E753A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4E72"/>
    <w:pPr>
      <w:widowControl w:val="0"/>
      <w:jc w:val="both"/>
    </w:pPr>
    <w:rPr>
      <w:rFonts w:ascii="Times New Roman" w:eastAsia="宋体" w:hAnsi="Times New Roman" w:cs="Times New Roman"/>
      <w:szCs w:val="24"/>
    </w:rPr>
  </w:style>
  <w:style w:type="paragraph" w:styleId="1">
    <w:name w:val="heading 1"/>
    <w:basedOn w:val="a"/>
    <w:next w:val="a"/>
    <w:link w:val="10"/>
    <w:qFormat/>
    <w:rsid w:val="000773FF"/>
    <w:pPr>
      <w:keepNext/>
      <w:keepLines/>
      <w:spacing w:before="340" w:after="330" w:line="576" w:lineRule="auto"/>
      <w:jc w:val="center"/>
      <w:outlineLvl w:val="0"/>
    </w:pPr>
    <w:rPr>
      <w:rFonts w:eastAsia="黑体"/>
      <w:kern w:val="44"/>
      <w:sz w:val="24"/>
      <w:szCs w:val="20"/>
    </w:rPr>
  </w:style>
  <w:style w:type="paragraph" w:styleId="2">
    <w:name w:val="heading 2"/>
    <w:aliases w:val="节题"/>
    <w:basedOn w:val="a"/>
    <w:next w:val="a"/>
    <w:link w:val="20"/>
    <w:qFormat/>
    <w:rsid w:val="000773FF"/>
    <w:pPr>
      <w:keepNext/>
      <w:keepLines/>
      <w:spacing w:before="260" w:after="260" w:line="412" w:lineRule="auto"/>
      <w:outlineLvl w:val="1"/>
    </w:pPr>
    <w:rPr>
      <w:rFonts w:ascii="宋体" w:hAnsi="宋体" w:cs="宋体"/>
      <w:sz w:val="24"/>
      <w:szCs w:val="20"/>
    </w:rPr>
  </w:style>
  <w:style w:type="paragraph" w:styleId="3">
    <w:name w:val="heading 3"/>
    <w:aliases w:val="目题"/>
    <w:basedOn w:val="a"/>
    <w:next w:val="a"/>
    <w:link w:val="30"/>
    <w:qFormat/>
    <w:rsid w:val="000773FF"/>
    <w:pPr>
      <w:keepNext/>
      <w:keepLines/>
      <w:spacing w:before="260" w:after="260" w:line="412" w:lineRule="auto"/>
      <w:outlineLvl w:val="2"/>
    </w:pPr>
    <w:rPr>
      <w:rFonts w:ascii="宋体" w:hAnsi="宋体" w:cs="宋体"/>
      <w:sz w:val="24"/>
      <w:szCs w:val="20"/>
      <w:lang w:val="en"/>
    </w:rPr>
  </w:style>
  <w:style w:type="paragraph" w:styleId="4">
    <w:name w:val="heading 4"/>
    <w:aliases w:val="段1.2."/>
    <w:basedOn w:val="a"/>
    <w:next w:val="a"/>
    <w:link w:val="40"/>
    <w:uiPriority w:val="9"/>
    <w:qFormat/>
    <w:rsid w:val="000773FF"/>
    <w:pPr>
      <w:keepNext/>
      <w:keepLines/>
      <w:adjustRightInd w:val="0"/>
      <w:spacing w:before="60" w:after="60" w:line="300" w:lineRule="exact"/>
      <w:ind w:firstLineChars="200" w:firstLine="200"/>
      <w:jc w:val="left"/>
      <w:outlineLvl w:val="3"/>
    </w:pPr>
    <w:rPr>
      <w:rFonts w:eastAsia="楷体_GB2312"/>
      <w:kern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E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4E72"/>
    <w:rPr>
      <w:sz w:val="18"/>
      <w:szCs w:val="18"/>
    </w:rPr>
  </w:style>
  <w:style w:type="paragraph" w:styleId="a5">
    <w:name w:val="footer"/>
    <w:basedOn w:val="a"/>
    <w:link w:val="a6"/>
    <w:uiPriority w:val="99"/>
    <w:unhideWhenUsed/>
    <w:rsid w:val="001E4E72"/>
    <w:pPr>
      <w:tabs>
        <w:tab w:val="center" w:pos="4153"/>
        <w:tab w:val="right" w:pos="8306"/>
      </w:tabs>
      <w:snapToGrid w:val="0"/>
      <w:jc w:val="left"/>
    </w:pPr>
    <w:rPr>
      <w:sz w:val="18"/>
      <w:szCs w:val="18"/>
    </w:rPr>
  </w:style>
  <w:style w:type="character" w:customStyle="1" w:styleId="a6">
    <w:name w:val="页脚 字符"/>
    <w:basedOn w:val="a0"/>
    <w:link w:val="a5"/>
    <w:uiPriority w:val="99"/>
    <w:rsid w:val="001E4E72"/>
    <w:rPr>
      <w:sz w:val="18"/>
      <w:szCs w:val="18"/>
    </w:rPr>
  </w:style>
  <w:style w:type="paragraph" w:styleId="a7">
    <w:name w:val="Body Text"/>
    <w:basedOn w:val="a"/>
    <w:link w:val="a8"/>
    <w:unhideWhenUsed/>
    <w:rsid w:val="000773FF"/>
    <w:pPr>
      <w:spacing w:after="120"/>
    </w:pPr>
    <w:rPr>
      <w:rFonts w:ascii="Calibri" w:hAnsi="Calibri"/>
      <w:szCs w:val="22"/>
    </w:rPr>
  </w:style>
  <w:style w:type="character" w:customStyle="1" w:styleId="a8">
    <w:name w:val="正文文本 字符"/>
    <w:basedOn w:val="a0"/>
    <w:link w:val="a7"/>
    <w:uiPriority w:val="99"/>
    <w:rsid w:val="000773FF"/>
    <w:rPr>
      <w:rFonts w:ascii="Calibri" w:eastAsia="宋体" w:hAnsi="Calibri" w:cs="Times New Roman"/>
    </w:rPr>
  </w:style>
  <w:style w:type="character" w:customStyle="1" w:styleId="10">
    <w:name w:val="标题 1 字符"/>
    <w:basedOn w:val="a0"/>
    <w:link w:val="1"/>
    <w:rsid w:val="000773FF"/>
    <w:rPr>
      <w:rFonts w:ascii="Times New Roman" w:eastAsia="黑体" w:hAnsi="Times New Roman" w:cs="Times New Roman"/>
      <w:kern w:val="44"/>
      <w:sz w:val="24"/>
      <w:szCs w:val="20"/>
    </w:rPr>
  </w:style>
  <w:style w:type="character" w:customStyle="1" w:styleId="20">
    <w:name w:val="标题 2 字符"/>
    <w:aliases w:val="节题 字符"/>
    <w:basedOn w:val="a0"/>
    <w:link w:val="2"/>
    <w:rsid w:val="000773FF"/>
    <w:rPr>
      <w:rFonts w:ascii="宋体" w:eastAsia="宋体" w:hAnsi="宋体" w:cs="宋体"/>
      <w:sz w:val="24"/>
      <w:szCs w:val="20"/>
    </w:rPr>
  </w:style>
  <w:style w:type="character" w:customStyle="1" w:styleId="30">
    <w:name w:val="标题 3 字符"/>
    <w:aliases w:val="目题 字符"/>
    <w:basedOn w:val="a0"/>
    <w:link w:val="3"/>
    <w:rsid w:val="000773FF"/>
    <w:rPr>
      <w:rFonts w:ascii="宋体" w:eastAsia="宋体" w:hAnsi="宋体" w:cs="宋体"/>
      <w:sz w:val="24"/>
      <w:szCs w:val="20"/>
      <w:lang w:val="en"/>
    </w:rPr>
  </w:style>
  <w:style w:type="character" w:customStyle="1" w:styleId="40">
    <w:name w:val="标题 4 字符"/>
    <w:aliases w:val="段1.2. 字符"/>
    <w:basedOn w:val="a0"/>
    <w:link w:val="4"/>
    <w:uiPriority w:val="9"/>
    <w:rsid w:val="000773FF"/>
    <w:rPr>
      <w:rFonts w:ascii="Times New Roman" w:eastAsia="楷体_GB2312" w:hAnsi="Times New Roman" w:cs="Times New Roman"/>
      <w:kern w:val="24"/>
      <w:szCs w:val="24"/>
    </w:rPr>
  </w:style>
  <w:style w:type="numbering" w:customStyle="1" w:styleId="11">
    <w:name w:val="无列表1"/>
    <w:next w:val="a2"/>
    <w:uiPriority w:val="99"/>
    <w:semiHidden/>
    <w:rsid w:val="000773FF"/>
  </w:style>
  <w:style w:type="character" w:styleId="a9">
    <w:name w:val="Hyperlink"/>
    <w:uiPriority w:val="99"/>
    <w:rsid w:val="000773FF"/>
    <w:rPr>
      <w:color w:val="0000FF"/>
      <w:u w:val="single"/>
    </w:rPr>
  </w:style>
  <w:style w:type="character" w:customStyle="1" w:styleId="3CharChar">
    <w:name w:val="标题 3 Char Char"/>
    <w:rsid w:val="000773FF"/>
    <w:rPr>
      <w:bCs/>
      <w:szCs w:val="32"/>
    </w:rPr>
  </w:style>
  <w:style w:type="paragraph" w:styleId="aa">
    <w:name w:val="Body Text Indent"/>
    <w:basedOn w:val="a"/>
    <w:link w:val="ab"/>
    <w:rsid w:val="000773FF"/>
    <w:pPr>
      <w:spacing w:line="300" w:lineRule="auto"/>
      <w:ind w:firstLineChars="200" w:firstLine="560"/>
    </w:pPr>
    <w:rPr>
      <w:rFonts w:ascii="宋体" w:hAnsi="宋体"/>
      <w:spacing w:val="20"/>
      <w:sz w:val="24"/>
      <w:szCs w:val="20"/>
    </w:rPr>
  </w:style>
  <w:style w:type="character" w:customStyle="1" w:styleId="ab">
    <w:name w:val="正文文本缩进 字符"/>
    <w:basedOn w:val="a0"/>
    <w:link w:val="aa"/>
    <w:rsid w:val="000773FF"/>
    <w:rPr>
      <w:rFonts w:ascii="宋体" w:eastAsia="宋体" w:hAnsi="宋体" w:cs="Times New Roman"/>
      <w:spacing w:val="20"/>
      <w:sz w:val="24"/>
      <w:szCs w:val="20"/>
    </w:rPr>
  </w:style>
  <w:style w:type="paragraph" w:styleId="21">
    <w:name w:val="toc 2"/>
    <w:basedOn w:val="a"/>
    <w:next w:val="a"/>
    <w:uiPriority w:val="39"/>
    <w:rsid w:val="000773FF"/>
    <w:pPr>
      <w:ind w:leftChars="200" w:left="200"/>
    </w:pPr>
    <w:rPr>
      <w:szCs w:val="20"/>
    </w:rPr>
  </w:style>
  <w:style w:type="paragraph" w:styleId="22">
    <w:name w:val="Body Text Indent 2"/>
    <w:basedOn w:val="a"/>
    <w:link w:val="23"/>
    <w:rsid w:val="000773FF"/>
    <w:pPr>
      <w:spacing w:line="300" w:lineRule="auto"/>
      <w:ind w:firstLineChars="200" w:firstLine="480"/>
    </w:pPr>
    <w:rPr>
      <w:rFonts w:ascii="宋体" w:hAnsi="宋体"/>
      <w:sz w:val="24"/>
      <w:szCs w:val="20"/>
    </w:rPr>
  </w:style>
  <w:style w:type="character" w:customStyle="1" w:styleId="23">
    <w:name w:val="正文文本缩进 2 字符"/>
    <w:basedOn w:val="a0"/>
    <w:link w:val="22"/>
    <w:rsid w:val="000773FF"/>
    <w:rPr>
      <w:rFonts w:ascii="宋体" w:eastAsia="宋体" w:hAnsi="宋体" w:cs="Times New Roman"/>
      <w:sz w:val="24"/>
      <w:szCs w:val="20"/>
    </w:rPr>
  </w:style>
  <w:style w:type="paragraph" w:styleId="12">
    <w:name w:val="toc 1"/>
    <w:basedOn w:val="a"/>
    <w:next w:val="a"/>
    <w:uiPriority w:val="39"/>
    <w:rsid w:val="000773FF"/>
    <w:pPr>
      <w:tabs>
        <w:tab w:val="right" w:leader="dot" w:pos="8171"/>
      </w:tabs>
      <w:jc w:val="center"/>
    </w:pPr>
    <w:rPr>
      <w:rFonts w:eastAsia="黑体"/>
      <w:b/>
      <w:sz w:val="28"/>
      <w:szCs w:val="20"/>
    </w:rPr>
  </w:style>
  <w:style w:type="paragraph" w:styleId="31">
    <w:name w:val="toc 3"/>
    <w:basedOn w:val="a"/>
    <w:next w:val="a"/>
    <w:uiPriority w:val="39"/>
    <w:rsid w:val="000773FF"/>
    <w:pPr>
      <w:ind w:leftChars="400" w:left="400"/>
    </w:pPr>
    <w:rPr>
      <w:szCs w:val="20"/>
    </w:rPr>
  </w:style>
  <w:style w:type="paragraph" w:styleId="ac">
    <w:name w:val="Normal Indent"/>
    <w:basedOn w:val="a"/>
    <w:link w:val="ad"/>
    <w:uiPriority w:val="99"/>
    <w:qFormat/>
    <w:rsid w:val="000773FF"/>
    <w:pPr>
      <w:ind w:firstLine="420"/>
    </w:pPr>
    <w:rPr>
      <w:szCs w:val="20"/>
    </w:rPr>
  </w:style>
  <w:style w:type="paragraph" w:customStyle="1" w:styleId="ae">
    <w:name w:val="表题"/>
    <w:aliases w:val="小5黑,居中"/>
    <w:basedOn w:val="a"/>
    <w:next w:val="a"/>
    <w:rsid w:val="000773FF"/>
    <w:pPr>
      <w:keepNext/>
      <w:spacing w:before="120" w:after="80" w:line="240" w:lineRule="atLeast"/>
      <w:ind w:firstLineChars="200" w:firstLine="425"/>
    </w:pPr>
    <w:rPr>
      <w:rFonts w:eastAsia="黑体"/>
      <w:kern w:val="28"/>
      <w:sz w:val="18"/>
    </w:rPr>
  </w:style>
  <w:style w:type="paragraph" w:customStyle="1" w:styleId="-0">
    <w:name w:val="图-居中"/>
    <w:rsid w:val="000773FF"/>
    <w:pPr>
      <w:widowControl w:val="0"/>
      <w:spacing w:before="120" w:after="80" w:line="240" w:lineRule="atLeast"/>
      <w:jc w:val="center"/>
    </w:pPr>
    <w:rPr>
      <w:rFonts w:ascii="Times New Roman" w:eastAsia="宋体" w:hAnsi="Times New Roman" w:cs="Times New Roman"/>
      <w:kern w:val="0"/>
      <w:sz w:val="15"/>
      <w:szCs w:val="20"/>
    </w:rPr>
  </w:style>
  <w:style w:type="paragraph" w:customStyle="1" w:styleId="-6">
    <w:name w:val="图题-6宋，居中"/>
    <w:basedOn w:val="a"/>
    <w:next w:val="a"/>
    <w:rsid w:val="000773FF"/>
    <w:pPr>
      <w:spacing w:before="60" w:after="60" w:line="240" w:lineRule="atLeast"/>
      <w:jc w:val="center"/>
    </w:pPr>
    <w:rPr>
      <w:sz w:val="18"/>
    </w:rPr>
  </w:style>
  <w:style w:type="paragraph" w:customStyle="1" w:styleId="af">
    <w:name w:val="表格"/>
    <w:aliases w:val="表格内字体(号),间距"/>
    <w:basedOn w:val="a"/>
    <w:next w:val="a"/>
    <w:rsid w:val="000773FF"/>
    <w:pPr>
      <w:adjustRightInd w:val="0"/>
      <w:spacing w:before="60" w:after="60" w:line="240" w:lineRule="atLeast"/>
      <w:ind w:firstLineChars="200" w:firstLine="200"/>
    </w:pPr>
    <w:rPr>
      <w:kern w:val="15"/>
      <w:sz w:val="18"/>
    </w:rPr>
  </w:style>
  <w:style w:type="paragraph" w:customStyle="1" w:styleId="-">
    <w:name w:val="聚集列-并列说明"/>
    <w:basedOn w:val="a"/>
    <w:next w:val="a"/>
    <w:rsid w:val="000773FF"/>
    <w:pPr>
      <w:numPr>
        <w:numId w:val="1"/>
      </w:numPr>
      <w:tabs>
        <w:tab w:val="left" w:pos="851"/>
      </w:tabs>
    </w:pPr>
  </w:style>
  <w:style w:type="paragraph" w:customStyle="1" w:styleId="L">
    <w:name w:val="L正文"/>
    <w:basedOn w:val="a"/>
    <w:rsid w:val="000773FF"/>
    <w:pPr>
      <w:spacing w:line="400" w:lineRule="exact"/>
      <w:ind w:firstLine="495"/>
    </w:pPr>
    <w:rPr>
      <w:rFonts w:ascii="宋体" w:hAnsi="宋体"/>
      <w:sz w:val="24"/>
    </w:rPr>
  </w:style>
  <w:style w:type="paragraph" w:styleId="TOC">
    <w:name w:val="TOC Heading"/>
    <w:basedOn w:val="1"/>
    <w:next w:val="a"/>
    <w:uiPriority w:val="39"/>
    <w:unhideWhenUsed/>
    <w:qFormat/>
    <w:rsid w:val="000773FF"/>
    <w:pPr>
      <w:spacing w:line="578" w:lineRule="auto"/>
      <w:jc w:val="both"/>
      <w:outlineLvl w:val="9"/>
    </w:pPr>
    <w:rPr>
      <w:rFonts w:eastAsia="宋体"/>
      <w:b/>
      <w:bCs/>
      <w:sz w:val="44"/>
      <w:szCs w:val="44"/>
    </w:rPr>
  </w:style>
  <w:style w:type="paragraph" w:styleId="af0">
    <w:name w:val="List Paragraph"/>
    <w:basedOn w:val="a"/>
    <w:uiPriority w:val="34"/>
    <w:qFormat/>
    <w:rsid w:val="000773FF"/>
    <w:pPr>
      <w:ind w:firstLineChars="200" w:firstLine="420"/>
    </w:pPr>
    <w:rPr>
      <w:rFonts w:ascii="Calibri" w:hAnsi="Calibri"/>
      <w:szCs w:val="22"/>
    </w:rPr>
  </w:style>
  <w:style w:type="character" w:customStyle="1" w:styleId="14black1">
    <w:name w:val="14_black1"/>
    <w:rsid w:val="000773FF"/>
    <w:rPr>
      <w:i w:val="0"/>
      <w:iCs w:val="0"/>
      <w:color w:val="000000"/>
      <w:sz w:val="21"/>
      <w:szCs w:val="21"/>
    </w:rPr>
  </w:style>
  <w:style w:type="paragraph" w:customStyle="1" w:styleId="24">
    <w:name w:val="样式 正文文本 + (中文) 宋体 首行缩进:  2 字符"/>
    <w:basedOn w:val="a7"/>
    <w:rsid w:val="000773FF"/>
    <w:pPr>
      <w:spacing w:after="280" w:line="300" w:lineRule="auto"/>
    </w:pPr>
    <w:rPr>
      <w:rFonts w:ascii="Arial" w:hAnsi="Arial"/>
      <w:spacing w:val="-2"/>
      <w:sz w:val="24"/>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0773FF"/>
    <w:pPr>
      <w:widowControl/>
      <w:spacing w:after="160" w:line="240" w:lineRule="exact"/>
      <w:jc w:val="left"/>
    </w:pPr>
    <w:rPr>
      <w:rFonts w:ascii="Verdana" w:hAnsi="Verdana"/>
      <w:kern w:val="0"/>
      <w:sz w:val="20"/>
      <w:szCs w:val="20"/>
      <w:lang w:eastAsia="en-US"/>
    </w:rPr>
  </w:style>
  <w:style w:type="character" w:styleId="af1">
    <w:name w:val="Emphasis"/>
    <w:basedOn w:val="a0"/>
    <w:uiPriority w:val="20"/>
    <w:qFormat/>
    <w:rsid w:val="000773FF"/>
    <w:rPr>
      <w:i/>
      <w:iCs/>
    </w:rPr>
  </w:style>
  <w:style w:type="character" w:customStyle="1" w:styleId="apple-converted-space">
    <w:name w:val="apple-converted-space"/>
    <w:basedOn w:val="a0"/>
    <w:rsid w:val="000773FF"/>
  </w:style>
  <w:style w:type="table" w:styleId="af2">
    <w:name w:val="Table Grid"/>
    <w:basedOn w:val="a1"/>
    <w:uiPriority w:val="39"/>
    <w:rsid w:val="00077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正文缩进 字符"/>
    <w:link w:val="ac"/>
    <w:uiPriority w:val="99"/>
    <w:qFormat/>
    <w:locked/>
    <w:rsid w:val="000773FF"/>
    <w:rPr>
      <w:rFonts w:ascii="Times New Roman" w:eastAsia="宋体" w:hAnsi="Times New Roman" w:cs="Times New Roman"/>
      <w:szCs w:val="20"/>
    </w:rPr>
  </w:style>
  <w:style w:type="character" w:styleId="af3">
    <w:name w:val="annotation reference"/>
    <w:basedOn w:val="a0"/>
    <w:uiPriority w:val="99"/>
    <w:semiHidden/>
    <w:unhideWhenUsed/>
    <w:rsid w:val="0032211E"/>
    <w:rPr>
      <w:sz w:val="21"/>
      <w:szCs w:val="21"/>
    </w:rPr>
  </w:style>
  <w:style w:type="paragraph" w:styleId="af4">
    <w:name w:val="annotation text"/>
    <w:basedOn w:val="a"/>
    <w:link w:val="af5"/>
    <w:uiPriority w:val="99"/>
    <w:semiHidden/>
    <w:unhideWhenUsed/>
    <w:rsid w:val="0032211E"/>
    <w:pPr>
      <w:jc w:val="left"/>
    </w:pPr>
  </w:style>
  <w:style w:type="character" w:customStyle="1" w:styleId="af5">
    <w:name w:val="批注文字 字符"/>
    <w:basedOn w:val="a0"/>
    <w:link w:val="af4"/>
    <w:uiPriority w:val="99"/>
    <w:semiHidden/>
    <w:rsid w:val="0032211E"/>
    <w:rPr>
      <w:rFonts w:ascii="Times New Roman" w:eastAsia="宋体" w:hAnsi="Times New Roman" w:cs="Times New Roman"/>
      <w:szCs w:val="24"/>
    </w:rPr>
  </w:style>
  <w:style w:type="paragraph" w:styleId="af6">
    <w:name w:val="annotation subject"/>
    <w:basedOn w:val="af4"/>
    <w:next w:val="af4"/>
    <w:link w:val="af7"/>
    <w:uiPriority w:val="99"/>
    <w:semiHidden/>
    <w:unhideWhenUsed/>
    <w:rsid w:val="0032211E"/>
    <w:rPr>
      <w:b/>
      <w:bCs/>
    </w:rPr>
  </w:style>
  <w:style w:type="character" w:customStyle="1" w:styleId="af7">
    <w:name w:val="批注主题 字符"/>
    <w:basedOn w:val="af5"/>
    <w:link w:val="af6"/>
    <w:uiPriority w:val="99"/>
    <w:semiHidden/>
    <w:rsid w:val="0032211E"/>
    <w:rPr>
      <w:rFonts w:ascii="Times New Roman" w:eastAsia="宋体" w:hAnsi="Times New Roman" w:cs="Times New Roman"/>
      <w:b/>
      <w:bCs/>
      <w:szCs w:val="24"/>
    </w:rPr>
  </w:style>
  <w:style w:type="paragraph" w:styleId="af8">
    <w:name w:val="Balloon Text"/>
    <w:basedOn w:val="a"/>
    <w:link w:val="af9"/>
    <w:uiPriority w:val="99"/>
    <w:semiHidden/>
    <w:unhideWhenUsed/>
    <w:rsid w:val="0032211E"/>
    <w:rPr>
      <w:sz w:val="18"/>
      <w:szCs w:val="18"/>
    </w:rPr>
  </w:style>
  <w:style w:type="character" w:customStyle="1" w:styleId="af9">
    <w:name w:val="批注框文本 字符"/>
    <w:basedOn w:val="a0"/>
    <w:link w:val="af8"/>
    <w:uiPriority w:val="99"/>
    <w:semiHidden/>
    <w:rsid w:val="0032211E"/>
    <w:rPr>
      <w:rFonts w:ascii="Times New Roman" w:eastAsia="宋体" w:hAnsi="Times New Roman" w:cs="Times New Roman"/>
      <w:sz w:val="18"/>
      <w:szCs w:val="18"/>
    </w:rPr>
  </w:style>
  <w:style w:type="character" w:styleId="afa">
    <w:name w:val="Strong"/>
    <w:basedOn w:val="a0"/>
    <w:uiPriority w:val="22"/>
    <w:qFormat/>
    <w:rsid w:val="008132AC"/>
    <w:rPr>
      <w:b/>
      <w:bCs/>
    </w:rPr>
  </w:style>
  <w:style w:type="paragraph" w:customStyle="1" w:styleId="tgt">
    <w:name w:val="tgt"/>
    <w:basedOn w:val="a"/>
    <w:rsid w:val="00815398"/>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8153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52866">
      <w:bodyDiv w:val="1"/>
      <w:marLeft w:val="0"/>
      <w:marRight w:val="0"/>
      <w:marTop w:val="0"/>
      <w:marBottom w:val="0"/>
      <w:divBdr>
        <w:top w:val="none" w:sz="0" w:space="0" w:color="auto"/>
        <w:left w:val="none" w:sz="0" w:space="0" w:color="auto"/>
        <w:bottom w:val="none" w:sz="0" w:space="0" w:color="auto"/>
        <w:right w:val="none" w:sz="0" w:space="0" w:color="auto"/>
      </w:divBdr>
    </w:div>
    <w:div w:id="535587021">
      <w:bodyDiv w:val="1"/>
      <w:marLeft w:val="0"/>
      <w:marRight w:val="0"/>
      <w:marTop w:val="0"/>
      <w:marBottom w:val="0"/>
      <w:divBdr>
        <w:top w:val="none" w:sz="0" w:space="0" w:color="auto"/>
        <w:left w:val="none" w:sz="0" w:space="0" w:color="auto"/>
        <w:bottom w:val="none" w:sz="0" w:space="0" w:color="auto"/>
        <w:right w:val="none" w:sz="0" w:space="0" w:color="auto"/>
      </w:divBdr>
    </w:div>
    <w:div w:id="898789934">
      <w:bodyDiv w:val="1"/>
      <w:marLeft w:val="0"/>
      <w:marRight w:val="0"/>
      <w:marTop w:val="0"/>
      <w:marBottom w:val="0"/>
      <w:divBdr>
        <w:top w:val="none" w:sz="0" w:space="0" w:color="auto"/>
        <w:left w:val="none" w:sz="0" w:space="0" w:color="auto"/>
        <w:bottom w:val="none" w:sz="0" w:space="0" w:color="auto"/>
        <w:right w:val="none" w:sz="0" w:space="0" w:color="auto"/>
      </w:divBdr>
    </w:div>
    <w:div w:id="957949073">
      <w:bodyDiv w:val="1"/>
      <w:marLeft w:val="0"/>
      <w:marRight w:val="0"/>
      <w:marTop w:val="0"/>
      <w:marBottom w:val="0"/>
      <w:divBdr>
        <w:top w:val="none" w:sz="0" w:space="0" w:color="auto"/>
        <w:left w:val="none" w:sz="0" w:space="0" w:color="auto"/>
        <w:bottom w:val="none" w:sz="0" w:space="0" w:color="auto"/>
        <w:right w:val="none" w:sz="0" w:space="0" w:color="auto"/>
      </w:divBdr>
    </w:div>
    <w:div w:id="963729298">
      <w:bodyDiv w:val="1"/>
      <w:marLeft w:val="0"/>
      <w:marRight w:val="0"/>
      <w:marTop w:val="0"/>
      <w:marBottom w:val="0"/>
      <w:divBdr>
        <w:top w:val="none" w:sz="0" w:space="0" w:color="auto"/>
        <w:left w:val="none" w:sz="0" w:space="0" w:color="auto"/>
        <w:bottom w:val="none" w:sz="0" w:space="0" w:color="auto"/>
        <w:right w:val="none" w:sz="0" w:space="0" w:color="auto"/>
      </w:divBdr>
    </w:div>
    <w:div w:id="1241215304">
      <w:bodyDiv w:val="1"/>
      <w:marLeft w:val="0"/>
      <w:marRight w:val="0"/>
      <w:marTop w:val="0"/>
      <w:marBottom w:val="0"/>
      <w:divBdr>
        <w:top w:val="none" w:sz="0" w:space="0" w:color="auto"/>
        <w:left w:val="none" w:sz="0" w:space="0" w:color="auto"/>
        <w:bottom w:val="none" w:sz="0" w:space="0" w:color="auto"/>
        <w:right w:val="none" w:sz="0" w:space="0" w:color="auto"/>
      </w:divBdr>
    </w:div>
    <w:div w:id="165164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package" Target="embeddings/Microsoft_Visio___3.vsdx"/><Relationship Id="rId26" Type="http://schemas.openxmlformats.org/officeDocument/2006/relationships/package" Target="embeddings/Microsoft_Visio___6.vsdx"/><Relationship Id="rId21" Type="http://schemas.openxmlformats.org/officeDocument/2006/relationships/image" Target="media/image14.emf"/><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package" Target="embeddings/Microsoft_Visio___1.vsdx"/><Relationship Id="rId17" Type="http://schemas.openxmlformats.org/officeDocument/2006/relationships/image" Target="media/image12.emf"/><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oleObject" Target="embeddings/Microsoft_Visio_2003-2010___2.vsd"/><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9.emf"/><Relationship Id="rId24" Type="http://schemas.openxmlformats.org/officeDocument/2006/relationships/package" Target="embeddings/Microsoft_Visio___5.vsdx"/><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1.emf"/><Relationship Id="rId23" Type="http://schemas.openxmlformats.org/officeDocument/2006/relationships/image" Target="media/image15.emf"/><Relationship Id="rId28" Type="http://schemas.openxmlformats.org/officeDocument/2006/relationships/package" Target="embeddings/Microsoft_Visio___7.vsdx"/><Relationship Id="rId36" Type="http://schemas.openxmlformats.org/officeDocument/2006/relationships/header" Target="header2.xml"/><Relationship Id="rId10" Type="http://schemas.openxmlformats.org/officeDocument/2006/relationships/image" Target="media/image8.png"/><Relationship Id="rId19" Type="http://schemas.openxmlformats.org/officeDocument/2006/relationships/image" Target="media/image13.em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oleObject" Target="embeddings/Microsoft_Visio_2003-2010___1.vsd"/><Relationship Id="rId22" Type="http://schemas.openxmlformats.org/officeDocument/2006/relationships/package" Target="embeddings/Microsoft_Visio___4.vsdx"/><Relationship Id="rId27" Type="http://schemas.openxmlformats.org/officeDocument/2006/relationships/image" Target="media/image17.emf"/><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8" Type="http://schemas.openxmlformats.org/officeDocument/2006/relationships/image" Target="media/image19.jpeg"/><Relationship Id="rId3" Type="http://schemas.openxmlformats.org/officeDocument/2006/relationships/image" Target="media/image3.jpeg"/><Relationship Id="rId7" Type="http://schemas.openxmlformats.org/officeDocument/2006/relationships/image" Target="media/image18.jpeg"/><Relationship Id="rId12" Type="http://schemas.openxmlformats.org/officeDocument/2006/relationships/image" Target="media/image2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22.jpeg"/><Relationship Id="rId5" Type="http://schemas.openxmlformats.org/officeDocument/2006/relationships/image" Target="media/image5.jpeg"/><Relationship Id="rId10" Type="http://schemas.openxmlformats.org/officeDocument/2006/relationships/image" Target="media/image21.jpeg"/><Relationship Id="rId4" Type="http://schemas.openxmlformats.org/officeDocument/2006/relationships/image" Target="media/image4.jpeg"/><Relationship Id="rId9" Type="http://schemas.openxmlformats.org/officeDocument/2006/relationships/image" Target="media/image20.jpeg"/></Relationships>
</file>

<file path=word/_rels/header2.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jpeg"/><Relationship Id="rId7" Type="http://schemas.openxmlformats.org/officeDocument/2006/relationships/image" Target="media/image7.jpeg"/><Relationship Id="rId12" Type="http://schemas.openxmlformats.org/officeDocument/2006/relationships/image" Target="media/image120.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0" Type="http://schemas.openxmlformats.org/officeDocument/2006/relationships/image" Target="media/image10.jpeg"/><Relationship Id="rId4" Type="http://schemas.openxmlformats.org/officeDocument/2006/relationships/image" Target="media/image4.jpeg"/><Relationship Id="rId9"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1652</TotalTime>
  <Pages>25</Pages>
  <Words>2614</Words>
  <Characters>14902</Characters>
  <Application>Microsoft Office Word</Application>
  <DocSecurity>0</DocSecurity>
  <Lines>124</Lines>
  <Paragraphs>34</Paragraphs>
  <ScaleCrop>false</ScaleCrop>
  <Company>lytwsy</Company>
  <LinksUpToDate>false</LinksUpToDate>
  <CharactersWithSpaces>17482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刘无心</dc:creator>
  <cp:keywords/>
  <dc:description/>
  <cp:lastModifiedBy>刘无心</cp:lastModifiedBy>
  <cp:revision>255</cp:revision>
  <dcterms:created xsi:type="dcterms:W3CDTF">2018-03-06T11:57:00Z</dcterms:created>
  <dcterms:modified xsi:type="dcterms:W3CDTF">2018-05-02T14:56:00Z</dcterms:modified>
</cp:coreProperties>
</file>